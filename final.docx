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F3C5D09" w14:textId="77777777" w:rsidR="00070216" w:rsidRDefault="00070216">
      <w:pPr>
        <w:pStyle w:val="Title"/>
        <w:rPr>
          <w:bCs/>
          <w:i w:val="0"/>
          <w:iCs/>
          <w:sz w:val="26"/>
        </w:rPr>
      </w:pPr>
      <w:r>
        <w:rPr>
          <w:bCs/>
          <w:i w:val="0"/>
          <w:iCs/>
          <w:sz w:val="26"/>
        </w:rPr>
        <w:t>Table Of Contents</w:t>
      </w:r>
    </w:p>
    <w:p w14:paraId="79CA0E63" w14:textId="77777777" w:rsidR="00070216" w:rsidRDefault="00070216">
      <w:pPr>
        <w:pStyle w:val="Title"/>
        <w:rPr>
          <w:b w:val="0"/>
          <w:i w:val="0"/>
          <w:iCs/>
          <w:sz w:val="26"/>
        </w:rPr>
      </w:pPr>
    </w:p>
    <w:p w14:paraId="5796F05D"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Acknowledgement…………………………………………..</w:t>
      </w:r>
      <w:r>
        <w:rPr>
          <w:b w:val="0"/>
          <w:i w:val="0"/>
          <w:iCs/>
          <w:sz w:val="26"/>
          <w:u w:val="none"/>
        </w:rPr>
        <w:tab/>
        <w:t>2</w:t>
      </w:r>
    </w:p>
    <w:p w14:paraId="548FF820" w14:textId="77777777" w:rsidR="00070216" w:rsidRDefault="00070216">
      <w:pPr>
        <w:pStyle w:val="Subtitle"/>
        <w:jc w:val="left"/>
        <w:rPr>
          <w:i w:val="0"/>
          <w:sz w:val="2"/>
        </w:rPr>
      </w:pPr>
    </w:p>
    <w:p w14:paraId="322EC362"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Abstract……………………………………………………...</w:t>
      </w:r>
      <w:r>
        <w:rPr>
          <w:b w:val="0"/>
          <w:i w:val="0"/>
          <w:iCs/>
          <w:sz w:val="26"/>
          <w:u w:val="none"/>
        </w:rPr>
        <w:tab/>
        <w:t>3</w:t>
      </w:r>
    </w:p>
    <w:p w14:paraId="470A65AF" w14:textId="77777777" w:rsidR="00070216" w:rsidRDefault="00070216">
      <w:pPr>
        <w:pStyle w:val="Subtitle"/>
        <w:rPr>
          <w:sz w:val="2"/>
        </w:rPr>
      </w:pPr>
    </w:p>
    <w:p w14:paraId="74EBD7AB"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Introduction…………………………………………………</w:t>
      </w:r>
      <w:r>
        <w:rPr>
          <w:b w:val="0"/>
          <w:i w:val="0"/>
          <w:iCs/>
          <w:sz w:val="26"/>
          <w:u w:val="none"/>
        </w:rPr>
        <w:tab/>
        <w:t>4-9</w:t>
      </w:r>
    </w:p>
    <w:p w14:paraId="16BDA6F2"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History……………………………………………….</w:t>
      </w:r>
      <w:r>
        <w:rPr>
          <w:b w:val="0"/>
          <w:i w:val="0"/>
          <w:iCs/>
          <w:sz w:val="26"/>
          <w:u w:val="none"/>
        </w:rPr>
        <w:tab/>
        <w:t>4</w:t>
      </w:r>
    </w:p>
    <w:p w14:paraId="04BA5414"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Peer to Peer…………………………………………..</w:t>
      </w:r>
      <w:r>
        <w:rPr>
          <w:b w:val="0"/>
          <w:i w:val="0"/>
          <w:iCs/>
          <w:sz w:val="26"/>
          <w:u w:val="none"/>
        </w:rPr>
        <w:tab/>
        <w:t>6</w:t>
      </w:r>
    </w:p>
    <w:p w14:paraId="7B3845A6"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Scope of MPPS………………………………………</w:t>
      </w:r>
      <w:r>
        <w:rPr>
          <w:b w:val="0"/>
          <w:i w:val="0"/>
          <w:iCs/>
          <w:sz w:val="26"/>
          <w:u w:val="none"/>
        </w:rPr>
        <w:tab/>
        <w:t>8</w:t>
      </w:r>
    </w:p>
    <w:p w14:paraId="38D4EEF6"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Objectives……………………………………………</w:t>
      </w:r>
      <w:r>
        <w:rPr>
          <w:b w:val="0"/>
          <w:i w:val="0"/>
          <w:iCs/>
          <w:sz w:val="26"/>
          <w:u w:val="none"/>
        </w:rPr>
        <w:tab/>
        <w:t>8</w:t>
      </w:r>
    </w:p>
    <w:p w14:paraId="5BE01E5E"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Performance Characteristics…………………………</w:t>
      </w:r>
      <w:r>
        <w:rPr>
          <w:b w:val="0"/>
          <w:i w:val="0"/>
          <w:iCs/>
          <w:sz w:val="26"/>
          <w:u w:val="none"/>
        </w:rPr>
        <w:tab/>
        <w:t>8</w:t>
      </w:r>
    </w:p>
    <w:p w14:paraId="3FF9F588" w14:textId="77777777" w:rsidR="00070216" w:rsidRDefault="00070216">
      <w:pPr>
        <w:pStyle w:val="Subtitle"/>
        <w:rPr>
          <w:sz w:val="2"/>
        </w:rPr>
      </w:pPr>
    </w:p>
    <w:p w14:paraId="734D4622"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Introduction to Java…………………………………………</w:t>
      </w:r>
      <w:r>
        <w:rPr>
          <w:b w:val="0"/>
          <w:i w:val="0"/>
          <w:iCs/>
          <w:sz w:val="26"/>
          <w:u w:val="none"/>
        </w:rPr>
        <w:tab/>
        <w:t>10</w:t>
      </w:r>
    </w:p>
    <w:p w14:paraId="76887D7C" w14:textId="77777777" w:rsidR="00070216" w:rsidRDefault="00070216">
      <w:pPr>
        <w:pStyle w:val="Subtitle"/>
        <w:rPr>
          <w:sz w:val="2"/>
        </w:rPr>
      </w:pPr>
    </w:p>
    <w:p w14:paraId="6D42F70E"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Java Virtual Machine………………………………………..</w:t>
      </w:r>
      <w:r>
        <w:rPr>
          <w:b w:val="0"/>
          <w:i w:val="0"/>
          <w:iCs/>
          <w:sz w:val="26"/>
          <w:u w:val="none"/>
        </w:rPr>
        <w:tab/>
        <w:t>12</w:t>
      </w:r>
    </w:p>
    <w:p w14:paraId="3D0CBB6A" w14:textId="77777777" w:rsidR="00070216" w:rsidRDefault="00070216">
      <w:pPr>
        <w:pStyle w:val="Subtitle"/>
        <w:rPr>
          <w:sz w:val="2"/>
        </w:rPr>
      </w:pPr>
    </w:p>
    <w:p w14:paraId="2C7E9791"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Introduction to JXTA………………………………………..</w:t>
      </w:r>
      <w:r>
        <w:rPr>
          <w:b w:val="0"/>
          <w:i w:val="0"/>
          <w:iCs/>
          <w:sz w:val="26"/>
          <w:u w:val="none"/>
        </w:rPr>
        <w:tab/>
        <w:t>14</w:t>
      </w:r>
    </w:p>
    <w:p w14:paraId="0F896926" w14:textId="77777777" w:rsidR="00070216" w:rsidRDefault="00070216">
      <w:pPr>
        <w:pStyle w:val="Subtitle"/>
        <w:rPr>
          <w:sz w:val="2"/>
        </w:rPr>
      </w:pPr>
    </w:p>
    <w:p w14:paraId="2593979F"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Software Requirement Specification………………………..</w:t>
      </w:r>
      <w:r>
        <w:rPr>
          <w:b w:val="0"/>
          <w:i w:val="0"/>
          <w:iCs/>
          <w:sz w:val="26"/>
          <w:u w:val="none"/>
        </w:rPr>
        <w:tab/>
        <w:t>16-25</w:t>
      </w:r>
    </w:p>
    <w:p w14:paraId="2A2C66CF"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Introduction…………………………………………..</w:t>
      </w:r>
      <w:r>
        <w:rPr>
          <w:b w:val="0"/>
          <w:i w:val="0"/>
          <w:iCs/>
          <w:sz w:val="26"/>
          <w:u w:val="none"/>
        </w:rPr>
        <w:tab/>
        <w:t>16</w:t>
      </w:r>
    </w:p>
    <w:p w14:paraId="0470E7F2"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Overall Description…………………………………..</w:t>
      </w:r>
      <w:r>
        <w:rPr>
          <w:b w:val="0"/>
          <w:i w:val="0"/>
          <w:iCs/>
          <w:sz w:val="26"/>
          <w:u w:val="none"/>
        </w:rPr>
        <w:tab/>
        <w:t>18</w:t>
      </w:r>
    </w:p>
    <w:p w14:paraId="7A7EF318"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Specific Requirements……………………………….</w:t>
      </w:r>
      <w:r>
        <w:rPr>
          <w:b w:val="0"/>
          <w:i w:val="0"/>
          <w:iCs/>
          <w:sz w:val="26"/>
          <w:u w:val="none"/>
        </w:rPr>
        <w:tab/>
        <w:t>20</w:t>
      </w:r>
    </w:p>
    <w:p w14:paraId="7340EB28"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Future Extensions……………………………………</w:t>
      </w:r>
      <w:r>
        <w:rPr>
          <w:b w:val="0"/>
          <w:i w:val="0"/>
          <w:iCs/>
          <w:sz w:val="26"/>
          <w:u w:val="none"/>
        </w:rPr>
        <w:tab/>
        <w:t>25</w:t>
      </w:r>
    </w:p>
    <w:p w14:paraId="1C8A5F16" w14:textId="77777777" w:rsidR="00070216" w:rsidRDefault="00070216">
      <w:pPr>
        <w:pStyle w:val="Subtitle"/>
        <w:rPr>
          <w:sz w:val="2"/>
        </w:rPr>
      </w:pPr>
    </w:p>
    <w:p w14:paraId="036E84B8"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System Design……………………………………………….26-39</w:t>
      </w:r>
    </w:p>
    <w:p w14:paraId="41E64363"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Object Diagrams……………………………………..</w:t>
      </w:r>
      <w:r>
        <w:rPr>
          <w:b w:val="0"/>
          <w:i w:val="0"/>
          <w:iCs/>
          <w:sz w:val="26"/>
          <w:u w:val="none"/>
        </w:rPr>
        <w:tab/>
        <w:t>26</w:t>
      </w:r>
    </w:p>
    <w:p w14:paraId="39B3FDD0"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Analysis Phase……………………………………….</w:t>
      </w:r>
      <w:r>
        <w:rPr>
          <w:b w:val="0"/>
          <w:i w:val="0"/>
          <w:iCs/>
          <w:sz w:val="26"/>
          <w:u w:val="none"/>
        </w:rPr>
        <w:tab/>
        <w:t>31</w:t>
      </w:r>
    </w:p>
    <w:p w14:paraId="491CEE07" w14:textId="77777777" w:rsidR="00070216" w:rsidRDefault="00070216">
      <w:pPr>
        <w:pStyle w:val="Title"/>
        <w:numPr>
          <w:ilvl w:val="1"/>
          <w:numId w:val="25"/>
        </w:numPr>
        <w:tabs>
          <w:tab w:val="left" w:pos="7020"/>
        </w:tabs>
        <w:jc w:val="left"/>
        <w:rPr>
          <w:b w:val="0"/>
          <w:i w:val="0"/>
          <w:iCs/>
          <w:sz w:val="26"/>
          <w:u w:val="none"/>
        </w:rPr>
      </w:pPr>
      <w:r>
        <w:rPr>
          <w:b w:val="0"/>
          <w:i w:val="0"/>
          <w:iCs/>
          <w:sz w:val="26"/>
          <w:u w:val="none"/>
        </w:rPr>
        <w:t>Design Phase…………………………………………</w:t>
      </w:r>
      <w:r>
        <w:rPr>
          <w:b w:val="0"/>
          <w:i w:val="0"/>
          <w:iCs/>
          <w:sz w:val="26"/>
          <w:u w:val="none"/>
        </w:rPr>
        <w:tab/>
        <w:t>35</w:t>
      </w:r>
    </w:p>
    <w:p w14:paraId="75E457BC" w14:textId="77777777" w:rsidR="00070216" w:rsidRDefault="00070216">
      <w:pPr>
        <w:pStyle w:val="Subtitle"/>
        <w:rPr>
          <w:sz w:val="2"/>
        </w:rPr>
      </w:pPr>
    </w:p>
    <w:p w14:paraId="5406B54A"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Testing……………………………………………………….</w:t>
      </w:r>
      <w:r>
        <w:rPr>
          <w:b w:val="0"/>
          <w:i w:val="0"/>
          <w:iCs/>
          <w:sz w:val="26"/>
          <w:u w:val="none"/>
        </w:rPr>
        <w:tab/>
        <w:t>40</w:t>
      </w:r>
    </w:p>
    <w:p w14:paraId="2065CA9A" w14:textId="77777777" w:rsidR="00070216" w:rsidRDefault="00070216">
      <w:pPr>
        <w:pStyle w:val="Subtitle"/>
        <w:rPr>
          <w:sz w:val="2"/>
        </w:rPr>
      </w:pPr>
    </w:p>
    <w:p w14:paraId="7C1A2CF0"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Reference:……………………………………………….......</w:t>
      </w:r>
      <w:r>
        <w:rPr>
          <w:b w:val="0"/>
          <w:i w:val="0"/>
          <w:iCs/>
          <w:sz w:val="26"/>
          <w:u w:val="none"/>
        </w:rPr>
        <w:tab/>
        <w:t>41</w:t>
      </w:r>
    </w:p>
    <w:p w14:paraId="133AFFD5" w14:textId="77777777" w:rsidR="00070216" w:rsidRDefault="00070216">
      <w:pPr>
        <w:pStyle w:val="Subtitle"/>
        <w:rPr>
          <w:sz w:val="2"/>
        </w:rPr>
      </w:pPr>
    </w:p>
    <w:p w14:paraId="59753F9B" w14:textId="77777777" w:rsidR="00070216" w:rsidRDefault="00070216">
      <w:pPr>
        <w:pStyle w:val="Title"/>
        <w:numPr>
          <w:ilvl w:val="0"/>
          <w:numId w:val="25"/>
        </w:numPr>
        <w:tabs>
          <w:tab w:val="left" w:pos="7020"/>
        </w:tabs>
        <w:jc w:val="left"/>
        <w:rPr>
          <w:b w:val="0"/>
          <w:i w:val="0"/>
          <w:iCs/>
          <w:sz w:val="26"/>
          <w:u w:val="none"/>
        </w:rPr>
      </w:pPr>
      <w:r>
        <w:rPr>
          <w:b w:val="0"/>
          <w:i w:val="0"/>
          <w:iCs/>
          <w:sz w:val="26"/>
          <w:u w:val="none"/>
        </w:rPr>
        <w:t>Appendix……………………………………………………</w:t>
      </w:r>
      <w:r>
        <w:rPr>
          <w:b w:val="0"/>
          <w:i w:val="0"/>
          <w:iCs/>
          <w:sz w:val="26"/>
          <w:u w:val="none"/>
        </w:rPr>
        <w:tab/>
        <w:t>42-47</w:t>
      </w:r>
    </w:p>
    <w:p w14:paraId="0216041D" w14:textId="77777777" w:rsidR="00070216" w:rsidRDefault="00070216">
      <w:pPr>
        <w:pStyle w:val="Title"/>
        <w:numPr>
          <w:ilvl w:val="1"/>
          <w:numId w:val="25"/>
        </w:numPr>
        <w:tabs>
          <w:tab w:val="left" w:pos="7020"/>
        </w:tabs>
        <w:jc w:val="left"/>
        <w:rPr>
          <w:b w:val="0"/>
          <w:i w:val="0"/>
          <w:iCs/>
          <w:sz w:val="26"/>
          <w:u w:val="none"/>
        </w:rPr>
      </w:pPr>
      <w:r>
        <w:rPr>
          <w:b w:val="0"/>
          <w:bCs/>
          <w:i w:val="0"/>
          <w:iCs/>
          <w:sz w:val="26"/>
          <w:u w:val="none"/>
        </w:rPr>
        <w:t>JXTA Specification Protocol Hierarchy……………...42</w:t>
      </w:r>
    </w:p>
    <w:p w14:paraId="21A8881B" w14:textId="77777777" w:rsidR="00070216" w:rsidRDefault="00070216">
      <w:pPr>
        <w:pStyle w:val="Title"/>
        <w:numPr>
          <w:ilvl w:val="1"/>
          <w:numId w:val="25"/>
        </w:numPr>
        <w:tabs>
          <w:tab w:val="left" w:pos="7020"/>
        </w:tabs>
        <w:jc w:val="left"/>
        <w:rPr>
          <w:b w:val="0"/>
          <w:i w:val="0"/>
          <w:iCs/>
          <w:sz w:val="26"/>
          <w:u w:val="none"/>
        </w:rPr>
      </w:pPr>
      <w:r>
        <w:rPr>
          <w:b w:val="0"/>
          <w:bCs/>
          <w:i w:val="0"/>
          <w:iCs/>
          <w:sz w:val="26"/>
          <w:u w:val="none"/>
        </w:rPr>
        <w:t>Overview of Distributed Computing…………………43</w:t>
      </w:r>
    </w:p>
    <w:p w14:paraId="597A36CC" w14:textId="77777777" w:rsidR="00070216" w:rsidRDefault="00070216">
      <w:pPr>
        <w:pStyle w:val="Title"/>
        <w:numPr>
          <w:ilvl w:val="1"/>
          <w:numId w:val="25"/>
        </w:numPr>
        <w:tabs>
          <w:tab w:val="left" w:pos="7020"/>
        </w:tabs>
        <w:jc w:val="left"/>
        <w:rPr>
          <w:b w:val="0"/>
          <w:i w:val="0"/>
          <w:iCs/>
          <w:sz w:val="26"/>
          <w:u w:val="none"/>
        </w:rPr>
      </w:pPr>
      <w:r>
        <w:rPr>
          <w:b w:val="0"/>
          <w:bCs/>
          <w:i w:val="0"/>
          <w:iCs/>
          <w:sz w:val="26"/>
          <w:u w:val="none"/>
        </w:rPr>
        <w:t>Sample User Screens…………………………………44-47</w:t>
      </w:r>
      <w:r>
        <w:rPr>
          <w:iCs/>
          <w:sz w:val="26"/>
          <w:u w:val="none"/>
        </w:rPr>
        <w:t xml:space="preserve"> </w:t>
      </w:r>
      <w:r>
        <w:rPr>
          <w:b w:val="0"/>
          <w:i w:val="0"/>
          <w:iCs/>
          <w:sz w:val="26"/>
          <w:u w:val="none"/>
        </w:rPr>
        <w:br w:type="page"/>
      </w:r>
    </w:p>
    <w:p w14:paraId="4095096D" w14:textId="77777777" w:rsidR="00070216" w:rsidRDefault="00070216">
      <w:pPr>
        <w:pStyle w:val="Title"/>
      </w:pPr>
      <w:r>
        <w:lastRenderedPageBreak/>
        <w:t>ACKNOWLEDGEMENT</w:t>
      </w:r>
    </w:p>
    <w:p w14:paraId="309761DB" w14:textId="77777777" w:rsidR="00070216" w:rsidRDefault="00070216">
      <w:pPr>
        <w:pStyle w:val="Title"/>
        <w:rPr>
          <w:sz w:val="24"/>
        </w:rPr>
      </w:pPr>
    </w:p>
    <w:p w14:paraId="3A91DE6F" w14:textId="77777777" w:rsidR="00070216" w:rsidRDefault="00070216">
      <w:pPr>
        <w:ind w:firstLine="720"/>
        <w:jc w:val="center"/>
        <w:rPr>
          <w:sz w:val="28"/>
          <w:szCs w:val="28"/>
        </w:rPr>
      </w:pPr>
    </w:p>
    <w:p w14:paraId="090F13EE" w14:textId="77777777" w:rsidR="00070216" w:rsidRDefault="00070216">
      <w:pPr>
        <w:tabs>
          <w:tab w:val="left" w:pos="6495"/>
        </w:tabs>
        <w:jc w:val="both"/>
      </w:pPr>
      <w:r>
        <w:rPr>
          <w:rFonts w:ascii="Monotype Corsiva" w:hAnsi="Monotype Corsiva"/>
          <w:sz w:val="26"/>
        </w:rPr>
        <w:t>We take this opportunity to express our profound sense of gratitude and respect to all those who helped us throughout the duration of the project.</w:t>
      </w:r>
      <w:r>
        <w:tab/>
      </w:r>
    </w:p>
    <w:p w14:paraId="227C4F81" w14:textId="77777777" w:rsidR="00070216" w:rsidRDefault="00070216">
      <w:pPr>
        <w:tabs>
          <w:tab w:val="left" w:pos="6495"/>
        </w:tabs>
        <w:ind w:firstLine="720"/>
        <w:jc w:val="both"/>
      </w:pPr>
    </w:p>
    <w:p w14:paraId="1602CAA1" w14:textId="77777777" w:rsidR="00070216" w:rsidRDefault="00070216">
      <w:pPr>
        <w:jc w:val="both"/>
        <w:rPr>
          <w:rFonts w:ascii="Monotype Corsiva" w:hAnsi="Monotype Corsiva"/>
          <w:sz w:val="26"/>
        </w:rPr>
      </w:pPr>
      <w:r>
        <w:rPr>
          <w:rFonts w:ascii="Monotype Corsiva" w:hAnsi="Monotype Corsiva"/>
          <w:sz w:val="26"/>
        </w:rPr>
        <w:t>This project was a fruitful, innovative and a great learning experience for all of us. Many people along the way mentored us and we wish to express our gratitude to everybody who helped us in all possible way. Their inputs, insights, guidance and technical knowledge made this project a worthwhile experience.</w:t>
      </w:r>
    </w:p>
    <w:p w14:paraId="04242FE6" w14:textId="77777777" w:rsidR="00070216" w:rsidRDefault="00070216">
      <w:pPr>
        <w:jc w:val="both"/>
        <w:rPr>
          <w:rFonts w:ascii="Monotype Corsiva" w:hAnsi="Monotype Corsiva"/>
          <w:sz w:val="26"/>
        </w:rPr>
      </w:pPr>
    </w:p>
    <w:p w14:paraId="7B4E40E0" w14:textId="77777777" w:rsidR="00070216" w:rsidRDefault="00070216">
      <w:pPr>
        <w:jc w:val="both"/>
        <w:rPr>
          <w:rFonts w:ascii="Monotype Corsiva" w:hAnsi="Monotype Corsiva"/>
          <w:sz w:val="26"/>
        </w:rPr>
      </w:pPr>
      <w:r>
        <w:rPr>
          <w:rFonts w:ascii="Monotype Corsiva" w:hAnsi="Monotype Corsiva"/>
          <w:sz w:val="26"/>
        </w:rPr>
        <w:t>We express our gratitude to Dr. Ranjit Biswas, Head of Department, Computer Science and Information Technology for his cooperation and encouragement during the completion of this project.</w:t>
      </w:r>
    </w:p>
    <w:p w14:paraId="041BC5AB" w14:textId="77777777" w:rsidR="00070216" w:rsidRDefault="00070216">
      <w:pPr>
        <w:jc w:val="both"/>
        <w:rPr>
          <w:rFonts w:ascii="Monotype Corsiva" w:hAnsi="Monotype Corsiva"/>
          <w:sz w:val="26"/>
        </w:rPr>
      </w:pPr>
    </w:p>
    <w:p w14:paraId="387AE100" w14:textId="77777777" w:rsidR="00070216" w:rsidRDefault="00070216">
      <w:pPr>
        <w:jc w:val="both"/>
        <w:rPr>
          <w:rFonts w:ascii="Monotype Corsiva" w:hAnsi="Monotype Corsiva"/>
          <w:sz w:val="26"/>
        </w:rPr>
      </w:pPr>
      <w:r>
        <w:rPr>
          <w:rFonts w:ascii="Monotype Corsiva" w:hAnsi="Monotype Corsiva"/>
          <w:sz w:val="26"/>
        </w:rPr>
        <w:t>We extend our utmost gratitude to Mr. Pankaj Mahindroo, our Project Guide, who has always stood by our side and appreciated and encouraged us to get into more and more ventures. He enlightened us during various stages of the development of this project and provided us with useful examples, which proved to be of immense help in the successful completion of this project.</w:t>
      </w:r>
    </w:p>
    <w:p w14:paraId="5D169976" w14:textId="77777777" w:rsidR="00070216" w:rsidRDefault="00070216">
      <w:pPr>
        <w:jc w:val="both"/>
        <w:rPr>
          <w:rFonts w:ascii="Monotype Corsiva" w:hAnsi="Monotype Corsiva"/>
          <w:sz w:val="26"/>
        </w:rPr>
      </w:pPr>
    </w:p>
    <w:p w14:paraId="470A2340" w14:textId="77777777" w:rsidR="00070216" w:rsidRDefault="00070216">
      <w:pPr>
        <w:jc w:val="both"/>
        <w:rPr>
          <w:rFonts w:ascii="Monotype Corsiva" w:hAnsi="Monotype Corsiva"/>
          <w:sz w:val="26"/>
        </w:rPr>
      </w:pPr>
      <w:r>
        <w:rPr>
          <w:rFonts w:ascii="Monotype Corsiva" w:hAnsi="Monotype Corsiva"/>
          <w:sz w:val="26"/>
        </w:rPr>
        <w:t>We are extremely thankful to Mr. Parveen Kumar Gupta, Senior Lecturer, Computer Science and Information Technology Department, for his academic expertise, guidance, helpful suggestions and valuable ideas which encouraged us at each and every stage of our project.</w:t>
      </w:r>
    </w:p>
    <w:p w14:paraId="6AF730DA" w14:textId="77777777" w:rsidR="00070216" w:rsidRDefault="00070216">
      <w:pPr>
        <w:jc w:val="both"/>
        <w:rPr>
          <w:rFonts w:ascii="Monotype Corsiva" w:hAnsi="Monotype Corsiva"/>
          <w:sz w:val="26"/>
        </w:rPr>
      </w:pPr>
    </w:p>
    <w:p w14:paraId="281A1CE6" w14:textId="77777777" w:rsidR="00070216" w:rsidRDefault="00070216">
      <w:pPr>
        <w:jc w:val="both"/>
      </w:pPr>
      <w:r>
        <w:rPr>
          <w:rFonts w:ascii="Monotype Corsiva" w:hAnsi="Monotype Corsiva"/>
          <w:sz w:val="26"/>
        </w:rPr>
        <w:t>We also extend our sincere gratitude to all our teachers who made unforgettable contribution. We thank all the non-teaching staff of our institution that was always ready to help in whatever way they could</w:t>
      </w:r>
      <w:r>
        <w:t>.</w:t>
      </w:r>
    </w:p>
    <w:p w14:paraId="0CD36738" w14:textId="77777777" w:rsidR="00070216" w:rsidRDefault="00070216">
      <w:pPr>
        <w:jc w:val="both"/>
      </w:pPr>
    </w:p>
    <w:p w14:paraId="252B83A5" w14:textId="77777777" w:rsidR="00070216" w:rsidRDefault="00070216">
      <w:pPr>
        <w:jc w:val="center"/>
        <w:rPr>
          <w:b/>
          <w:sz w:val="38"/>
          <w:u w:val="single"/>
        </w:rPr>
      </w:pPr>
    </w:p>
    <w:p w14:paraId="1166228B" w14:textId="77777777" w:rsidR="00070216" w:rsidRPr="00E011AA" w:rsidRDefault="009B2A0A">
      <w:pPr>
        <w:rPr>
          <w:b/>
          <w:sz w:val="28"/>
          <w:lang w:val="sv-SE"/>
        </w:rPr>
      </w:pPr>
      <w:r w:rsidRPr="00E011AA">
        <w:rPr>
          <w:b/>
          <w:sz w:val="28"/>
          <w:lang w:val="sv-SE"/>
        </w:rPr>
        <w:t xml:space="preserve">Kunjan Aggarwal </w:t>
      </w:r>
    </w:p>
    <w:p w14:paraId="1647DA8F" w14:textId="77777777" w:rsidR="00070216" w:rsidRPr="00E011AA" w:rsidRDefault="00070216">
      <w:pPr>
        <w:rPr>
          <w:b/>
          <w:sz w:val="28"/>
          <w:lang w:val="sv-SE"/>
        </w:rPr>
      </w:pPr>
    </w:p>
    <w:p w14:paraId="5D984BEE" w14:textId="77777777" w:rsidR="00070216" w:rsidRPr="00E011AA" w:rsidRDefault="00070216">
      <w:pPr>
        <w:rPr>
          <w:b/>
          <w:sz w:val="28"/>
          <w:lang w:val="sv-SE"/>
        </w:rPr>
      </w:pPr>
      <w:r w:rsidRPr="00E011AA">
        <w:rPr>
          <w:b/>
          <w:sz w:val="28"/>
          <w:lang w:val="sv-SE"/>
        </w:rPr>
        <w:t>Ashish Dhingra</w:t>
      </w:r>
    </w:p>
    <w:p w14:paraId="36A5DB34" w14:textId="77777777" w:rsidR="00070216" w:rsidRPr="00E011AA" w:rsidRDefault="00070216">
      <w:pPr>
        <w:rPr>
          <w:b/>
          <w:sz w:val="28"/>
          <w:lang w:val="sv-SE"/>
        </w:rPr>
      </w:pPr>
    </w:p>
    <w:p w14:paraId="13D72964" w14:textId="77777777" w:rsidR="00070216" w:rsidRPr="00E011AA" w:rsidRDefault="009B2A0A">
      <w:pPr>
        <w:tabs>
          <w:tab w:val="left" w:pos="5040"/>
        </w:tabs>
        <w:rPr>
          <w:b/>
          <w:sz w:val="28"/>
          <w:lang w:val="sv-SE"/>
        </w:rPr>
      </w:pPr>
      <w:r w:rsidRPr="00E011AA">
        <w:rPr>
          <w:b/>
          <w:sz w:val="28"/>
          <w:lang w:val="sv-SE"/>
        </w:rPr>
        <w:t>OmPraksh Yadav</w:t>
      </w:r>
    </w:p>
    <w:p w14:paraId="405BB074" w14:textId="77777777" w:rsidR="00070216" w:rsidRPr="00E011AA" w:rsidRDefault="00070216">
      <w:pPr>
        <w:pageBreakBefore/>
        <w:tabs>
          <w:tab w:val="left" w:pos="5040"/>
        </w:tabs>
        <w:rPr>
          <w:b/>
          <w:i/>
          <w:iCs/>
          <w:sz w:val="26"/>
          <w:lang w:val="sv-SE"/>
        </w:rPr>
      </w:pPr>
    </w:p>
    <w:p w14:paraId="188D24CA" w14:textId="77777777" w:rsidR="00070216" w:rsidRDefault="00070216">
      <w:pPr>
        <w:jc w:val="center"/>
        <w:rPr>
          <w:b/>
          <w:i/>
          <w:sz w:val="44"/>
          <w:u w:val="single"/>
        </w:rPr>
      </w:pPr>
      <w:r>
        <w:rPr>
          <w:b/>
          <w:i/>
          <w:sz w:val="44"/>
          <w:u w:val="single"/>
        </w:rPr>
        <w:t>Abstract</w:t>
      </w:r>
    </w:p>
    <w:p w14:paraId="79C91A44" w14:textId="77777777" w:rsidR="00070216" w:rsidRDefault="00070216">
      <w:pPr>
        <w:jc w:val="center"/>
        <w:rPr>
          <w:b/>
          <w:i/>
          <w:sz w:val="44"/>
          <w:u w:val="single"/>
        </w:rPr>
      </w:pPr>
    </w:p>
    <w:p w14:paraId="3301AE72" w14:textId="77777777" w:rsidR="00070216" w:rsidRDefault="00070216">
      <w:pPr>
        <w:jc w:val="both"/>
        <w:rPr>
          <w:i/>
          <w:sz w:val="22"/>
          <w:szCs w:val="22"/>
        </w:rPr>
      </w:pPr>
      <w:r>
        <w:rPr>
          <w:i/>
          <w:sz w:val="22"/>
          <w:szCs w:val="22"/>
        </w:rPr>
        <w:t>The project is a step towards understanding the true power of LAN s. We have LAN s everywhere but still we are just limited to using them for simple printer or file transfer using cumbersome tools like FTP and Telnet.</w:t>
      </w:r>
    </w:p>
    <w:p w14:paraId="628E1C1C" w14:textId="77777777" w:rsidR="00070216" w:rsidRDefault="00070216">
      <w:pPr>
        <w:jc w:val="both"/>
        <w:rPr>
          <w:i/>
          <w:sz w:val="22"/>
          <w:szCs w:val="22"/>
        </w:rPr>
      </w:pPr>
    </w:p>
    <w:p w14:paraId="00D95011" w14:textId="77777777" w:rsidR="00070216" w:rsidRDefault="00070216">
      <w:pPr>
        <w:jc w:val="both"/>
        <w:rPr>
          <w:i/>
          <w:sz w:val="22"/>
          <w:szCs w:val="22"/>
        </w:rPr>
      </w:pPr>
      <w:r>
        <w:rPr>
          <w:i/>
          <w:iCs/>
          <w:sz w:val="22"/>
          <w:szCs w:val="22"/>
        </w:rPr>
        <w:t xml:space="preserve">Magnum, as per U.S. Military Dictionary is </w:t>
      </w:r>
      <w:r>
        <w:rPr>
          <w:i/>
          <w:sz w:val="22"/>
          <w:szCs w:val="22"/>
        </w:rPr>
        <w:t>a gun designed to fire cartridges that are more powerful than its caliber would suggest. This exactly is our aim as we try to put forward a simple LAN networking solution which presents to the world the true potential of LAN s which today is moving towards a slow and very unfortunate death..</w:t>
      </w:r>
    </w:p>
    <w:p w14:paraId="2BE15340" w14:textId="77777777" w:rsidR="00070216" w:rsidRDefault="00070216">
      <w:pPr>
        <w:jc w:val="both"/>
        <w:rPr>
          <w:i/>
          <w:sz w:val="22"/>
          <w:szCs w:val="22"/>
        </w:rPr>
      </w:pPr>
    </w:p>
    <w:p w14:paraId="7E438521" w14:textId="77777777" w:rsidR="00070216" w:rsidRDefault="00070216">
      <w:pPr>
        <w:jc w:val="both"/>
        <w:rPr>
          <w:i/>
          <w:sz w:val="22"/>
          <w:szCs w:val="22"/>
        </w:rPr>
      </w:pPr>
      <w:r>
        <w:rPr>
          <w:i/>
          <w:sz w:val="22"/>
          <w:szCs w:val="22"/>
        </w:rPr>
        <w:t>Many a times one finds people in the same office communicat</w:t>
      </w:r>
      <w:r w:rsidR="00115914">
        <w:rPr>
          <w:i/>
          <w:sz w:val="22"/>
          <w:szCs w:val="22"/>
        </w:rPr>
        <w:t xml:space="preserve">ing with each other through </w:t>
      </w:r>
      <w:r w:rsidR="00007633">
        <w:rPr>
          <w:i/>
          <w:sz w:val="22"/>
          <w:szCs w:val="22"/>
        </w:rPr>
        <w:t>telecom</w:t>
      </w:r>
      <w:r>
        <w:rPr>
          <w:i/>
          <w:sz w:val="22"/>
          <w:szCs w:val="22"/>
        </w:rPr>
        <w:t>, making notes of conversation and each other's extension no. on pads, white boards, forgetting the fact that they are actually connected to each other through LAN and thus they can directly CHAT with each through their PCs, thus removing the need of searching for each other's extension no. just to get a link to talk</w:t>
      </w:r>
    </w:p>
    <w:p w14:paraId="7F57483F" w14:textId="77777777" w:rsidR="00070216" w:rsidRDefault="00070216">
      <w:pPr>
        <w:jc w:val="both"/>
        <w:rPr>
          <w:i/>
          <w:sz w:val="22"/>
          <w:szCs w:val="22"/>
        </w:rPr>
      </w:pPr>
    </w:p>
    <w:p w14:paraId="527B87DB" w14:textId="77777777" w:rsidR="00070216" w:rsidRDefault="00070216">
      <w:pPr>
        <w:jc w:val="both"/>
        <w:rPr>
          <w:i/>
          <w:sz w:val="22"/>
          <w:szCs w:val="22"/>
        </w:rPr>
      </w:pPr>
      <w:r>
        <w:rPr>
          <w:i/>
          <w:sz w:val="22"/>
          <w:szCs w:val="22"/>
        </w:rPr>
        <w:t>Also a common phenomenon in institutions is of storing the important files on a limited set of systems and using them as a storehouse to retrieve this data from. Now if this storehouse crashes suddenly the whole office finds itself in a chaotic situation with everyone trying to ask everyone else if an urgently required file is lying with them on their system storage disk.</w:t>
      </w:r>
    </w:p>
    <w:p w14:paraId="6817B6D8" w14:textId="77777777" w:rsidR="00070216" w:rsidRDefault="00070216">
      <w:pPr>
        <w:jc w:val="both"/>
        <w:rPr>
          <w:i/>
          <w:sz w:val="22"/>
          <w:szCs w:val="22"/>
        </w:rPr>
      </w:pPr>
    </w:p>
    <w:p w14:paraId="70CE77F3" w14:textId="77777777" w:rsidR="00070216" w:rsidRDefault="00070216">
      <w:pPr>
        <w:jc w:val="both"/>
        <w:rPr>
          <w:i/>
          <w:sz w:val="22"/>
          <w:szCs w:val="22"/>
        </w:rPr>
      </w:pPr>
      <w:r>
        <w:rPr>
          <w:i/>
          <w:sz w:val="22"/>
          <w:szCs w:val="22"/>
        </w:rPr>
        <w:t xml:space="preserve">Why need a storage house if you can simply have an interface that just asks for a file name, matches it with names of all the files present on the LAN and gives the result back to you with not only the names but also the addresses where they are present, a short file description, and the last date when the file was modified, thus making it easy for you to decide which file is of  most use to you.  </w:t>
      </w:r>
    </w:p>
    <w:p w14:paraId="3BDC8C4E" w14:textId="77777777" w:rsidR="00070216" w:rsidRDefault="00070216">
      <w:pPr>
        <w:jc w:val="both"/>
        <w:rPr>
          <w:i/>
          <w:sz w:val="22"/>
          <w:szCs w:val="22"/>
        </w:rPr>
      </w:pPr>
    </w:p>
    <w:p w14:paraId="16FF5CE3" w14:textId="77777777" w:rsidR="00070216" w:rsidRDefault="00070216">
      <w:pPr>
        <w:autoSpaceDE w:val="0"/>
        <w:jc w:val="both"/>
        <w:rPr>
          <w:i/>
          <w:sz w:val="22"/>
          <w:szCs w:val="22"/>
        </w:rPr>
      </w:pPr>
      <w:r>
        <w:rPr>
          <w:i/>
          <w:sz w:val="22"/>
          <w:szCs w:val="22"/>
        </w:rPr>
        <w:t>Not only this,</w:t>
      </w:r>
      <w:r w:rsidR="0076171C">
        <w:rPr>
          <w:i/>
          <w:sz w:val="22"/>
          <w:szCs w:val="22"/>
        </w:rPr>
        <w:t xml:space="preserve"> </w:t>
      </w:r>
      <w:r>
        <w:rPr>
          <w:i/>
          <w:sz w:val="22"/>
          <w:szCs w:val="22"/>
        </w:rPr>
        <w:t>it can also recognize whether same file is present on many systems and hence use them as mirror links thus getting the file to you at many fold greater speeds.</w:t>
      </w:r>
    </w:p>
    <w:p w14:paraId="5D9B2E0E" w14:textId="77777777" w:rsidR="00070216" w:rsidRDefault="00070216">
      <w:pPr>
        <w:autoSpaceDE w:val="0"/>
        <w:jc w:val="both"/>
      </w:pPr>
    </w:p>
    <w:p w14:paraId="2542B4C4" w14:textId="77777777" w:rsidR="00070216" w:rsidRDefault="00070216">
      <w:pPr>
        <w:autoSpaceDE w:val="0"/>
        <w:jc w:val="both"/>
        <w:rPr>
          <w:i/>
          <w:sz w:val="22"/>
          <w:szCs w:val="22"/>
        </w:rPr>
      </w:pPr>
      <w:r>
        <w:rPr>
          <w:i/>
          <w:sz w:val="22"/>
          <w:szCs w:val="22"/>
        </w:rPr>
        <w:t>This project is an attempt to make life easy for institutions with systems with lesser power as it allows users of one system to have their tasks performed on other idle systems present on the LAN thus,</w:t>
      </w:r>
      <w:r w:rsidR="00E011AA">
        <w:rPr>
          <w:i/>
          <w:sz w:val="22"/>
          <w:szCs w:val="22"/>
        </w:rPr>
        <w:t xml:space="preserve"> </w:t>
      </w:r>
      <w:r>
        <w:rPr>
          <w:i/>
          <w:sz w:val="22"/>
          <w:szCs w:val="22"/>
        </w:rPr>
        <w:t>turning the LAN into a super computer in itself.</w:t>
      </w:r>
    </w:p>
    <w:p w14:paraId="0B1D8957" w14:textId="77777777" w:rsidR="00070216" w:rsidRDefault="00070216">
      <w:pPr>
        <w:autoSpaceDE w:val="0"/>
        <w:jc w:val="both"/>
      </w:pPr>
    </w:p>
    <w:p w14:paraId="072A82AF" w14:textId="77777777" w:rsidR="00070216" w:rsidRDefault="00070216">
      <w:pPr>
        <w:autoSpaceDE w:val="0"/>
        <w:jc w:val="both"/>
        <w:rPr>
          <w:sz w:val="38"/>
        </w:rPr>
      </w:pPr>
      <w:r>
        <w:rPr>
          <w:i/>
          <w:sz w:val="22"/>
          <w:szCs w:val="22"/>
        </w:rPr>
        <w:t>We just hope that you find our efforts useful and this project is not an end but a new beginning to tell software vendors who keep dishing out with websites and web portals t</w:t>
      </w:r>
      <w:r>
        <w:rPr>
          <w:i/>
          <w:iCs/>
          <w:sz w:val="22"/>
          <w:szCs w:val="22"/>
        </w:rPr>
        <w:t xml:space="preserve">hat equally and even </w:t>
      </w:r>
      <w:r>
        <w:rPr>
          <w:i/>
          <w:sz w:val="22"/>
          <w:szCs w:val="22"/>
        </w:rPr>
        <w:t>more important are the local LAN s and there is a huge potential in LAN s which still has not been explored.</w:t>
      </w:r>
    </w:p>
    <w:p w14:paraId="04E43045" w14:textId="77777777" w:rsidR="00070216" w:rsidRDefault="00070216">
      <w:pPr>
        <w:pStyle w:val="Heading1"/>
        <w:pageBreakBefore/>
        <w:tabs>
          <w:tab w:val="left" w:pos="0"/>
        </w:tabs>
        <w:jc w:val="center"/>
        <w:rPr>
          <w:rFonts w:ascii="Times New Roman" w:hAnsi="Times New Roman" w:cs="Times New Roman"/>
          <w:b w:val="0"/>
          <w:sz w:val="38"/>
          <w:u w:val="single"/>
        </w:rPr>
      </w:pPr>
      <w:r>
        <w:rPr>
          <w:rFonts w:ascii="Times New Roman" w:hAnsi="Times New Roman" w:cs="Times New Roman"/>
          <w:b w:val="0"/>
          <w:sz w:val="38"/>
          <w:u w:val="single"/>
        </w:rPr>
        <w:t>Introduction</w:t>
      </w:r>
    </w:p>
    <w:p w14:paraId="411C7F7D" w14:textId="77777777" w:rsidR="00070216" w:rsidRDefault="00070216">
      <w:pPr>
        <w:rPr>
          <w:b/>
          <w:sz w:val="38"/>
          <w:u w:val="single"/>
        </w:rPr>
      </w:pPr>
    </w:p>
    <w:p w14:paraId="7D53AFA1" w14:textId="77777777" w:rsidR="00070216" w:rsidRDefault="00070216">
      <w:pPr>
        <w:jc w:val="center"/>
        <w:rPr>
          <w:sz w:val="32"/>
          <w:szCs w:val="32"/>
          <w:u w:val="single"/>
        </w:rPr>
      </w:pPr>
      <w:r>
        <w:rPr>
          <w:sz w:val="32"/>
          <w:szCs w:val="32"/>
          <w:u w:val="single"/>
        </w:rPr>
        <w:t>History</w:t>
      </w:r>
    </w:p>
    <w:p w14:paraId="0E85AFCC" w14:textId="77777777" w:rsidR="00070216" w:rsidRDefault="00070216">
      <w:pPr>
        <w:jc w:val="both"/>
        <w:rPr>
          <w:color w:val="292526"/>
        </w:rPr>
      </w:pPr>
      <w:r>
        <w:rPr>
          <w:color w:val="292526"/>
        </w:rPr>
        <w:t xml:space="preserve">Information Retrieval (IR) is a very old human need; much older than the invention of the computer and its wide-spread use. The concept of retrieving relevant information from a large collection of documents was well known in the ancient world and in various human societies. </w:t>
      </w:r>
    </w:p>
    <w:p w14:paraId="39B5E5C6" w14:textId="77777777" w:rsidR="00070216" w:rsidRDefault="00070216">
      <w:pPr>
        <w:jc w:val="both"/>
        <w:rPr>
          <w:color w:val="292526"/>
        </w:rPr>
      </w:pPr>
    </w:p>
    <w:p w14:paraId="123CAD68" w14:textId="77777777" w:rsidR="00070216" w:rsidRDefault="00070216">
      <w:pPr>
        <w:jc w:val="both"/>
        <w:rPr>
          <w:color w:val="292526"/>
        </w:rPr>
      </w:pPr>
      <w:r>
        <w:rPr>
          <w:color w:val="292526"/>
        </w:rPr>
        <w:t>With the introduction of computers in our every-day lives, IR was greatly aided and it consequently became an unbreakable and successful part of computing science as well as a separate science, due to its strong mathematical roots and its many applications</w:t>
      </w:r>
    </w:p>
    <w:p w14:paraId="3CD52568" w14:textId="77777777" w:rsidR="00070216" w:rsidRDefault="00070216">
      <w:pPr>
        <w:jc w:val="both"/>
        <w:rPr>
          <w:color w:val="292526"/>
        </w:rPr>
      </w:pPr>
    </w:p>
    <w:p w14:paraId="5808CA37" w14:textId="77777777" w:rsidR="00070216" w:rsidRDefault="00070216">
      <w:pPr>
        <w:jc w:val="both"/>
        <w:rPr>
          <w:color w:val="292526"/>
        </w:rPr>
      </w:pPr>
      <w:r>
        <w:rPr>
          <w:color w:val="292526"/>
        </w:rPr>
        <w:t>The early developers of ARPANET and the Internet allowed themselves to dream about a day when computers around the world would be linked together to share resources in a peer-to-peer (Host to Host where each host is an independent entities or nodes present on network) fashion.</w:t>
      </w:r>
    </w:p>
    <w:p w14:paraId="64428C1A" w14:textId="77777777" w:rsidR="00070216" w:rsidRDefault="00070216">
      <w:pPr>
        <w:autoSpaceDE w:val="0"/>
        <w:jc w:val="both"/>
        <w:rPr>
          <w:color w:val="292526"/>
        </w:rPr>
      </w:pPr>
    </w:p>
    <w:p w14:paraId="68059F67" w14:textId="77777777" w:rsidR="00070216" w:rsidRDefault="00070216">
      <w:pPr>
        <w:autoSpaceDE w:val="0"/>
        <w:jc w:val="both"/>
        <w:rPr>
          <w:color w:val="292526"/>
        </w:rPr>
      </w:pPr>
      <w:r>
        <w:rPr>
          <w:color w:val="292526"/>
        </w:rPr>
        <w:t>In December 1970, Network Control Program (NCP), the first “host-host” networking protocol and the precursor to TCP/IP was created. The host-host concept—which we now call peer-to-peer—was crucial in developing the Internet. Every computer on the network was an equal: Each computer could access the resources of any other computer on the network while making its own resources available. Communication among hosts was also equal. No computer was seen as a client or component of another and all computers shared more-or-less equal bandwidth access to one another.</w:t>
      </w:r>
    </w:p>
    <w:p w14:paraId="3AC12A14" w14:textId="77777777" w:rsidR="00070216" w:rsidRDefault="00070216">
      <w:pPr>
        <w:jc w:val="both"/>
      </w:pPr>
    </w:p>
    <w:p w14:paraId="1F781E2E" w14:textId="77777777" w:rsidR="00070216" w:rsidRDefault="00070216">
      <w:pPr>
        <w:autoSpaceDE w:val="0"/>
        <w:jc w:val="both"/>
        <w:rPr>
          <w:color w:val="292526"/>
        </w:rPr>
      </w:pPr>
      <w:r>
        <w:rPr>
          <w:color w:val="292526"/>
        </w:rPr>
        <w:t>Several events have conspired to change the Internet landscape from primarily peer-to-peer to the now more familiar client-server architecture. The Internet has gradually become more commercial, and corporations build firewalls around their information to control access. Millions of people “log on” to the Internet using desktop computers that cannot match the power of the servers that form the backbone of the Internet. And many popular Internet applications and services, including the World Wide Web and FTP, are based on client server architecture.</w:t>
      </w:r>
    </w:p>
    <w:p w14:paraId="5E2A872D" w14:textId="77777777" w:rsidR="00070216" w:rsidRDefault="00070216">
      <w:pPr>
        <w:autoSpaceDE w:val="0"/>
        <w:jc w:val="both"/>
        <w:rPr>
          <w:b/>
          <w:bCs/>
          <w:color w:val="354278"/>
        </w:rPr>
      </w:pPr>
    </w:p>
    <w:p w14:paraId="2090B998" w14:textId="77777777" w:rsidR="00070216" w:rsidRDefault="00070216">
      <w:pPr>
        <w:autoSpaceDE w:val="0"/>
        <w:jc w:val="both"/>
        <w:rPr>
          <w:color w:val="000000"/>
        </w:rPr>
      </w:pPr>
      <w:r>
        <w:rPr>
          <w:color w:val="000000"/>
        </w:rPr>
        <w:t>The real problems are at the server side of the equation. Despite economic downturns, the number of people on the Internet is still increasing. The promises of every computer connected to a broadband connection are not yet a reality, so many of the planned services are too big for the miniscule dialup speeds.</w:t>
      </w:r>
    </w:p>
    <w:p w14:paraId="6B2CB370" w14:textId="77777777" w:rsidR="00070216" w:rsidRDefault="00070216">
      <w:pPr>
        <w:autoSpaceDE w:val="0"/>
        <w:jc w:val="both"/>
        <w:rPr>
          <w:color w:val="000000"/>
        </w:rPr>
      </w:pPr>
    </w:p>
    <w:p w14:paraId="2CECCADF" w14:textId="77777777" w:rsidR="00070216" w:rsidRDefault="00070216">
      <w:pPr>
        <w:autoSpaceDE w:val="0"/>
        <w:jc w:val="both"/>
        <w:rPr>
          <w:color w:val="000000"/>
        </w:rPr>
      </w:pPr>
      <w:r>
        <w:rPr>
          <w:color w:val="000000"/>
        </w:rPr>
        <w:t>Despite the reduction in costs of computers, Internet servers are still very expensive. The reason is that as the Internet grows, the capacity of the server needs to increase. Because CPU capacity can only double every couple years, servers must use multiple CPUs or clusters of servers to have the capacity to serve hundreds of thousands of users. Because of all this hardware, servers are costly to run and require very expensive software. Because of the large number of users, great leaps of technology have been made in the past few years to cluster Web servers and application servers. Databases have entered the terabyte range as well.</w:t>
      </w:r>
    </w:p>
    <w:p w14:paraId="132F982B" w14:textId="77777777" w:rsidR="00070216" w:rsidRDefault="00070216">
      <w:pPr>
        <w:autoSpaceDE w:val="0"/>
        <w:jc w:val="both"/>
        <w:rPr>
          <w:color w:val="000000"/>
        </w:rPr>
      </w:pPr>
    </w:p>
    <w:p w14:paraId="23ED6438" w14:textId="77777777" w:rsidR="00070216" w:rsidRDefault="00070216">
      <w:pPr>
        <w:autoSpaceDE w:val="0"/>
        <w:jc w:val="both"/>
        <w:rPr>
          <w:i/>
          <w:color w:val="000000"/>
        </w:rPr>
      </w:pPr>
      <w:r>
        <w:rPr>
          <w:i/>
          <w:color w:val="000000"/>
        </w:rPr>
        <w:t>Therefore, again host to host networking applications have emerged like:</w:t>
      </w:r>
    </w:p>
    <w:p w14:paraId="652A6D77" w14:textId="77777777" w:rsidR="00070216" w:rsidRDefault="00070216">
      <w:pPr>
        <w:autoSpaceDE w:val="0"/>
        <w:jc w:val="both"/>
        <w:rPr>
          <w:b/>
          <w:bCs/>
        </w:rPr>
      </w:pPr>
    </w:p>
    <w:p w14:paraId="27B6661E" w14:textId="77777777" w:rsidR="00070216" w:rsidRDefault="00070216">
      <w:pPr>
        <w:autoSpaceDE w:val="0"/>
        <w:jc w:val="both"/>
        <w:rPr>
          <w:b/>
          <w:bCs/>
          <w:sz w:val="26"/>
          <w:u w:val="single"/>
        </w:rPr>
      </w:pPr>
      <w:r>
        <w:rPr>
          <w:b/>
          <w:bCs/>
          <w:sz w:val="26"/>
          <w:u w:val="single"/>
        </w:rPr>
        <w:t>Napster</w:t>
      </w:r>
    </w:p>
    <w:p w14:paraId="1B78585B" w14:textId="77777777" w:rsidR="00070216" w:rsidRDefault="00070216">
      <w:pPr>
        <w:autoSpaceDE w:val="0"/>
        <w:jc w:val="both"/>
        <w:rPr>
          <w:sz w:val="22"/>
          <w:szCs w:val="22"/>
        </w:rPr>
      </w:pPr>
    </w:p>
    <w:p w14:paraId="72E24B29" w14:textId="77777777" w:rsidR="00070216" w:rsidRDefault="00070216">
      <w:pPr>
        <w:autoSpaceDE w:val="0"/>
        <w:jc w:val="both"/>
      </w:pPr>
      <w:r>
        <w:t>Napster’s hybrid P2P network, consisting of a centralized server for performing search functionality, could be modeled as a single rendezvous peer and multiple simple peers, all using TCP as a network transport. The rendezvous peer provides simple peers with the capability to locate an MP3 file download the file from its host peer.</w:t>
      </w:r>
    </w:p>
    <w:p w14:paraId="6E6A5542" w14:textId="77777777" w:rsidR="00070216" w:rsidRDefault="00070216">
      <w:pPr>
        <w:autoSpaceDE w:val="0"/>
        <w:jc w:val="both"/>
        <w:rPr>
          <w:b/>
          <w:bCs/>
        </w:rPr>
      </w:pPr>
    </w:p>
    <w:p w14:paraId="0055BE71" w14:textId="77777777" w:rsidR="00070216" w:rsidRDefault="00070216">
      <w:pPr>
        <w:autoSpaceDE w:val="0"/>
        <w:jc w:val="both"/>
      </w:pPr>
      <w:r>
        <w:t>Napster doesn’t provide a complete solution for bypassing firewalls, and it is capable of traversing only a single firewall. Napster provides no message-routing capabilities, meaning that simple peers on the network can’t act as router peers to enable other peers to perform double firewall traversal.</w:t>
      </w:r>
    </w:p>
    <w:p w14:paraId="74779318" w14:textId="77777777" w:rsidR="00070216" w:rsidRDefault="00070216">
      <w:pPr>
        <w:autoSpaceDE w:val="0"/>
        <w:jc w:val="both"/>
        <w:rPr>
          <w:b/>
          <w:bCs/>
        </w:rPr>
      </w:pPr>
    </w:p>
    <w:p w14:paraId="2A52F9B5" w14:textId="77777777" w:rsidR="00070216" w:rsidRDefault="00070216">
      <w:pPr>
        <w:autoSpaceDE w:val="0"/>
        <w:jc w:val="both"/>
        <w:rPr>
          <w:b/>
          <w:bCs/>
          <w:sz w:val="26"/>
          <w:u w:val="single"/>
        </w:rPr>
      </w:pPr>
      <w:r>
        <w:rPr>
          <w:b/>
          <w:bCs/>
          <w:sz w:val="26"/>
          <w:u w:val="single"/>
        </w:rPr>
        <w:t>Gnutella</w:t>
      </w:r>
    </w:p>
    <w:p w14:paraId="4C424B87" w14:textId="77777777" w:rsidR="00070216" w:rsidRDefault="00070216">
      <w:pPr>
        <w:autoSpaceDE w:val="0"/>
        <w:jc w:val="both"/>
        <w:rPr>
          <w:sz w:val="22"/>
          <w:szCs w:val="22"/>
        </w:rPr>
      </w:pPr>
    </w:p>
    <w:p w14:paraId="26584B6B" w14:textId="77777777" w:rsidR="00070216" w:rsidRDefault="00070216">
      <w:pPr>
        <w:autoSpaceDE w:val="0"/>
        <w:jc w:val="both"/>
      </w:pPr>
      <w:r>
        <w:t>In the Gnutella network, each peer acts as a simple peer, a rendezvous peer, and a router peer, using TCP for message transport and HTTP for file transfer. Searches on the network are propagated by a peer to all its known peer neighbors, which then propagate the query to other peers.</w:t>
      </w:r>
    </w:p>
    <w:p w14:paraId="24520564" w14:textId="77777777" w:rsidR="00070216" w:rsidRDefault="00070216">
      <w:pPr>
        <w:autoSpaceDE w:val="0"/>
        <w:jc w:val="both"/>
      </w:pPr>
    </w:p>
    <w:p w14:paraId="79A585AC" w14:textId="77777777" w:rsidR="00070216" w:rsidRDefault="00070216">
      <w:pPr>
        <w:autoSpaceDE w:val="0"/>
        <w:jc w:val="both"/>
      </w:pPr>
      <w:r>
        <w:t>Gnutella peers don’t provide a full router peer capability, which means that, as with Napster, Gnutella peers are capable of traversing only a single firewall.</w:t>
      </w:r>
    </w:p>
    <w:p w14:paraId="5E06081A" w14:textId="77777777" w:rsidR="00070216" w:rsidRDefault="00070216">
      <w:pPr>
        <w:autoSpaceDE w:val="0"/>
        <w:jc w:val="both"/>
      </w:pPr>
    </w:p>
    <w:p w14:paraId="2871A796" w14:textId="77777777" w:rsidR="00070216" w:rsidRDefault="00070216">
      <w:pPr>
        <w:jc w:val="both"/>
      </w:pPr>
      <w:r>
        <w:t xml:space="preserve">The latest movement in the field is that of Sun Microsystems JXTA set of protocols, which are also on the public domain. These protocols aim to help developers build P2P applications or include P2P functionality into their systems. </w:t>
      </w:r>
    </w:p>
    <w:p w14:paraId="2B36ECAD" w14:textId="77777777" w:rsidR="00070216" w:rsidRDefault="00070216">
      <w:pPr>
        <w:jc w:val="both"/>
      </w:pPr>
    </w:p>
    <w:p w14:paraId="752271C0" w14:textId="77777777" w:rsidR="00070216" w:rsidRDefault="00070216">
      <w:pPr>
        <w:autoSpaceDE w:val="0"/>
        <w:jc w:val="both"/>
      </w:pPr>
      <w:r>
        <w:t>The project undertaken was thought-of with JXTA in mind and its purpose was to attempt to combine the two aforementioned technologies on a much more solid ground than before.</w:t>
      </w:r>
      <w:r>
        <w:rPr>
          <w:color w:val="292526"/>
        </w:rPr>
        <w:t xml:space="preserve"> The </w:t>
      </w:r>
      <w:r>
        <w:rPr>
          <w:b/>
          <w:i/>
          <w:color w:val="292526"/>
        </w:rPr>
        <w:t>Magnum Peer to Peer</w:t>
      </w:r>
      <w:r>
        <w:rPr>
          <w:b/>
          <w:i/>
        </w:rPr>
        <w:t xml:space="preserve"> System (MPPS)</w:t>
      </w:r>
      <w:r>
        <w:t xml:space="preserve"> provides users with great features like:</w:t>
      </w:r>
    </w:p>
    <w:p w14:paraId="4572C8D6" w14:textId="77777777" w:rsidR="00070216" w:rsidRDefault="00070216">
      <w:pPr>
        <w:pStyle w:val="WW-Default"/>
        <w:spacing w:before="160"/>
        <w:ind w:left="720" w:hanging="720"/>
        <w:jc w:val="both"/>
        <w:rPr>
          <w:rFonts w:ascii="Times New Roman" w:hAnsi="Times New Roman"/>
        </w:rPr>
      </w:pPr>
      <w:r>
        <w:rPr>
          <w:rFonts w:ascii="Times New Roman" w:hAnsi="Times New Roman"/>
        </w:rPr>
        <w:t>•</w:t>
      </w:r>
      <w:r>
        <w:rPr>
          <w:rFonts w:ascii="Times New Roman" w:hAnsi="Times New Roman"/>
          <w:b/>
          <w:i/>
          <w:iCs/>
        </w:rPr>
        <w:t>Interoperability</w:t>
      </w:r>
      <w:r>
        <w:rPr>
          <w:rFonts w:ascii="Times New Roman" w:hAnsi="Times New Roman"/>
          <w:i/>
          <w:iCs/>
        </w:rPr>
        <w:t xml:space="preserve"> </w:t>
      </w:r>
      <w:r>
        <w:rPr>
          <w:rFonts w:ascii="Times New Roman" w:hAnsi="Times New Roman"/>
        </w:rPr>
        <w:t>— MPPS is designed to enable peers provisioning P2P services to locate and communicate with one another independent of network addressing and physical protocols.</w:t>
      </w:r>
    </w:p>
    <w:p w14:paraId="5F8F9DC5" w14:textId="77777777" w:rsidR="00070216" w:rsidRDefault="00070216">
      <w:pPr>
        <w:pStyle w:val="WW-Default"/>
        <w:jc w:val="both"/>
        <w:rPr>
          <w:rFonts w:ascii="Times New Roman" w:hAnsi="Times New Roman"/>
        </w:rPr>
      </w:pPr>
    </w:p>
    <w:p w14:paraId="23A47B37" w14:textId="77777777" w:rsidR="00070216" w:rsidRDefault="00070216">
      <w:pPr>
        <w:pStyle w:val="WW-Default"/>
        <w:spacing w:before="160"/>
        <w:ind w:left="720" w:hanging="720"/>
        <w:jc w:val="both"/>
        <w:rPr>
          <w:rFonts w:ascii="Times New Roman" w:hAnsi="Times New Roman"/>
        </w:rPr>
      </w:pPr>
      <w:r>
        <w:rPr>
          <w:rFonts w:ascii="Times New Roman" w:hAnsi="Times New Roman"/>
        </w:rPr>
        <w:t>•</w:t>
      </w:r>
      <w:r>
        <w:rPr>
          <w:rFonts w:ascii="Times New Roman" w:hAnsi="Times New Roman"/>
          <w:b/>
          <w:i/>
          <w:iCs/>
        </w:rPr>
        <w:t>Platform</w:t>
      </w:r>
      <w:r>
        <w:rPr>
          <w:rFonts w:ascii="Times New Roman" w:hAnsi="Times New Roman"/>
          <w:i/>
          <w:iCs/>
        </w:rPr>
        <w:t xml:space="preserve"> </w:t>
      </w:r>
      <w:r>
        <w:rPr>
          <w:rFonts w:ascii="Times New Roman" w:hAnsi="Times New Roman"/>
          <w:b/>
          <w:i/>
          <w:iCs/>
        </w:rPr>
        <w:t>independence</w:t>
      </w:r>
      <w:r>
        <w:rPr>
          <w:rFonts w:ascii="Times New Roman" w:hAnsi="Times New Roman"/>
          <w:i/>
          <w:iCs/>
        </w:rPr>
        <w:t xml:space="preserve"> </w:t>
      </w:r>
      <w:r>
        <w:rPr>
          <w:rFonts w:ascii="Times New Roman" w:hAnsi="Times New Roman"/>
        </w:rPr>
        <w:t>— MPPS is designed to be independent of programming languages, network transport protocols, and deployment platforms.</w:t>
      </w:r>
    </w:p>
    <w:p w14:paraId="7817AEFD" w14:textId="77777777" w:rsidR="00070216" w:rsidRDefault="00070216">
      <w:pPr>
        <w:pStyle w:val="WW-Default"/>
        <w:spacing w:before="160"/>
        <w:ind w:left="720" w:hanging="720"/>
        <w:jc w:val="both"/>
        <w:rPr>
          <w:rFonts w:ascii="Times New Roman" w:hAnsi="Times New Roman"/>
        </w:rPr>
      </w:pPr>
    </w:p>
    <w:p w14:paraId="3FA12116" w14:textId="77777777" w:rsidR="00070216" w:rsidRDefault="00070216">
      <w:pPr>
        <w:pStyle w:val="WW-Default"/>
        <w:spacing w:before="160"/>
        <w:ind w:left="720" w:hanging="720"/>
        <w:jc w:val="both"/>
        <w:rPr>
          <w:rFonts w:ascii="Times New Roman" w:hAnsi="Times New Roman"/>
        </w:rPr>
      </w:pPr>
      <w:r>
        <w:rPr>
          <w:rFonts w:ascii="Times New Roman" w:hAnsi="Times New Roman"/>
        </w:rPr>
        <w:t>•</w:t>
      </w:r>
      <w:r>
        <w:rPr>
          <w:rFonts w:ascii="Times New Roman" w:hAnsi="Times New Roman"/>
          <w:b/>
          <w:i/>
          <w:iCs/>
        </w:rPr>
        <w:t>Ubiquity</w:t>
      </w:r>
      <w:r>
        <w:rPr>
          <w:rFonts w:ascii="Times New Roman" w:hAnsi="Times New Roman"/>
          <w:i/>
          <w:iCs/>
        </w:rPr>
        <w:t xml:space="preserve"> </w:t>
      </w:r>
      <w:r>
        <w:rPr>
          <w:rFonts w:ascii="Times New Roman" w:hAnsi="Times New Roman"/>
        </w:rPr>
        <w:t>— MPPS is designed to be accessible by any device with a digital heartbeat, not just PCs or a specific deployment platform.</w:t>
      </w:r>
    </w:p>
    <w:p w14:paraId="237F2887" w14:textId="77777777" w:rsidR="00070216" w:rsidRDefault="00070216">
      <w:pPr>
        <w:pStyle w:val="Heading1"/>
        <w:tabs>
          <w:tab w:val="left" w:pos="0"/>
        </w:tabs>
        <w:jc w:val="center"/>
        <w:rPr>
          <w:rFonts w:ascii="Times New Roman" w:hAnsi="Times New Roman" w:cs="Times New Roman"/>
          <w:b w:val="0"/>
          <w:sz w:val="38"/>
          <w:u w:val="single"/>
        </w:rPr>
      </w:pPr>
    </w:p>
    <w:p w14:paraId="60428D38" w14:textId="77777777" w:rsidR="00070216" w:rsidRDefault="00070216">
      <w:pPr>
        <w:jc w:val="center"/>
        <w:rPr>
          <w:sz w:val="38"/>
          <w:u w:val="single"/>
        </w:rPr>
      </w:pPr>
    </w:p>
    <w:p w14:paraId="743096CD" w14:textId="77777777" w:rsidR="00070216" w:rsidRDefault="00070216">
      <w:pPr>
        <w:jc w:val="center"/>
        <w:rPr>
          <w:sz w:val="38"/>
          <w:u w:val="single"/>
        </w:rPr>
      </w:pPr>
    </w:p>
    <w:p w14:paraId="0716212D" w14:textId="77777777" w:rsidR="00070216" w:rsidRDefault="00070216">
      <w:pPr>
        <w:jc w:val="center"/>
        <w:rPr>
          <w:sz w:val="32"/>
          <w:szCs w:val="32"/>
          <w:u w:val="single"/>
        </w:rPr>
      </w:pPr>
      <w:r>
        <w:rPr>
          <w:sz w:val="32"/>
          <w:szCs w:val="32"/>
          <w:u w:val="single"/>
        </w:rPr>
        <w:t>Peer to peer (P2P):</w:t>
      </w:r>
    </w:p>
    <w:p w14:paraId="770361A2" w14:textId="77777777" w:rsidR="00070216" w:rsidRDefault="00070216">
      <w:pPr>
        <w:pStyle w:val="WW-Default"/>
        <w:jc w:val="both"/>
        <w:rPr>
          <w:rFonts w:ascii="Times New Roman" w:hAnsi="Times New Roman"/>
          <w:sz w:val="19"/>
          <w:szCs w:val="19"/>
        </w:rPr>
      </w:pPr>
    </w:p>
    <w:p w14:paraId="57C57D16" w14:textId="77777777" w:rsidR="00070216" w:rsidRDefault="00070216">
      <w:pPr>
        <w:pStyle w:val="WW-Default"/>
        <w:numPr>
          <w:ilvl w:val="0"/>
          <w:numId w:val="2"/>
        </w:numPr>
        <w:tabs>
          <w:tab w:val="left" w:pos="720"/>
        </w:tabs>
        <w:jc w:val="both"/>
        <w:rPr>
          <w:rFonts w:ascii="Times New Roman" w:hAnsi="Times New Roman"/>
        </w:rPr>
      </w:pPr>
      <w:r>
        <w:rPr>
          <w:rFonts w:ascii="Times New Roman" w:hAnsi="Times New Roman"/>
        </w:rPr>
        <w:t>P2P is a class of applications that takes advantage of resources storage, cycles, content, human presence available at the edges of the Internet.</w:t>
      </w:r>
    </w:p>
    <w:p w14:paraId="4E5C8AEF" w14:textId="77777777" w:rsidR="00070216" w:rsidRDefault="00070216">
      <w:pPr>
        <w:pStyle w:val="WW-Default"/>
        <w:numPr>
          <w:ilvl w:val="0"/>
          <w:numId w:val="2"/>
        </w:numPr>
        <w:tabs>
          <w:tab w:val="left" w:pos="720"/>
        </w:tabs>
        <w:jc w:val="both"/>
        <w:rPr>
          <w:rFonts w:ascii="Times New Roman" w:hAnsi="Times New Roman"/>
        </w:rPr>
      </w:pPr>
      <w:r>
        <w:rPr>
          <w:rFonts w:ascii="Times New Roman" w:hAnsi="Times New Roman"/>
        </w:rPr>
        <w:t>Peer to Peer (P2P) computing is the sharing of resources between computers. Such resources include processing power, knowledge, disk storage and information from distributed databases.</w:t>
      </w:r>
    </w:p>
    <w:p w14:paraId="4F4AD9C6" w14:textId="77777777" w:rsidR="00070216" w:rsidRDefault="00070216">
      <w:pPr>
        <w:pStyle w:val="WW-Default"/>
        <w:numPr>
          <w:ilvl w:val="0"/>
          <w:numId w:val="2"/>
        </w:numPr>
        <w:tabs>
          <w:tab w:val="left" w:pos="720"/>
        </w:tabs>
        <w:jc w:val="both"/>
        <w:rPr>
          <w:rFonts w:ascii="Times New Roman" w:hAnsi="Times New Roman"/>
        </w:rPr>
      </w:pPr>
      <w:r>
        <w:rPr>
          <w:rFonts w:ascii="Times New Roman" w:hAnsi="Times New Roman"/>
        </w:rPr>
        <w:t>In the last several years, about half a billion Dollars have been invested in companies developing P2Psystems.</w:t>
      </w:r>
    </w:p>
    <w:p w14:paraId="059170CD" w14:textId="77777777" w:rsidR="00070216" w:rsidRDefault="00070216">
      <w:pPr>
        <w:pStyle w:val="WW-Default"/>
        <w:jc w:val="both"/>
        <w:rPr>
          <w:rFonts w:ascii="Times New Roman" w:hAnsi="Times New Roman"/>
        </w:rPr>
      </w:pPr>
    </w:p>
    <w:p w14:paraId="37A12338" w14:textId="77777777" w:rsidR="00070216" w:rsidRDefault="00070216">
      <w:pPr>
        <w:pStyle w:val="WW-Default"/>
        <w:jc w:val="both"/>
        <w:rPr>
          <w:rFonts w:ascii="Times New Roman" w:hAnsi="Times New Roman"/>
        </w:rPr>
      </w:pPr>
      <w:r>
        <w:rPr>
          <w:rFonts w:ascii="Times New Roman" w:hAnsi="Times New Roman"/>
        </w:rPr>
        <w:tab/>
        <w:t>In a typical p2p architecture the network differs hugely from the client-server model one generally finds everywhere.</w:t>
      </w:r>
    </w:p>
    <w:p w14:paraId="3BD0DE68" w14:textId="77777777" w:rsidR="00070216" w:rsidRDefault="00070216">
      <w:pPr>
        <w:pStyle w:val="WW-Default"/>
        <w:jc w:val="both"/>
        <w:rPr>
          <w:rFonts w:ascii="Times New Roman" w:hAnsi="Times New Roman"/>
        </w:rPr>
      </w:pPr>
    </w:p>
    <w:p w14:paraId="56F1050F" w14:textId="77777777" w:rsidR="00070216" w:rsidRDefault="00AE1B5A">
      <w:pPr>
        <w:pStyle w:val="NormalWeb"/>
        <w:tabs>
          <w:tab w:val="left" w:pos="2985"/>
        </w:tabs>
        <w:ind w:left="360"/>
        <w:rPr>
          <w:sz w:val="28"/>
          <w:szCs w:val="28"/>
        </w:rPr>
      </w:pPr>
      <w:r>
        <w:rPr>
          <w:noProof/>
          <w:lang w:val="en-GB" w:eastAsia="en-GB"/>
        </w:rPr>
        <mc:AlternateContent>
          <mc:Choice Requires="wps">
            <w:drawing>
              <wp:anchor distT="0" distB="0" distL="114935" distR="114935" simplePos="0" relativeHeight="251588096" behindDoc="0" locked="0" layoutInCell="1" allowOverlap="1" wp14:anchorId="59EA36F3" wp14:editId="094AEEB5">
                <wp:simplePos x="0" y="0"/>
                <wp:positionH relativeFrom="column">
                  <wp:posOffset>2890520</wp:posOffset>
                </wp:positionH>
                <wp:positionV relativeFrom="paragraph">
                  <wp:posOffset>358140</wp:posOffset>
                </wp:positionV>
                <wp:extent cx="916305" cy="344805"/>
                <wp:effectExtent l="0" t="2540" r="15875" b="8255"/>
                <wp:wrapNone/>
                <wp:docPr id="6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4805"/>
                        </a:xfrm>
                        <a:prstGeom prst="rect">
                          <a:avLst/>
                        </a:prstGeom>
                        <a:solidFill>
                          <a:srgbClr val="FFFFFF"/>
                        </a:solidFill>
                        <a:ln w="6350">
                          <a:solidFill>
                            <a:srgbClr val="000000"/>
                          </a:solidFill>
                          <a:miter lim="800000"/>
                          <a:headEnd/>
                          <a:tailEnd/>
                        </a:ln>
                      </wps:spPr>
                      <wps:txbx>
                        <w:txbxContent>
                          <w:p w14:paraId="58F752A8" w14:textId="77777777" w:rsidR="00070216" w:rsidRDefault="00070216">
                            <w:r>
                              <w:t>CLIENT3</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EA36F3" id="_x0000_t202" coordsize="21600,21600" o:spt="202" path="m0,0l0,21600,21600,21600,21600,0xe">
                <v:stroke joinstyle="miter"/>
                <v:path gradientshapeok="t" o:connecttype="rect"/>
              </v:shapetype>
              <v:shape id="Text_x0020_Box_x0020_15" o:spid="_x0000_s1026" type="#_x0000_t202" style="position:absolute;left:0;text-align:left;margin-left:227.6pt;margin-top:28.2pt;width:72.15pt;height:27.15pt;z-index:2515880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" strokeweight=".5pt">
                <v:textbox inset="7.45pt,3.85pt,7.45pt,3.85pt">
                  <w:txbxContent>
                    <w:p w14:paraId="58F752A8" w14:textId="77777777" w:rsidR="00070216" w:rsidRDefault="00070216">
                      <w:r>
                        <w:t>CLIENT3</w:t>
                      </w:r>
                    </w:p>
                  </w:txbxContent>
                </v:textbox>
              </v:shape>
            </w:pict>
          </mc:Fallback>
        </mc:AlternateContent>
      </w:r>
    </w:p>
    <w:p w14:paraId="775C0303" w14:textId="77777777" w:rsidR="00070216" w:rsidRDefault="00AE1B5A">
      <w:pPr>
        <w:autoSpaceDE w:val="0"/>
        <w:jc w:val="center"/>
        <w:rPr>
          <w:sz w:val="41"/>
          <w:szCs w:val="41"/>
          <w:lang w:val="en-IN"/>
        </w:rPr>
      </w:pPr>
      <w:r>
        <w:rPr>
          <w:noProof/>
          <w:lang w:val="en-GB" w:eastAsia="en-GB"/>
        </w:rPr>
        <mc:AlternateContent>
          <mc:Choice Requires="wps">
            <w:drawing>
              <wp:anchor distT="0" distB="0" distL="114300" distR="114300" simplePos="0" relativeHeight="251585024" behindDoc="0" locked="0" layoutInCell="1" allowOverlap="1" wp14:anchorId="1AB454D9" wp14:editId="1327BA10">
                <wp:simplePos x="0" y="0"/>
                <wp:positionH relativeFrom="column">
                  <wp:posOffset>3348990</wp:posOffset>
                </wp:positionH>
                <wp:positionV relativeFrom="paragraph">
                  <wp:posOffset>158750</wp:posOffset>
                </wp:positionV>
                <wp:extent cx="0" cy="342900"/>
                <wp:effectExtent l="46990" t="57150" r="67310" b="57150"/>
                <wp:wrapNone/>
                <wp:docPr id="62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46ED19" id="Line_x0020_12"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7pt,12.5pt" to="263.7pt,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" strokeweight=".26mm">
                <v:stroke joinstyle="miter"/>
                <v:shadow opacity="49150f"/>
              </v:line>
            </w:pict>
          </mc:Fallback>
        </mc:AlternateContent>
      </w:r>
    </w:p>
    <w:p w14:paraId="1FEC7FE1" w14:textId="77777777" w:rsidR="00070216" w:rsidRDefault="00AE1B5A">
      <w:pPr>
        <w:rPr>
          <w:sz w:val="41"/>
          <w:szCs w:val="41"/>
          <w:lang w:val="en-IN"/>
        </w:rPr>
      </w:pPr>
      <w:r>
        <w:rPr>
          <w:noProof/>
          <w:lang w:val="en-GB" w:eastAsia="en-GB"/>
        </w:rPr>
        <mc:AlternateContent>
          <mc:Choice Requires="wps">
            <w:drawing>
              <wp:anchor distT="0" distB="0" distL="114935" distR="114935" simplePos="0" relativeHeight="251580928" behindDoc="0" locked="0" layoutInCell="1" allowOverlap="1" wp14:anchorId="7619B83F" wp14:editId="53BE512E">
                <wp:simplePos x="0" y="0"/>
                <wp:positionH relativeFrom="column">
                  <wp:posOffset>2890520</wp:posOffset>
                </wp:positionH>
                <wp:positionV relativeFrom="paragraph">
                  <wp:posOffset>200660</wp:posOffset>
                </wp:positionV>
                <wp:extent cx="1030605" cy="1030605"/>
                <wp:effectExtent l="0" t="0" r="15875" b="13335"/>
                <wp:wrapNone/>
                <wp:docPr id="6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1030605"/>
                        </a:xfrm>
                        <a:prstGeom prst="rect">
                          <a:avLst/>
                        </a:prstGeom>
                        <a:solidFill>
                          <a:srgbClr val="FFFFFF"/>
                        </a:solidFill>
                        <a:ln w="6350">
                          <a:solidFill>
                            <a:srgbClr val="000000"/>
                          </a:solidFill>
                          <a:miter lim="800000"/>
                          <a:headEnd/>
                          <a:tailEnd/>
                        </a:ln>
                      </wps:spPr>
                      <wps:txbx>
                        <w:txbxContent>
                          <w:p w14:paraId="404AA244" w14:textId="77777777" w:rsidR="00070216" w:rsidRDefault="00070216"/>
                          <w:p w14:paraId="0A3FDB1B" w14:textId="77777777" w:rsidR="00070216" w:rsidRDefault="00070216">
                            <w:r>
                              <w:t>SERVER</w:t>
                            </w:r>
                          </w:p>
                          <w:p w14:paraId="4EC54A76" w14:textId="77777777" w:rsidR="00070216" w:rsidRDefault="00070216"/>
                          <w:p w14:paraId="01C67ECB" w14:textId="77777777" w:rsidR="00070216" w:rsidRDefault="00070216"/>
                          <w:p w14:paraId="36FAD0C4" w14:textId="77777777" w:rsidR="00070216" w:rsidRDefault="00070216">
                            <w:r>
                              <w:t>DATABASE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9B83F" id="Text_x0020_Box_x0020_6" o:spid="_x0000_s1027" type="#_x0000_t202" style="position:absolute;margin-left:227.6pt;margin-top:15.8pt;width:81.15pt;height:81.15pt;z-index:2515809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" strokeweight=".5pt">
                <v:textbox inset="7.45pt,3.85pt,7.45pt,3.85pt">
                  <w:txbxContent>
                    <w:p w14:paraId="404AA244" w14:textId="77777777" w:rsidR="00070216" w:rsidRDefault="00070216"/>
                    <w:p w14:paraId="0A3FDB1B" w14:textId="77777777" w:rsidR="00070216" w:rsidRDefault="00070216">
                      <w:r>
                        <w:t>SERVER</w:t>
                      </w:r>
                    </w:p>
                    <w:p w14:paraId="4EC54A76" w14:textId="77777777" w:rsidR="00070216" w:rsidRDefault="00070216"/>
                    <w:p w14:paraId="01C67ECB" w14:textId="77777777" w:rsidR="00070216" w:rsidRDefault="00070216"/>
                    <w:p w14:paraId="36FAD0C4" w14:textId="77777777" w:rsidR="00070216" w:rsidRDefault="00070216">
                      <w:r>
                        <w:t>DATABASE</w:t>
                      </w:r>
                    </w:p>
                  </w:txbxContent>
                </v:textbox>
              </v:shape>
            </w:pict>
          </mc:Fallback>
        </mc:AlternateContent>
      </w:r>
    </w:p>
    <w:p w14:paraId="4EF2A2E5" w14:textId="77777777" w:rsidR="00070216" w:rsidRDefault="00AE1B5A">
      <w:pPr>
        <w:rPr>
          <w:sz w:val="41"/>
          <w:szCs w:val="41"/>
          <w:lang w:val="en-IN"/>
        </w:rPr>
      </w:pPr>
      <w:r>
        <w:rPr>
          <w:noProof/>
          <w:lang w:val="en-GB" w:eastAsia="en-GB"/>
        </w:rPr>
        <mc:AlternateContent>
          <mc:Choice Requires="wpg">
            <w:drawing>
              <wp:anchor distT="0" distB="0" distL="0" distR="0" simplePos="0" relativeHeight="251584000" behindDoc="0" locked="0" layoutInCell="1" allowOverlap="1" wp14:anchorId="473D3B23" wp14:editId="131276FF">
                <wp:simplePos x="0" y="0"/>
                <wp:positionH relativeFrom="column">
                  <wp:posOffset>948690</wp:posOffset>
                </wp:positionH>
                <wp:positionV relativeFrom="paragraph">
                  <wp:posOffset>245745</wp:posOffset>
                </wp:positionV>
                <wp:extent cx="1943100" cy="342900"/>
                <wp:effectExtent l="0" t="4445" r="16510" b="8255"/>
                <wp:wrapNone/>
                <wp:docPr id="61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342900"/>
                          <a:chOff x="1494" y="387"/>
                          <a:chExt cx="3059" cy="539"/>
                        </a:xfrm>
                      </wpg:grpSpPr>
                      <wps:wsp>
                        <wps:cNvPr id="619" name="Text Box 10"/>
                        <wps:cNvSpPr txBox="1">
                          <a:spLocks noChangeArrowheads="1"/>
                        </wps:cNvSpPr>
                        <wps:spPr bwMode="auto">
                          <a:xfrm>
                            <a:off x="1494" y="387"/>
                            <a:ext cx="1439" cy="539"/>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57DC67B" w14:textId="77777777" w:rsidR="00070216" w:rsidRDefault="00070216">
                              <w:pPr>
                                <w:rPr>
                                  <w:rFonts w:eastAsia="Times New Roman"/>
                                  <w:lang w:eastAsia="ar-SA"/>
                                </w:rPr>
                              </w:pPr>
                              <w:r>
                                <w:rPr>
                                  <w:rFonts w:eastAsia="Times New Roman"/>
                                  <w:lang w:eastAsia="ar-SA"/>
                                </w:rPr>
                                <w:t>CLIENT1</w:t>
                              </w:r>
                            </w:p>
                          </w:txbxContent>
                        </wps:txbx>
                        <wps:bodyPr rot="0" vert="horz" wrap="square" lIns="91440" tIns="45720" rIns="91440" bIns="45720" anchor="ctr" anchorCtr="0">
                          <a:noAutofit/>
                        </wps:bodyPr>
                      </wps:wsp>
                      <wps:wsp>
                        <wps:cNvPr id="620" name="Line 11"/>
                        <wps:cNvCnPr>
                          <a:cxnSpLocks noChangeShapeType="1"/>
                        </wps:cNvCnPr>
                        <wps:spPr bwMode="auto">
                          <a:xfrm>
                            <a:off x="2934" y="747"/>
                            <a:ext cx="161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73D3B23" id="Group_x0020_9" o:spid="_x0000_s1028" style="position:absolute;margin-left:74.7pt;margin-top:19.35pt;width:153pt;height:27pt;z-index:251584000;mso-wrap-distance-left:0;mso-wrap-distance-right:0" coordorigin="1494,387" coordsize="3059,5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">
                <v:shape id="Text_x0020_Box_x0020_10" o:spid="_x0000_s1029" type="#_x0000_t202" style="position:absolute;left:1494;top:387;width:1439;height:5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EEDwwAA&#10;ANwAAAAPAAAAZHJzL2Rvd25yZXYueG1sRI9Bi8IwFITvwv6H8Ba8aaoH0a5RZGFlYb1oe/D4tnk2&#10;1ealNLHWf28EweMwM98wy3Vva9FR6yvHCibjBARx4XTFpYI8+xnNQfiArLF2TAru5GG9+hgsMdXu&#10;xnvqDqEUEcI+RQUmhCaV0heGLPqxa4ijd3KtxRBlW0rd4i3CbS2nSTKTFiuOCwYb+jZUXA5XqyBz&#10;3XZ6lLt/m53/rAnVxetTrtTws998gQjUh3f41f7VCmaTBTzPxCM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DEEDwwAAANwAAAAPAAAAAAAAAAAAAAAAAJcCAABkcnMvZG93&#10;bnJldi54bWxQSwUGAAAAAAQABAD1AAAAhwMAAAAA&#10;" strokeweight=".26mm">
                  <v:shadow opacity="49150f"/>
                  <v:textbox>
                    <w:txbxContent>
                      <w:p w14:paraId="457DC67B" w14:textId="77777777" w:rsidR="00070216" w:rsidRDefault="00070216">
                        <w:pPr>
                          <w:rPr>
                            <w:rFonts w:eastAsia="Times New Roman"/>
                            <w:lang w:eastAsia="ar-SA"/>
                          </w:rPr>
                        </w:pPr>
                        <w:r>
                          <w:rPr>
                            <w:rFonts w:eastAsia="Times New Roman"/>
                            <w:lang w:eastAsia="ar-SA"/>
                          </w:rPr>
                          <w:t>CLIENT1</w:t>
                        </w:r>
                      </w:p>
                    </w:txbxContent>
                  </v:textbox>
                </v:shape>
                <v:line id="Line_x0020_11" o:spid="_x0000_s1030" style="position:absolute;visibility:visible;mso-wrap-style:square" from="2934,747" to="4553,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W6BL8AAADcAAAADwAAAGRycy9kb3ducmV2LnhtbERPy4rCMBTdD/gP4QpuBk3taJVqFBGE&#10;2foAcXdprm2xualNtPXvzUJweTjv5bozlXhS40rLCsajCARxZnXJuYLTcTecg3AeWWNlmRS8yMF6&#10;1ftZYqpty3t6HnwuQgi7FBUU3teplC4ryKAb2Zo4cFfbGPQBNrnUDbYh3FQyjqJEGiw5NBRY07ag&#10;7HZ4GAWzM1220/iYTWjeVpfyF//a5K7UoN9tFiA8df4r/rj/tYIkDvPDmXAE5OoN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cW6BL8AAADcAAAADwAAAAAAAAAAAAAAAACh&#10;AgAAZHJzL2Rvd25yZXYueG1sUEsFBgAAAAAEAAQA+QAAAI0DAAAAAA==&#10;" strokeweight=".26mm">
                  <v:stroke joinstyle="miter"/>
                  <v:shadow opacity="49150f"/>
                </v:line>
              </v:group>
            </w:pict>
          </mc:Fallback>
        </mc:AlternateContent>
      </w:r>
      <w:r>
        <w:rPr>
          <w:noProof/>
          <w:lang w:val="en-GB" w:eastAsia="en-GB"/>
        </w:rPr>
        <mc:AlternateContent>
          <mc:Choice Requires="wps">
            <w:drawing>
              <wp:anchor distT="0" distB="0" distL="114935" distR="114935" simplePos="0" relativeHeight="251587072" behindDoc="0" locked="0" layoutInCell="1" allowOverlap="1" wp14:anchorId="466BE0D7" wp14:editId="339D6788">
                <wp:simplePos x="0" y="0"/>
                <wp:positionH relativeFrom="column">
                  <wp:posOffset>4719320</wp:posOffset>
                </wp:positionH>
                <wp:positionV relativeFrom="paragraph">
                  <wp:posOffset>244475</wp:posOffset>
                </wp:positionV>
                <wp:extent cx="916305" cy="344805"/>
                <wp:effectExtent l="0" t="3175" r="15875" b="7620"/>
                <wp:wrapNone/>
                <wp:docPr id="61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4805"/>
                        </a:xfrm>
                        <a:prstGeom prst="rect">
                          <a:avLst/>
                        </a:prstGeom>
                        <a:solidFill>
                          <a:srgbClr val="FFFFFF"/>
                        </a:solidFill>
                        <a:ln w="6350">
                          <a:solidFill>
                            <a:srgbClr val="000000"/>
                          </a:solidFill>
                          <a:miter lim="800000"/>
                          <a:headEnd/>
                          <a:tailEnd/>
                        </a:ln>
                      </wps:spPr>
                      <wps:txbx>
                        <w:txbxContent>
                          <w:p w14:paraId="3DEEB1EE" w14:textId="77777777" w:rsidR="00070216" w:rsidRDefault="00070216">
                            <w:r>
                              <w:t>CLIENT2</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BE0D7" id="Text_x0020_Box_x0020_14" o:spid="_x0000_s1031" type="#_x0000_t202" style="position:absolute;margin-left:371.6pt;margin-top:19.25pt;width:72.15pt;height:27.15pt;z-index:2515870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" strokeweight=".5pt">
                <v:textbox inset="7.45pt,3.85pt,7.45pt,3.85pt">
                  <w:txbxContent>
                    <w:p w14:paraId="3DEEB1EE" w14:textId="77777777" w:rsidR="00070216" w:rsidRDefault="00070216">
                      <w:r>
                        <w:t>CLIENT2</w:t>
                      </w:r>
                    </w:p>
                  </w:txbxContent>
                </v:textbox>
              </v:shape>
            </w:pict>
          </mc:Fallback>
        </mc:AlternateContent>
      </w:r>
    </w:p>
    <w:p w14:paraId="4D6001F5" w14:textId="77777777" w:rsidR="00070216" w:rsidRDefault="00AE1B5A">
      <w:pPr>
        <w:rPr>
          <w:sz w:val="41"/>
          <w:szCs w:val="41"/>
          <w:lang w:val="en-IN"/>
        </w:rPr>
      </w:pPr>
      <w:r>
        <w:rPr>
          <w:noProof/>
          <w:lang w:val="en-GB" w:eastAsia="en-GB"/>
        </w:rPr>
        <mc:AlternateContent>
          <mc:Choice Requires="wps">
            <w:drawing>
              <wp:anchor distT="0" distB="0" distL="114300" distR="114300" simplePos="0" relativeHeight="251586048" behindDoc="0" locked="0" layoutInCell="1" allowOverlap="1" wp14:anchorId="38999490" wp14:editId="76E52F14">
                <wp:simplePos x="0" y="0"/>
                <wp:positionH relativeFrom="column">
                  <wp:posOffset>3920490</wp:posOffset>
                </wp:positionH>
                <wp:positionV relativeFrom="paragraph">
                  <wp:posOffset>174625</wp:posOffset>
                </wp:positionV>
                <wp:extent cx="800100" cy="0"/>
                <wp:effectExtent l="46990" t="47625" r="67310" b="66675"/>
                <wp:wrapNone/>
                <wp:docPr id="61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71664E" id="Line_x0020_13"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7pt,13.75pt" to="371.7pt,1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" strokeweight=".26mm">
                <v:stroke joinstyle="miter"/>
                <v:shadow opacity="49150f"/>
              </v:line>
            </w:pict>
          </mc:Fallback>
        </mc:AlternateContent>
      </w:r>
    </w:p>
    <w:p w14:paraId="7737FAE1" w14:textId="77777777" w:rsidR="00070216" w:rsidRDefault="00070216">
      <w:pPr>
        <w:rPr>
          <w:sz w:val="41"/>
          <w:szCs w:val="41"/>
        </w:rPr>
      </w:pPr>
    </w:p>
    <w:p w14:paraId="39A072A3" w14:textId="77777777" w:rsidR="00070216" w:rsidRDefault="00AE1B5A">
      <w:pPr>
        <w:tabs>
          <w:tab w:val="left" w:pos="5385"/>
        </w:tabs>
        <w:rPr>
          <w:sz w:val="41"/>
          <w:szCs w:val="41"/>
        </w:rPr>
      </w:pPr>
      <w:r>
        <w:rPr>
          <w:noProof/>
          <w:lang w:val="en-GB" w:eastAsia="en-GB"/>
        </w:rPr>
        <mc:AlternateContent>
          <mc:Choice Requires="wps">
            <w:drawing>
              <wp:anchor distT="0" distB="0" distL="114300" distR="114300" simplePos="0" relativeHeight="251581952" behindDoc="0" locked="0" layoutInCell="1" allowOverlap="1" wp14:anchorId="514BF924" wp14:editId="6AA1C30D">
                <wp:simplePos x="0" y="0"/>
                <wp:positionH relativeFrom="column">
                  <wp:posOffset>3348990</wp:posOffset>
                </wp:positionH>
                <wp:positionV relativeFrom="paragraph">
                  <wp:posOffset>32385</wp:posOffset>
                </wp:positionV>
                <wp:extent cx="635" cy="571500"/>
                <wp:effectExtent l="46990" t="45085" r="66675" b="69215"/>
                <wp:wrapNone/>
                <wp:docPr id="61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15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0E88EF" id="Line_x0020_7"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7pt,2.55pt" to="263.75pt,4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" strokeweight=".26mm">
                <v:stroke joinstyle="miter"/>
                <v:shadow opacity="49150f"/>
              </v:line>
            </w:pict>
          </mc:Fallback>
        </mc:AlternateContent>
      </w:r>
      <w:r w:rsidR="00070216">
        <w:rPr>
          <w:sz w:val="41"/>
          <w:szCs w:val="41"/>
        </w:rPr>
        <w:tab/>
      </w:r>
    </w:p>
    <w:p w14:paraId="5B5ABC71" w14:textId="77777777" w:rsidR="00070216" w:rsidRDefault="00AE1B5A">
      <w:pPr>
        <w:tabs>
          <w:tab w:val="left" w:pos="2295"/>
        </w:tabs>
        <w:rPr>
          <w:sz w:val="41"/>
          <w:szCs w:val="41"/>
        </w:rPr>
      </w:pPr>
      <w:r>
        <w:rPr>
          <w:noProof/>
          <w:lang w:val="en-GB" w:eastAsia="en-GB"/>
        </w:rPr>
        <mc:AlternateContent>
          <mc:Choice Requires="wps">
            <w:drawing>
              <wp:anchor distT="0" distB="0" distL="114300" distR="114300" simplePos="0" relativeHeight="251579904" behindDoc="0" locked="0" layoutInCell="1" allowOverlap="1" wp14:anchorId="5AC4B5EB" wp14:editId="4783DD4D">
                <wp:simplePos x="0" y="0"/>
                <wp:positionH relativeFrom="column">
                  <wp:posOffset>1028700</wp:posOffset>
                </wp:positionH>
                <wp:positionV relativeFrom="paragraph">
                  <wp:posOffset>290830</wp:posOffset>
                </wp:positionV>
                <wp:extent cx="0" cy="0"/>
                <wp:effectExtent l="50800" t="49530" r="63500" b="64770"/>
                <wp:wrapNone/>
                <wp:docPr id="61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219FBC" id="Line_x0020_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2.9pt" to="81pt,2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" strokeweight=".26mm">
                <v:stroke joinstyle="miter"/>
                <v:shadow opacity="49150f"/>
              </v:line>
            </w:pict>
          </mc:Fallback>
        </mc:AlternateContent>
      </w:r>
      <w:r>
        <w:rPr>
          <w:noProof/>
          <w:lang w:val="en-GB" w:eastAsia="en-GB"/>
        </w:rPr>
        <mc:AlternateContent>
          <mc:Choice Requires="wps">
            <w:drawing>
              <wp:anchor distT="0" distB="0" distL="114935" distR="114935" simplePos="0" relativeHeight="251582976" behindDoc="0" locked="0" layoutInCell="1" allowOverlap="1" wp14:anchorId="28CDA027" wp14:editId="7385AF16">
                <wp:simplePos x="0" y="0"/>
                <wp:positionH relativeFrom="column">
                  <wp:posOffset>2959100</wp:posOffset>
                </wp:positionH>
                <wp:positionV relativeFrom="paragraph">
                  <wp:posOffset>189865</wp:posOffset>
                </wp:positionV>
                <wp:extent cx="916305" cy="344805"/>
                <wp:effectExtent l="0" t="0" r="10795" b="11430"/>
                <wp:wrapNone/>
                <wp:docPr id="6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4805"/>
                        </a:xfrm>
                        <a:prstGeom prst="rect">
                          <a:avLst/>
                        </a:prstGeom>
                        <a:solidFill>
                          <a:srgbClr val="FFFFFF"/>
                        </a:solidFill>
                        <a:ln w="6350">
                          <a:solidFill>
                            <a:srgbClr val="000000"/>
                          </a:solidFill>
                          <a:miter lim="800000"/>
                          <a:headEnd/>
                          <a:tailEnd/>
                        </a:ln>
                      </wps:spPr>
                      <wps:txbx>
                        <w:txbxContent>
                          <w:p w14:paraId="18F016EE" w14:textId="77777777" w:rsidR="00070216" w:rsidRDefault="00070216">
                            <w:r>
                              <w:t>CLIENT-N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DA027" id="Text_x0020_Box_x0020_8" o:spid="_x0000_s1032" type="#_x0000_t202" style="position:absolute;margin-left:233pt;margin-top:14.95pt;width:72.15pt;height:27.15pt;z-index:2515829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" strokeweight=".5pt">
                <v:textbox inset="7.45pt,3.85pt,7.45pt,3.85pt">
                  <w:txbxContent>
                    <w:p w14:paraId="18F016EE" w14:textId="77777777" w:rsidR="00070216" w:rsidRDefault="00070216">
                      <w:r>
                        <w:t>CLIENT-N</w:t>
                      </w:r>
                    </w:p>
                  </w:txbxContent>
                </v:textbox>
              </v:shape>
            </w:pict>
          </mc:Fallback>
        </mc:AlternateContent>
      </w:r>
      <w:r w:rsidR="00070216">
        <w:rPr>
          <w:sz w:val="41"/>
          <w:szCs w:val="41"/>
        </w:rPr>
        <w:tab/>
      </w:r>
    </w:p>
    <w:p w14:paraId="42FC241A" w14:textId="77777777" w:rsidR="00070216" w:rsidRDefault="00070216">
      <w:pPr>
        <w:tabs>
          <w:tab w:val="left" w:pos="2295"/>
        </w:tabs>
        <w:rPr>
          <w:sz w:val="41"/>
          <w:szCs w:val="41"/>
        </w:rPr>
      </w:pPr>
    </w:p>
    <w:p w14:paraId="5E01C63F" w14:textId="77777777" w:rsidR="00070216" w:rsidRDefault="00070216">
      <w:pPr>
        <w:pStyle w:val="NormalWeb"/>
        <w:tabs>
          <w:tab w:val="left" w:pos="2985"/>
        </w:tabs>
        <w:ind w:left="360"/>
        <w:jc w:val="center"/>
        <w:rPr>
          <w:sz w:val="28"/>
          <w:szCs w:val="28"/>
        </w:rPr>
      </w:pPr>
      <w:r>
        <w:rPr>
          <w:sz w:val="28"/>
          <w:szCs w:val="28"/>
        </w:rPr>
        <w:t>Client-Server Architecture</w:t>
      </w:r>
    </w:p>
    <w:p w14:paraId="051F3FB3" w14:textId="77777777" w:rsidR="00070216" w:rsidRDefault="00070216">
      <w:pPr>
        <w:pageBreakBefore/>
        <w:autoSpaceDE w:val="0"/>
        <w:jc w:val="center"/>
        <w:rPr>
          <w:sz w:val="31"/>
          <w:szCs w:val="41"/>
        </w:rPr>
      </w:pPr>
    </w:p>
    <w:p w14:paraId="1ADB5D38" w14:textId="77777777" w:rsidR="00070216" w:rsidRDefault="00070216">
      <w:pPr>
        <w:autoSpaceDE w:val="0"/>
        <w:jc w:val="center"/>
        <w:rPr>
          <w:sz w:val="32"/>
          <w:szCs w:val="32"/>
          <w:u w:val="single"/>
        </w:rPr>
      </w:pPr>
    </w:p>
    <w:p w14:paraId="6C93E0BE" w14:textId="77777777" w:rsidR="00070216" w:rsidRDefault="00070216">
      <w:pPr>
        <w:autoSpaceDE w:val="0"/>
        <w:jc w:val="center"/>
        <w:rPr>
          <w:sz w:val="31"/>
          <w:szCs w:val="41"/>
        </w:rPr>
      </w:pPr>
    </w:p>
    <w:p w14:paraId="0021CA18" w14:textId="77777777" w:rsidR="00070216" w:rsidRDefault="00AE1B5A">
      <w:pPr>
        <w:rPr>
          <w:sz w:val="31"/>
          <w:szCs w:val="41"/>
        </w:rPr>
      </w:pPr>
      <w:r>
        <w:rPr>
          <w:noProof/>
          <w:lang w:val="en-GB" w:eastAsia="en-GB"/>
        </w:rPr>
        <w:drawing>
          <wp:anchor distT="0" distB="0" distL="114935" distR="114935" simplePos="0" relativeHeight="251577856" behindDoc="1" locked="0" layoutInCell="1" allowOverlap="1" wp14:anchorId="6A9AE4A9" wp14:editId="53432965">
            <wp:simplePos x="0" y="0"/>
            <wp:positionH relativeFrom="column">
              <wp:posOffset>1199515</wp:posOffset>
            </wp:positionH>
            <wp:positionV relativeFrom="paragraph">
              <wp:posOffset>75565</wp:posOffset>
            </wp:positionV>
            <wp:extent cx="3117850" cy="2228850"/>
            <wp:effectExtent l="0" t="0" r="0" b="0"/>
            <wp:wrapTight wrapText="bothSides">
              <wp:wrapPolygon edited="0">
                <wp:start x="0" y="0"/>
                <wp:lineTo x="0" y="21415"/>
                <wp:lineTo x="21468" y="21415"/>
                <wp:lineTo x="21468" y="0"/>
                <wp:lineTo x="0" y="0"/>
              </wp:wrapPolygon>
            </wp:wrapTight>
            <wp:docPr id="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7850" cy="2228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B52B1F1" w14:textId="77777777" w:rsidR="00070216" w:rsidRDefault="00070216">
      <w:pPr>
        <w:rPr>
          <w:sz w:val="31"/>
          <w:szCs w:val="41"/>
        </w:rPr>
      </w:pPr>
    </w:p>
    <w:p w14:paraId="1E813F60" w14:textId="77777777" w:rsidR="00070216" w:rsidRDefault="00070216">
      <w:pPr>
        <w:tabs>
          <w:tab w:val="left" w:pos="5205"/>
        </w:tabs>
        <w:rPr>
          <w:sz w:val="31"/>
          <w:szCs w:val="41"/>
        </w:rPr>
      </w:pPr>
      <w:r>
        <w:rPr>
          <w:sz w:val="31"/>
          <w:szCs w:val="41"/>
        </w:rPr>
        <w:tab/>
      </w:r>
    </w:p>
    <w:p w14:paraId="5F68F90D" w14:textId="77777777" w:rsidR="00070216" w:rsidRDefault="00070216">
      <w:pPr>
        <w:tabs>
          <w:tab w:val="left" w:pos="5205"/>
        </w:tabs>
        <w:rPr>
          <w:sz w:val="31"/>
          <w:szCs w:val="41"/>
        </w:rPr>
      </w:pPr>
    </w:p>
    <w:p w14:paraId="592743E2" w14:textId="77777777" w:rsidR="00070216" w:rsidRDefault="00070216">
      <w:pPr>
        <w:tabs>
          <w:tab w:val="left" w:pos="5205"/>
        </w:tabs>
        <w:rPr>
          <w:sz w:val="31"/>
          <w:szCs w:val="41"/>
        </w:rPr>
      </w:pPr>
    </w:p>
    <w:p w14:paraId="52641EF9" w14:textId="77777777" w:rsidR="00070216" w:rsidRDefault="00070216">
      <w:pPr>
        <w:tabs>
          <w:tab w:val="left" w:pos="5205"/>
        </w:tabs>
        <w:rPr>
          <w:sz w:val="31"/>
          <w:szCs w:val="41"/>
        </w:rPr>
      </w:pPr>
    </w:p>
    <w:p w14:paraId="6605298B" w14:textId="77777777" w:rsidR="00070216" w:rsidRDefault="00070216">
      <w:pPr>
        <w:tabs>
          <w:tab w:val="left" w:pos="5205"/>
        </w:tabs>
        <w:rPr>
          <w:sz w:val="31"/>
          <w:szCs w:val="41"/>
        </w:rPr>
      </w:pPr>
    </w:p>
    <w:p w14:paraId="6F17B9B2" w14:textId="77777777" w:rsidR="00070216" w:rsidRDefault="00070216">
      <w:pPr>
        <w:tabs>
          <w:tab w:val="left" w:pos="5205"/>
        </w:tabs>
        <w:rPr>
          <w:sz w:val="31"/>
          <w:szCs w:val="41"/>
        </w:rPr>
      </w:pPr>
    </w:p>
    <w:p w14:paraId="7C3BD9B2" w14:textId="77777777" w:rsidR="00070216" w:rsidRDefault="00070216">
      <w:pPr>
        <w:tabs>
          <w:tab w:val="left" w:pos="5205"/>
        </w:tabs>
        <w:rPr>
          <w:sz w:val="31"/>
          <w:szCs w:val="41"/>
        </w:rPr>
      </w:pPr>
    </w:p>
    <w:p w14:paraId="1F1B8192" w14:textId="77777777" w:rsidR="00070216" w:rsidRDefault="00070216">
      <w:pPr>
        <w:rPr>
          <w:sz w:val="31"/>
          <w:szCs w:val="41"/>
        </w:rPr>
      </w:pPr>
    </w:p>
    <w:p w14:paraId="7D4673E9" w14:textId="77777777" w:rsidR="00070216" w:rsidRDefault="00070216">
      <w:pPr>
        <w:rPr>
          <w:sz w:val="31"/>
          <w:szCs w:val="41"/>
        </w:rPr>
      </w:pPr>
    </w:p>
    <w:p w14:paraId="12D9A27D" w14:textId="77777777" w:rsidR="00070216" w:rsidRDefault="00070216">
      <w:pPr>
        <w:pStyle w:val="NormalWeb"/>
        <w:tabs>
          <w:tab w:val="left" w:pos="2985"/>
        </w:tabs>
        <w:ind w:left="360"/>
        <w:jc w:val="center"/>
        <w:rPr>
          <w:sz w:val="28"/>
          <w:szCs w:val="28"/>
        </w:rPr>
      </w:pPr>
      <w:r>
        <w:rPr>
          <w:sz w:val="28"/>
          <w:szCs w:val="28"/>
        </w:rPr>
        <w:t>Hybrid Peer to Peer Topology</w:t>
      </w:r>
    </w:p>
    <w:p w14:paraId="423B5E2A" w14:textId="77777777" w:rsidR="00070216" w:rsidRDefault="00070216">
      <w:pPr>
        <w:tabs>
          <w:tab w:val="left" w:pos="2565"/>
        </w:tabs>
        <w:jc w:val="center"/>
        <w:rPr>
          <w:sz w:val="32"/>
          <w:szCs w:val="32"/>
          <w:u w:val="single"/>
        </w:rPr>
      </w:pPr>
    </w:p>
    <w:p w14:paraId="7A985968" w14:textId="77777777" w:rsidR="00070216" w:rsidRDefault="00AE1B5A">
      <w:pPr>
        <w:tabs>
          <w:tab w:val="left" w:pos="2565"/>
        </w:tabs>
        <w:jc w:val="center"/>
        <w:rPr>
          <w:sz w:val="32"/>
          <w:szCs w:val="32"/>
          <w:u w:val="single"/>
        </w:rPr>
      </w:pPr>
      <w:r>
        <w:rPr>
          <w:noProof/>
          <w:lang w:val="en-GB" w:eastAsia="en-GB"/>
        </w:rPr>
        <w:drawing>
          <wp:anchor distT="0" distB="0" distL="114935" distR="114935" simplePos="0" relativeHeight="251578880" behindDoc="1" locked="0" layoutInCell="1" allowOverlap="1" wp14:anchorId="5297E726" wp14:editId="288B8661">
            <wp:simplePos x="0" y="0"/>
            <wp:positionH relativeFrom="column">
              <wp:posOffset>1258570</wp:posOffset>
            </wp:positionH>
            <wp:positionV relativeFrom="paragraph">
              <wp:posOffset>100330</wp:posOffset>
            </wp:positionV>
            <wp:extent cx="3413125" cy="2733675"/>
            <wp:effectExtent l="0" t="0" r="0" b="0"/>
            <wp:wrapTight wrapText="bothSides">
              <wp:wrapPolygon edited="0">
                <wp:start x="0" y="0"/>
                <wp:lineTo x="0" y="21475"/>
                <wp:lineTo x="21379" y="21475"/>
                <wp:lineTo x="21379" y="0"/>
                <wp:lineTo x="0" y="0"/>
              </wp:wrapPolygon>
            </wp:wrapTight>
            <wp:docPr id="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3125" cy="2733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1AAD70E" w14:textId="77777777" w:rsidR="00070216" w:rsidRDefault="00070216">
      <w:pPr>
        <w:pStyle w:val="NormalWeb"/>
        <w:tabs>
          <w:tab w:val="left" w:pos="2985"/>
        </w:tabs>
        <w:ind w:left="360"/>
        <w:jc w:val="center"/>
        <w:rPr>
          <w:sz w:val="28"/>
          <w:szCs w:val="28"/>
        </w:rPr>
      </w:pPr>
    </w:p>
    <w:p w14:paraId="5208F9B2" w14:textId="77777777" w:rsidR="00070216" w:rsidRDefault="00070216">
      <w:pPr>
        <w:rPr>
          <w:sz w:val="31"/>
          <w:szCs w:val="41"/>
        </w:rPr>
      </w:pPr>
    </w:p>
    <w:p w14:paraId="3D5FF1B0" w14:textId="77777777" w:rsidR="00070216" w:rsidRDefault="00070216">
      <w:pPr>
        <w:rPr>
          <w:sz w:val="31"/>
          <w:szCs w:val="41"/>
        </w:rPr>
      </w:pPr>
    </w:p>
    <w:p w14:paraId="24C7C67B" w14:textId="77777777" w:rsidR="00070216" w:rsidRDefault="00070216">
      <w:pPr>
        <w:rPr>
          <w:sz w:val="31"/>
          <w:szCs w:val="41"/>
        </w:rPr>
      </w:pPr>
    </w:p>
    <w:p w14:paraId="1F16127C" w14:textId="77777777" w:rsidR="00070216" w:rsidRDefault="00070216">
      <w:pPr>
        <w:rPr>
          <w:sz w:val="31"/>
          <w:szCs w:val="41"/>
        </w:rPr>
      </w:pPr>
    </w:p>
    <w:p w14:paraId="2CCFE28F" w14:textId="77777777" w:rsidR="00070216" w:rsidRDefault="00070216">
      <w:pPr>
        <w:rPr>
          <w:sz w:val="31"/>
          <w:szCs w:val="41"/>
        </w:rPr>
      </w:pPr>
    </w:p>
    <w:p w14:paraId="3E3354AD" w14:textId="77777777" w:rsidR="00070216" w:rsidRDefault="00070216">
      <w:pPr>
        <w:rPr>
          <w:sz w:val="31"/>
          <w:szCs w:val="41"/>
        </w:rPr>
      </w:pPr>
    </w:p>
    <w:p w14:paraId="52444AB0" w14:textId="77777777" w:rsidR="00070216" w:rsidRDefault="00070216">
      <w:pPr>
        <w:rPr>
          <w:sz w:val="31"/>
          <w:szCs w:val="41"/>
        </w:rPr>
      </w:pPr>
    </w:p>
    <w:p w14:paraId="20F2139D" w14:textId="77777777" w:rsidR="00070216" w:rsidRDefault="00070216">
      <w:pPr>
        <w:rPr>
          <w:sz w:val="31"/>
          <w:szCs w:val="41"/>
        </w:rPr>
      </w:pPr>
    </w:p>
    <w:p w14:paraId="01E72111" w14:textId="77777777" w:rsidR="00070216" w:rsidRDefault="00070216">
      <w:pPr>
        <w:rPr>
          <w:sz w:val="31"/>
          <w:szCs w:val="41"/>
        </w:rPr>
      </w:pPr>
    </w:p>
    <w:p w14:paraId="1AEC310A" w14:textId="77777777" w:rsidR="00070216" w:rsidRDefault="00070216">
      <w:pPr>
        <w:pStyle w:val="NormalWeb"/>
        <w:tabs>
          <w:tab w:val="left" w:pos="2985"/>
        </w:tabs>
        <w:ind w:left="360"/>
        <w:jc w:val="center"/>
        <w:rPr>
          <w:sz w:val="28"/>
          <w:szCs w:val="41"/>
        </w:rPr>
      </w:pPr>
      <w:r>
        <w:rPr>
          <w:sz w:val="28"/>
          <w:szCs w:val="41"/>
        </w:rPr>
        <w:t>Centralized Peer to Peer Topology</w:t>
      </w:r>
    </w:p>
    <w:p w14:paraId="72221863" w14:textId="77777777" w:rsidR="00070216" w:rsidRDefault="00070216">
      <w:pPr>
        <w:pStyle w:val="NormalWeb"/>
        <w:tabs>
          <w:tab w:val="left" w:pos="2985"/>
        </w:tabs>
        <w:ind w:left="360"/>
        <w:jc w:val="center"/>
        <w:rPr>
          <w:sz w:val="28"/>
          <w:szCs w:val="28"/>
        </w:rPr>
      </w:pPr>
    </w:p>
    <w:p w14:paraId="210E70F3" w14:textId="77777777" w:rsidR="00070216" w:rsidRDefault="00070216">
      <w:pPr>
        <w:pageBreakBefore/>
        <w:jc w:val="center"/>
        <w:rPr>
          <w:sz w:val="32"/>
          <w:szCs w:val="32"/>
          <w:u w:val="single"/>
        </w:rPr>
      </w:pPr>
    </w:p>
    <w:p w14:paraId="420FCBCE" w14:textId="77777777" w:rsidR="00070216" w:rsidRDefault="00070216">
      <w:pPr>
        <w:jc w:val="center"/>
        <w:rPr>
          <w:sz w:val="32"/>
          <w:szCs w:val="32"/>
          <w:u w:val="single"/>
        </w:rPr>
      </w:pPr>
      <w:r>
        <w:rPr>
          <w:sz w:val="32"/>
          <w:szCs w:val="32"/>
          <w:u w:val="single"/>
        </w:rPr>
        <w:t>Scope of Magnum Peer to Peer System (MPPS)</w:t>
      </w:r>
    </w:p>
    <w:p w14:paraId="730A7A25" w14:textId="77777777" w:rsidR="00070216" w:rsidRDefault="00070216">
      <w:pPr>
        <w:tabs>
          <w:tab w:val="left" w:pos="330"/>
        </w:tabs>
        <w:rPr>
          <w:sz w:val="30"/>
        </w:rPr>
      </w:pPr>
    </w:p>
    <w:p w14:paraId="73FCD540" w14:textId="77777777" w:rsidR="00070216" w:rsidRDefault="00070216">
      <w:pPr>
        <w:numPr>
          <w:ilvl w:val="0"/>
          <w:numId w:val="3"/>
        </w:numPr>
        <w:tabs>
          <w:tab w:val="left" w:pos="720"/>
          <w:tab w:val="left" w:pos="900"/>
        </w:tabs>
        <w:jc w:val="both"/>
      </w:pPr>
      <w:r>
        <w:t>Managing resources of a single user, which would include maintaining indexes and records about entities like shared resources, download history etc.</w:t>
      </w:r>
    </w:p>
    <w:p w14:paraId="458DE32C" w14:textId="77777777" w:rsidR="00070216" w:rsidRDefault="00070216">
      <w:pPr>
        <w:numPr>
          <w:ilvl w:val="0"/>
          <w:numId w:val="3"/>
        </w:numPr>
        <w:tabs>
          <w:tab w:val="left" w:pos="720"/>
          <w:tab w:val="left" w:pos="900"/>
        </w:tabs>
        <w:jc w:val="both"/>
      </w:pPr>
      <w:r>
        <w:t>Dynamic computation of upload and download speeds for the resources being shared and retrieved to and from the network.</w:t>
      </w:r>
    </w:p>
    <w:p w14:paraId="6F50F09D" w14:textId="77777777" w:rsidR="00070216" w:rsidRDefault="00070216">
      <w:pPr>
        <w:numPr>
          <w:ilvl w:val="0"/>
          <w:numId w:val="3"/>
        </w:numPr>
        <w:tabs>
          <w:tab w:val="left" w:pos="720"/>
          <w:tab w:val="left" w:pos="900"/>
        </w:tabs>
        <w:jc w:val="both"/>
      </w:pPr>
      <w:r>
        <w:t>Authentication of peer before allowing them access into peer groups.</w:t>
      </w:r>
    </w:p>
    <w:p w14:paraId="0F2BAAE1" w14:textId="77777777" w:rsidR="00070216" w:rsidRDefault="00070216">
      <w:pPr>
        <w:numPr>
          <w:ilvl w:val="0"/>
          <w:numId w:val="3"/>
        </w:numPr>
        <w:tabs>
          <w:tab w:val="left" w:pos="720"/>
          <w:tab w:val="left" w:pos="900"/>
        </w:tabs>
        <w:jc w:val="both"/>
      </w:pPr>
      <w:r>
        <w:t>Monitoring and live updating of the status of all the peers present in the group</w:t>
      </w:r>
    </w:p>
    <w:p w14:paraId="19472653" w14:textId="77777777" w:rsidR="00070216" w:rsidRDefault="00070216">
      <w:pPr>
        <w:numPr>
          <w:ilvl w:val="0"/>
          <w:numId w:val="3"/>
        </w:numPr>
        <w:tabs>
          <w:tab w:val="left" w:pos="720"/>
          <w:tab w:val="left" w:pos="900"/>
        </w:tabs>
        <w:jc w:val="both"/>
      </w:pPr>
      <w:r>
        <w:t xml:space="preserve">Allowing users to decide the peers they don’t want to have communication with. </w:t>
      </w:r>
    </w:p>
    <w:p w14:paraId="5995F48D" w14:textId="77777777" w:rsidR="00070216" w:rsidRDefault="00070216">
      <w:pPr>
        <w:numPr>
          <w:ilvl w:val="0"/>
          <w:numId w:val="3"/>
        </w:numPr>
        <w:tabs>
          <w:tab w:val="left" w:pos="720"/>
          <w:tab w:val="left" w:pos="900"/>
        </w:tabs>
        <w:jc w:val="both"/>
      </w:pPr>
      <w:r>
        <w:t>Sorting results of search queries as per user discretion like by size, number of active up loaders etc.</w:t>
      </w:r>
    </w:p>
    <w:p w14:paraId="68D39A1D" w14:textId="77777777" w:rsidR="00070216" w:rsidRDefault="00070216">
      <w:pPr>
        <w:tabs>
          <w:tab w:val="left" w:pos="1620"/>
        </w:tabs>
        <w:ind w:left="720"/>
        <w:jc w:val="both"/>
      </w:pPr>
    </w:p>
    <w:p w14:paraId="18CC4306" w14:textId="77777777" w:rsidR="00070216" w:rsidRDefault="00070216">
      <w:pPr>
        <w:tabs>
          <w:tab w:val="left" w:pos="1620"/>
        </w:tabs>
        <w:ind w:left="720"/>
        <w:jc w:val="center"/>
      </w:pPr>
    </w:p>
    <w:p w14:paraId="6F33F3A6" w14:textId="77777777" w:rsidR="00070216" w:rsidRDefault="00070216">
      <w:pPr>
        <w:tabs>
          <w:tab w:val="left" w:pos="1620"/>
        </w:tabs>
        <w:ind w:left="720"/>
        <w:jc w:val="center"/>
        <w:rPr>
          <w:sz w:val="38"/>
          <w:u w:val="single"/>
        </w:rPr>
      </w:pPr>
      <w:r>
        <w:rPr>
          <w:sz w:val="32"/>
          <w:szCs w:val="32"/>
          <w:u w:val="single"/>
        </w:rPr>
        <w:t>Objectives</w:t>
      </w:r>
    </w:p>
    <w:p w14:paraId="37172988" w14:textId="77777777" w:rsidR="00070216" w:rsidRDefault="00070216">
      <w:pPr>
        <w:jc w:val="both"/>
        <w:rPr>
          <w:b/>
          <w:sz w:val="36"/>
          <w:u w:val="single"/>
        </w:rPr>
      </w:pPr>
    </w:p>
    <w:p w14:paraId="0EA1148F" w14:textId="77777777" w:rsidR="00070216" w:rsidRDefault="00070216">
      <w:pPr>
        <w:jc w:val="both"/>
      </w:pPr>
      <w:r>
        <w:rPr>
          <w:b/>
        </w:rPr>
        <w:t xml:space="preserve"> </w:t>
      </w:r>
      <w:r>
        <w:rPr>
          <w:i/>
          <w:sz w:val="26"/>
        </w:rPr>
        <w:t>The major goals of MPPS are</w:t>
      </w:r>
      <w:r>
        <w:t>:</w:t>
      </w:r>
    </w:p>
    <w:p w14:paraId="549E76BC" w14:textId="77777777" w:rsidR="00070216" w:rsidRDefault="00070216">
      <w:pPr>
        <w:numPr>
          <w:ilvl w:val="0"/>
          <w:numId w:val="4"/>
        </w:numPr>
        <w:tabs>
          <w:tab w:val="left" w:pos="1080"/>
        </w:tabs>
        <w:autoSpaceDE w:val="0"/>
        <w:spacing w:before="160"/>
        <w:jc w:val="both"/>
        <w:rPr>
          <w:color w:val="000000"/>
        </w:rPr>
      </w:pPr>
      <w:r>
        <w:rPr>
          <w:color w:val="000000"/>
        </w:rPr>
        <w:t>To quickly locate other peers on the network with dynamic discovery across firewalls and NATs.</w:t>
      </w:r>
    </w:p>
    <w:p w14:paraId="5E3DDA65" w14:textId="77777777" w:rsidR="00070216" w:rsidRDefault="00070216">
      <w:pPr>
        <w:autoSpaceDE w:val="0"/>
        <w:spacing w:before="160"/>
        <w:ind w:left="720"/>
        <w:jc w:val="both"/>
        <w:rPr>
          <w:color w:val="000000"/>
        </w:rPr>
      </w:pPr>
    </w:p>
    <w:p w14:paraId="05F03534" w14:textId="77777777" w:rsidR="00070216" w:rsidRDefault="00070216">
      <w:pPr>
        <w:numPr>
          <w:ilvl w:val="0"/>
          <w:numId w:val="4"/>
        </w:numPr>
        <w:tabs>
          <w:tab w:val="left" w:pos="1080"/>
        </w:tabs>
        <w:autoSpaceDE w:val="0"/>
        <w:jc w:val="both"/>
        <w:rPr>
          <w:color w:val="000000"/>
        </w:rPr>
      </w:pPr>
      <w:r>
        <w:rPr>
          <w:color w:val="000000"/>
        </w:rPr>
        <w:t>To easily share resources with anyone across the network</w:t>
      </w:r>
    </w:p>
    <w:p w14:paraId="6B35BD91" w14:textId="77777777" w:rsidR="00070216" w:rsidRDefault="00070216">
      <w:pPr>
        <w:autoSpaceDE w:val="0"/>
        <w:ind w:left="360"/>
        <w:jc w:val="both"/>
        <w:rPr>
          <w:color w:val="000000"/>
        </w:rPr>
      </w:pPr>
    </w:p>
    <w:p w14:paraId="07B64DEE" w14:textId="77777777" w:rsidR="00070216" w:rsidRDefault="00070216">
      <w:pPr>
        <w:numPr>
          <w:ilvl w:val="0"/>
          <w:numId w:val="4"/>
        </w:numPr>
        <w:tabs>
          <w:tab w:val="left" w:pos="1080"/>
        </w:tabs>
        <w:autoSpaceDE w:val="0"/>
        <w:jc w:val="both"/>
        <w:rPr>
          <w:color w:val="000000"/>
        </w:rPr>
      </w:pPr>
      <w:r>
        <w:rPr>
          <w:color w:val="000000"/>
        </w:rPr>
        <w:t>To create peer groups for sharing personalized services.</w:t>
      </w:r>
    </w:p>
    <w:p w14:paraId="77D84673" w14:textId="77777777" w:rsidR="00070216" w:rsidRDefault="00070216">
      <w:pPr>
        <w:autoSpaceDE w:val="0"/>
        <w:ind w:left="360"/>
        <w:jc w:val="both"/>
        <w:rPr>
          <w:color w:val="000000"/>
        </w:rPr>
      </w:pPr>
    </w:p>
    <w:p w14:paraId="3F13A350" w14:textId="77777777" w:rsidR="00070216" w:rsidRDefault="00070216">
      <w:pPr>
        <w:numPr>
          <w:ilvl w:val="0"/>
          <w:numId w:val="4"/>
        </w:numPr>
        <w:tabs>
          <w:tab w:val="left" w:pos="1080"/>
        </w:tabs>
        <w:autoSpaceDE w:val="0"/>
        <w:jc w:val="both"/>
        <w:rPr>
          <w:color w:val="000000"/>
        </w:rPr>
      </w:pPr>
      <w:r>
        <w:rPr>
          <w:color w:val="000000"/>
        </w:rPr>
        <w:t>To monitor peer activities and status remotely</w:t>
      </w:r>
    </w:p>
    <w:p w14:paraId="6F6CFF83" w14:textId="77777777" w:rsidR="00070216" w:rsidRDefault="00070216">
      <w:pPr>
        <w:autoSpaceDE w:val="0"/>
        <w:ind w:left="360"/>
        <w:jc w:val="both"/>
        <w:rPr>
          <w:color w:val="000000"/>
        </w:rPr>
      </w:pPr>
    </w:p>
    <w:p w14:paraId="4393416C" w14:textId="77777777" w:rsidR="00070216" w:rsidRDefault="00070216">
      <w:pPr>
        <w:numPr>
          <w:ilvl w:val="0"/>
          <w:numId w:val="4"/>
        </w:numPr>
        <w:tabs>
          <w:tab w:val="left" w:pos="1080"/>
        </w:tabs>
        <w:autoSpaceDE w:val="0"/>
        <w:jc w:val="both"/>
        <w:rPr>
          <w:color w:val="000000"/>
        </w:rPr>
      </w:pPr>
      <w:r>
        <w:rPr>
          <w:color w:val="000000"/>
        </w:rPr>
        <w:t xml:space="preserve">To provide secure communication between peers on the network </w:t>
      </w:r>
    </w:p>
    <w:p w14:paraId="03419764" w14:textId="77777777" w:rsidR="00070216" w:rsidRDefault="00070216">
      <w:pPr>
        <w:jc w:val="both"/>
      </w:pPr>
    </w:p>
    <w:p w14:paraId="065991ED" w14:textId="77777777" w:rsidR="00070216" w:rsidRDefault="00070216">
      <w:pPr>
        <w:jc w:val="both"/>
        <w:rPr>
          <w:sz w:val="30"/>
        </w:rPr>
      </w:pPr>
    </w:p>
    <w:p w14:paraId="353FE63A" w14:textId="77777777" w:rsidR="00070216" w:rsidRDefault="00070216">
      <w:pPr>
        <w:tabs>
          <w:tab w:val="left" w:pos="1620"/>
        </w:tabs>
        <w:ind w:left="720"/>
        <w:jc w:val="center"/>
        <w:rPr>
          <w:sz w:val="32"/>
          <w:szCs w:val="32"/>
          <w:u w:val="single"/>
        </w:rPr>
      </w:pPr>
      <w:r>
        <w:rPr>
          <w:sz w:val="32"/>
          <w:szCs w:val="32"/>
          <w:u w:val="single"/>
        </w:rPr>
        <w:t>Performance Characteristics</w:t>
      </w:r>
    </w:p>
    <w:p w14:paraId="6F700138" w14:textId="77777777" w:rsidR="00070216" w:rsidRDefault="00070216">
      <w:pPr>
        <w:jc w:val="both"/>
        <w:rPr>
          <w:sz w:val="36"/>
        </w:rPr>
      </w:pPr>
    </w:p>
    <w:p w14:paraId="36EBC136" w14:textId="77777777" w:rsidR="00070216" w:rsidRDefault="00070216">
      <w:pPr>
        <w:autoSpaceDE w:val="0"/>
        <w:jc w:val="both"/>
        <w:rPr>
          <w:color w:val="000000"/>
        </w:rPr>
      </w:pPr>
      <w:r>
        <w:rPr>
          <w:color w:val="000000"/>
        </w:rPr>
        <w:t>The MPPS has been built keeping in mind various network topologies being used across the internet. The most essential requirements for optimal usage of our system are:</w:t>
      </w:r>
    </w:p>
    <w:p w14:paraId="0D5FFA3B" w14:textId="77777777" w:rsidR="00070216" w:rsidRDefault="00070216">
      <w:pPr>
        <w:autoSpaceDE w:val="0"/>
        <w:jc w:val="both"/>
        <w:rPr>
          <w:color w:val="000000"/>
        </w:rPr>
      </w:pPr>
    </w:p>
    <w:p w14:paraId="360F5318" w14:textId="77777777" w:rsidR="00070216" w:rsidRDefault="00070216">
      <w:pPr>
        <w:numPr>
          <w:ilvl w:val="0"/>
          <w:numId w:val="5"/>
        </w:numPr>
        <w:tabs>
          <w:tab w:val="left" w:pos="720"/>
        </w:tabs>
        <w:autoSpaceDE w:val="0"/>
        <w:jc w:val="both"/>
        <w:rPr>
          <w:color w:val="000000"/>
        </w:rPr>
      </w:pPr>
      <w:r>
        <w:rPr>
          <w:color w:val="000000"/>
        </w:rPr>
        <w:t>Network Connectivity</w:t>
      </w:r>
    </w:p>
    <w:p w14:paraId="04F39943" w14:textId="77777777" w:rsidR="00070216" w:rsidRDefault="00070216">
      <w:pPr>
        <w:numPr>
          <w:ilvl w:val="0"/>
          <w:numId w:val="5"/>
        </w:numPr>
        <w:tabs>
          <w:tab w:val="left" w:pos="720"/>
        </w:tabs>
        <w:autoSpaceDE w:val="0"/>
        <w:jc w:val="both"/>
        <w:rPr>
          <w:color w:val="000000"/>
        </w:rPr>
      </w:pPr>
      <w:r>
        <w:rPr>
          <w:color w:val="000000"/>
        </w:rPr>
        <w:t>128 MB RAM</w:t>
      </w:r>
    </w:p>
    <w:p w14:paraId="104B5524" w14:textId="77777777" w:rsidR="00070216" w:rsidRDefault="00070216">
      <w:pPr>
        <w:numPr>
          <w:ilvl w:val="0"/>
          <w:numId w:val="5"/>
        </w:numPr>
        <w:tabs>
          <w:tab w:val="left" w:pos="720"/>
        </w:tabs>
        <w:autoSpaceDE w:val="0"/>
        <w:jc w:val="both"/>
        <w:rPr>
          <w:color w:val="000000"/>
        </w:rPr>
      </w:pPr>
      <w:r>
        <w:rPr>
          <w:color w:val="000000"/>
        </w:rPr>
        <w:t>Java Virtual Machine or Java Runtime Environment</w:t>
      </w:r>
    </w:p>
    <w:p w14:paraId="350E0997" w14:textId="77777777" w:rsidR="00070216" w:rsidRDefault="00070216">
      <w:pPr>
        <w:autoSpaceDE w:val="0"/>
        <w:ind w:left="360"/>
        <w:jc w:val="both"/>
        <w:rPr>
          <w:color w:val="000000"/>
        </w:rPr>
      </w:pPr>
    </w:p>
    <w:p w14:paraId="7692B294" w14:textId="77777777" w:rsidR="00070216" w:rsidRDefault="00070216">
      <w:pPr>
        <w:autoSpaceDE w:val="0"/>
        <w:jc w:val="both"/>
        <w:rPr>
          <w:color w:val="000000"/>
        </w:rPr>
      </w:pPr>
    </w:p>
    <w:p w14:paraId="74D9D7F7" w14:textId="77777777" w:rsidR="00070216" w:rsidRDefault="00070216">
      <w:pPr>
        <w:autoSpaceDE w:val="0"/>
        <w:jc w:val="both"/>
        <w:rPr>
          <w:color w:val="000000"/>
        </w:rPr>
      </w:pPr>
      <w:r>
        <w:rPr>
          <w:color w:val="000000"/>
        </w:rPr>
        <w:t>Some of the key issues which must be considered before using MPPS to ensure no connectivity errors are:</w:t>
      </w:r>
    </w:p>
    <w:p w14:paraId="643F16D7" w14:textId="77777777" w:rsidR="00070216" w:rsidRDefault="00070216">
      <w:pPr>
        <w:autoSpaceDE w:val="0"/>
        <w:jc w:val="both"/>
        <w:rPr>
          <w:b/>
          <w:bCs/>
          <w:sz w:val="26"/>
          <w:u w:val="single"/>
        </w:rPr>
      </w:pPr>
    </w:p>
    <w:p w14:paraId="635C1689" w14:textId="77777777" w:rsidR="00070216" w:rsidRDefault="00070216">
      <w:pPr>
        <w:pStyle w:val="Heading2"/>
        <w:tabs>
          <w:tab w:val="left" w:pos="0"/>
        </w:tabs>
        <w:rPr>
          <w:rFonts w:ascii="Times New Roman" w:hAnsi="Times New Roman" w:cs="Times New Roman"/>
          <w:b w:val="0"/>
          <w:i w:val="0"/>
          <w:u w:val="single"/>
        </w:rPr>
      </w:pPr>
      <w:r>
        <w:rPr>
          <w:rFonts w:ascii="Times New Roman" w:hAnsi="Times New Roman" w:cs="Times New Roman"/>
          <w:b w:val="0"/>
          <w:i w:val="0"/>
          <w:u w:val="single"/>
        </w:rPr>
        <w:t>Bandwidth</w:t>
      </w:r>
    </w:p>
    <w:p w14:paraId="5ED97D34" w14:textId="77777777" w:rsidR="00070216" w:rsidRDefault="00070216">
      <w:pPr>
        <w:autoSpaceDE w:val="0"/>
        <w:jc w:val="both"/>
        <w:rPr>
          <w:color w:val="000000"/>
        </w:rPr>
      </w:pPr>
    </w:p>
    <w:p w14:paraId="58A52242" w14:textId="77777777" w:rsidR="00070216" w:rsidRDefault="00070216">
      <w:pPr>
        <w:autoSpaceDE w:val="0"/>
        <w:jc w:val="both"/>
        <w:rPr>
          <w:color w:val="000000"/>
        </w:rPr>
      </w:pPr>
      <w:r>
        <w:rPr>
          <w:color w:val="000000"/>
        </w:rPr>
        <w:t>User represents both client and server parts of an application, utilizing as much bandwidth going in as going out. But this is not how most ISPs are configured to work. For example, some cable modem and DSL ISPs have 1.5Mbps inbound and 128Kbps outbound.</w:t>
      </w:r>
    </w:p>
    <w:p w14:paraId="52202D2B" w14:textId="77777777" w:rsidR="00070216" w:rsidRDefault="00070216">
      <w:pPr>
        <w:autoSpaceDE w:val="0"/>
        <w:jc w:val="both"/>
        <w:rPr>
          <w:color w:val="000000"/>
        </w:rPr>
      </w:pPr>
    </w:p>
    <w:p w14:paraId="3771B9BE" w14:textId="77777777" w:rsidR="00070216" w:rsidRDefault="00070216">
      <w:pPr>
        <w:autoSpaceDE w:val="0"/>
        <w:jc w:val="both"/>
        <w:rPr>
          <w:color w:val="000000"/>
        </w:rPr>
      </w:pPr>
      <w:r>
        <w:rPr>
          <w:color w:val="000000"/>
        </w:rPr>
        <w:t xml:space="preserve"> It would be better for the performance if inbound speed equaled the outbound speed. Even if there were more wideband ISPs providing symmetric access, the infrastructure of the ISP may still only support asymmetric loads tilted toward inbound and not outbound traffic.</w:t>
      </w:r>
    </w:p>
    <w:p w14:paraId="20EF6FD0" w14:textId="77777777" w:rsidR="00070216" w:rsidRDefault="00070216">
      <w:pPr>
        <w:autoSpaceDE w:val="0"/>
        <w:jc w:val="both"/>
        <w:rPr>
          <w:b/>
          <w:bCs/>
          <w:color w:val="354278"/>
          <w:sz w:val="26"/>
          <w:szCs w:val="26"/>
        </w:rPr>
      </w:pPr>
    </w:p>
    <w:p w14:paraId="1CA14479" w14:textId="77777777" w:rsidR="00070216" w:rsidRDefault="00070216">
      <w:pPr>
        <w:pStyle w:val="Heading2"/>
        <w:tabs>
          <w:tab w:val="left" w:pos="0"/>
        </w:tabs>
        <w:rPr>
          <w:rFonts w:ascii="Times New Roman" w:hAnsi="Times New Roman" w:cs="Times New Roman"/>
          <w:b w:val="0"/>
          <w:i w:val="0"/>
          <w:u w:val="single"/>
        </w:rPr>
      </w:pPr>
      <w:r>
        <w:rPr>
          <w:rFonts w:ascii="Times New Roman" w:hAnsi="Times New Roman" w:cs="Times New Roman"/>
          <w:b w:val="0"/>
          <w:i w:val="0"/>
          <w:u w:val="single"/>
        </w:rPr>
        <w:t>Copyright infringes</w:t>
      </w:r>
    </w:p>
    <w:p w14:paraId="71CC9B7D" w14:textId="77777777" w:rsidR="00070216" w:rsidRDefault="00070216">
      <w:pPr>
        <w:autoSpaceDE w:val="0"/>
        <w:jc w:val="both"/>
        <w:rPr>
          <w:color w:val="000000"/>
          <w:sz w:val="21"/>
          <w:szCs w:val="21"/>
        </w:rPr>
      </w:pPr>
    </w:p>
    <w:p w14:paraId="5175F9D4" w14:textId="77777777" w:rsidR="00070216" w:rsidRDefault="00070216">
      <w:pPr>
        <w:autoSpaceDE w:val="0"/>
        <w:jc w:val="both"/>
        <w:rPr>
          <w:color w:val="000000"/>
        </w:rPr>
      </w:pPr>
      <w:r>
        <w:rPr>
          <w:color w:val="000000"/>
        </w:rPr>
        <w:t>Intellectual property is more of an issue in a P2P network because there is less built-in control. In a server environment, the authentication and authorization of users to access data is simple. The Data, authentication services, and rights management are centralized at the server. P2P Decentralizes content distribution and is thus seen as uncontrolled.</w:t>
      </w:r>
    </w:p>
    <w:p w14:paraId="35FE17C0" w14:textId="77777777" w:rsidR="00070216" w:rsidRDefault="00070216">
      <w:pPr>
        <w:autoSpaceDE w:val="0"/>
        <w:jc w:val="both"/>
        <w:rPr>
          <w:color w:val="000000"/>
        </w:rPr>
      </w:pPr>
    </w:p>
    <w:p w14:paraId="6FE20381" w14:textId="77777777" w:rsidR="00070216" w:rsidRDefault="00070216">
      <w:pPr>
        <w:autoSpaceDE w:val="0"/>
        <w:jc w:val="both"/>
        <w:rPr>
          <w:color w:val="000000"/>
        </w:rPr>
      </w:pPr>
      <w:r>
        <w:rPr>
          <w:color w:val="000000"/>
        </w:rPr>
        <w:t>The idea that control is lost is not a certainty. In fact, the only reason that control is lost is because most developers do not implement rights management. Very often, it is easy enough to trust the User. There are several different ways to track documents and who uses them. Not all of these techniques are foolproof, but many have a reasonable cost to benefit ratio.</w:t>
      </w:r>
    </w:p>
    <w:p w14:paraId="4CAD5523" w14:textId="77777777" w:rsidR="00070216" w:rsidRDefault="00070216">
      <w:pPr>
        <w:autoSpaceDE w:val="0"/>
        <w:jc w:val="both"/>
        <w:rPr>
          <w:b/>
          <w:color w:val="000000"/>
          <w:sz w:val="25"/>
          <w:szCs w:val="21"/>
          <w:u w:val="single"/>
        </w:rPr>
      </w:pPr>
    </w:p>
    <w:p w14:paraId="30A8017F" w14:textId="77777777" w:rsidR="00070216" w:rsidRDefault="00070216">
      <w:pPr>
        <w:pStyle w:val="Heading2"/>
        <w:tabs>
          <w:tab w:val="left" w:pos="0"/>
        </w:tabs>
        <w:rPr>
          <w:rFonts w:ascii="Times New Roman" w:hAnsi="Times New Roman" w:cs="Times New Roman"/>
          <w:b w:val="0"/>
          <w:i w:val="0"/>
          <w:u w:val="single"/>
        </w:rPr>
      </w:pPr>
      <w:r>
        <w:rPr>
          <w:rFonts w:ascii="Times New Roman" w:hAnsi="Times New Roman" w:cs="Times New Roman"/>
          <w:b w:val="0"/>
          <w:i w:val="0"/>
          <w:u w:val="single"/>
        </w:rPr>
        <w:t>Firewalls</w:t>
      </w:r>
    </w:p>
    <w:p w14:paraId="384E408D" w14:textId="77777777" w:rsidR="00070216" w:rsidRDefault="00070216">
      <w:pPr>
        <w:autoSpaceDE w:val="0"/>
        <w:jc w:val="both"/>
        <w:rPr>
          <w:b/>
          <w:color w:val="000000"/>
          <w:sz w:val="25"/>
          <w:szCs w:val="21"/>
          <w:u w:val="single"/>
        </w:rPr>
      </w:pPr>
    </w:p>
    <w:p w14:paraId="2D0F2BC7" w14:textId="77777777" w:rsidR="00070216" w:rsidRDefault="00070216">
      <w:pPr>
        <w:autoSpaceDE w:val="0"/>
        <w:jc w:val="both"/>
        <w:rPr>
          <w:color w:val="000000"/>
        </w:rPr>
      </w:pPr>
      <w:r>
        <w:rPr>
          <w:color w:val="000000"/>
        </w:rPr>
        <w:t>Firewalls are used to protect corporate networks from unauthorized network connections, either incoming from the outside network or outgoing from the internal network. Typically firewalls use IP filtering to regulate which protocols may be used to connect from outside the firewall to the internal network or vice versa.</w:t>
      </w:r>
    </w:p>
    <w:p w14:paraId="3A0F40DE" w14:textId="77777777" w:rsidR="00070216" w:rsidRDefault="00070216">
      <w:pPr>
        <w:autoSpaceDE w:val="0"/>
        <w:jc w:val="both"/>
        <w:rPr>
          <w:color w:val="000000"/>
        </w:rPr>
      </w:pPr>
    </w:p>
    <w:p w14:paraId="76385ABD" w14:textId="77777777" w:rsidR="00070216" w:rsidRDefault="00070216">
      <w:pPr>
        <w:autoSpaceDE w:val="0"/>
        <w:jc w:val="both"/>
        <w:rPr>
          <w:color w:val="000000"/>
        </w:rPr>
      </w:pPr>
      <w:r>
        <w:rPr>
          <w:color w:val="000000"/>
        </w:rPr>
        <w:t>Because a firewall might block incoming connections, a peer outside the firewall will most likely not be capable of connecting directly to a peer inside the firewall. A peer within the network might also be restricted to using only certain protocols (such as HTTP) to connect to locations outside the firewall, further limiting the types of P2P communication possible.</w:t>
      </w:r>
    </w:p>
    <w:p w14:paraId="6AFDF98C" w14:textId="77777777" w:rsidR="00070216" w:rsidRDefault="00070216">
      <w:pPr>
        <w:autoSpaceDE w:val="0"/>
        <w:jc w:val="both"/>
        <w:rPr>
          <w:b/>
          <w:sz w:val="36"/>
        </w:rPr>
      </w:pPr>
    </w:p>
    <w:p w14:paraId="2C5B577D" w14:textId="77777777" w:rsidR="00070216" w:rsidRDefault="00070216">
      <w:pPr>
        <w:pStyle w:val="Heading1"/>
        <w:pageBreakBefore/>
        <w:tabs>
          <w:tab w:val="left" w:pos="0"/>
        </w:tabs>
        <w:jc w:val="center"/>
        <w:rPr>
          <w:rFonts w:ascii="Times New Roman" w:hAnsi="Times New Roman"/>
          <w:b w:val="0"/>
          <w:sz w:val="38"/>
          <w:u w:val="single"/>
        </w:rPr>
      </w:pPr>
      <w:r>
        <w:rPr>
          <w:rFonts w:ascii="Times New Roman" w:hAnsi="Times New Roman"/>
          <w:b w:val="0"/>
          <w:sz w:val="38"/>
          <w:u w:val="single"/>
        </w:rPr>
        <w:t>Introduction to Java</w:t>
      </w:r>
    </w:p>
    <w:p w14:paraId="473811FA" w14:textId="77777777" w:rsidR="00070216" w:rsidRDefault="00070216"/>
    <w:p w14:paraId="4D168D2B" w14:textId="77777777" w:rsidR="00070216" w:rsidRDefault="00070216">
      <w:pPr>
        <w:pStyle w:val="NormalWeb"/>
        <w:jc w:val="both"/>
        <w:rPr>
          <w:lang w:val="en"/>
        </w:rPr>
      </w:pPr>
      <w:r>
        <w:tab/>
      </w:r>
      <w:r>
        <w:rPr>
          <w:b/>
          <w:bCs/>
          <w:lang w:val="en"/>
        </w:rPr>
        <w:t>Java</w:t>
      </w:r>
      <w:r>
        <w:rPr>
          <w:lang w:val="en"/>
        </w:rPr>
        <w:t xml:space="preserve"> is a programming language originally developed by Sun Microsystems and released in 1995 as a core component of Sun Microsystems' Java platform. The language derives much of its syntax from C and C++ but has a simpler object model and fewer low-level facilities. Java applications are typically compiled to byte code that can run on any Java virtual machine (JVM) regardless of computer architecture.</w:t>
      </w:r>
    </w:p>
    <w:p w14:paraId="7532934B" w14:textId="77777777" w:rsidR="00070216" w:rsidRDefault="00070216">
      <w:pPr>
        <w:pStyle w:val="NormalWeb"/>
        <w:jc w:val="both"/>
        <w:rPr>
          <w:lang w:val="en"/>
        </w:rPr>
      </w:pPr>
      <w:r>
        <w:rPr>
          <w:lang w:val="en"/>
        </w:rPr>
        <w:t>The original and reference implementation Java compilers, virtual machines, and class libraries were developed by Sun from 1995. As of May 2007, in compliance with the specifications of the Java Community Process, Sun made available most of their Java technologies as free software under the GNU General Public License. Others have also developed alternative implementations of these Sun technologies, such as the GNU Compiler for Java and GNU Class path.</w:t>
      </w:r>
    </w:p>
    <w:p w14:paraId="30499AEF" w14:textId="77777777" w:rsidR="00070216" w:rsidRDefault="00070216">
      <w:pPr>
        <w:pStyle w:val="Heading3"/>
        <w:tabs>
          <w:tab w:val="left" w:pos="0"/>
        </w:tabs>
        <w:jc w:val="both"/>
        <w:rPr>
          <w:rStyle w:val="mw-headline"/>
          <w:rFonts w:ascii="Times New Roman" w:hAnsi="Times New Roman" w:cs="Times New Roman"/>
          <w:u w:val="single"/>
          <w:lang w:val="en"/>
        </w:rPr>
      </w:pPr>
      <w:r>
        <w:rPr>
          <w:rStyle w:val="mw-headline"/>
          <w:rFonts w:ascii="Times New Roman" w:hAnsi="Times New Roman" w:cs="Times New Roman"/>
          <w:u w:val="single"/>
          <w:lang w:val="en"/>
        </w:rPr>
        <w:t>Primary goals</w:t>
      </w:r>
    </w:p>
    <w:p w14:paraId="12C991E0" w14:textId="77777777" w:rsidR="00070216" w:rsidRDefault="00070216">
      <w:pPr>
        <w:pStyle w:val="NormalWeb"/>
        <w:jc w:val="both"/>
        <w:rPr>
          <w:lang w:val="en"/>
        </w:rPr>
      </w:pPr>
      <w:r>
        <w:rPr>
          <w:lang w:val="en"/>
        </w:rPr>
        <w:t>There were five primary goals in the creation of the Java language</w:t>
      </w:r>
    </w:p>
    <w:p w14:paraId="59EE0A0D" w14:textId="77777777" w:rsidR="00070216" w:rsidRDefault="00070216">
      <w:pPr>
        <w:numPr>
          <w:ilvl w:val="0"/>
          <w:numId w:val="19"/>
        </w:numPr>
        <w:tabs>
          <w:tab w:val="left" w:pos="720"/>
        </w:tabs>
        <w:spacing w:before="280"/>
        <w:jc w:val="both"/>
        <w:rPr>
          <w:lang w:val="en"/>
        </w:rPr>
      </w:pPr>
      <w:r>
        <w:rPr>
          <w:lang w:val="en"/>
        </w:rPr>
        <w:t xml:space="preserve">It should use the object-oriented programming methodology. </w:t>
      </w:r>
    </w:p>
    <w:p w14:paraId="1C048019" w14:textId="77777777" w:rsidR="00070216" w:rsidRDefault="00070216">
      <w:pPr>
        <w:numPr>
          <w:ilvl w:val="0"/>
          <w:numId w:val="19"/>
        </w:numPr>
        <w:tabs>
          <w:tab w:val="left" w:pos="720"/>
        </w:tabs>
        <w:jc w:val="both"/>
        <w:rPr>
          <w:lang w:val="en"/>
        </w:rPr>
      </w:pPr>
      <w:r>
        <w:rPr>
          <w:lang w:val="en"/>
        </w:rPr>
        <w:t xml:space="preserve">It should allow the same program to be executed on multiple operating systems. </w:t>
      </w:r>
    </w:p>
    <w:p w14:paraId="73B2FDB8" w14:textId="77777777" w:rsidR="00070216" w:rsidRDefault="00070216">
      <w:pPr>
        <w:numPr>
          <w:ilvl w:val="0"/>
          <w:numId w:val="19"/>
        </w:numPr>
        <w:tabs>
          <w:tab w:val="left" w:pos="720"/>
        </w:tabs>
        <w:jc w:val="both"/>
        <w:rPr>
          <w:lang w:val="en"/>
        </w:rPr>
      </w:pPr>
      <w:r>
        <w:rPr>
          <w:lang w:val="en"/>
        </w:rPr>
        <w:t xml:space="preserve">It should contain built-in support for using computer networks. </w:t>
      </w:r>
    </w:p>
    <w:p w14:paraId="34BC765A" w14:textId="77777777" w:rsidR="00070216" w:rsidRDefault="00070216">
      <w:pPr>
        <w:numPr>
          <w:ilvl w:val="0"/>
          <w:numId w:val="19"/>
        </w:numPr>
        <w:tabs>
          <w:tab w:val="left" w:pos="720"/>
        </w:tabs>
        <w:jc w:val="both"/>
        <w:rPr>
          <w:lang w:val="en"/>
        </w:rPr>
      </w:pPr>
      <w:r>
        <w:rPr>
          <w:lang w:val="en"/>
        </w:rPr>
        <w:t xml:space="preserve">It should be designed to execute code from remote sources securely. </w:t>
      </w:r>
    </w:p>
    <w:p w14:paraId="3D1533EF" w14:textId="77777777" w:rsidR="00070216" w:rsidRDefault="00070216">
      <w:pPr>
        <w:numPr>
          <w:ilvl w:val="0"/>
          <w:numId w:val="19"/>
        </w:numPr>
        <w:tabs>
          <w:tab w:val="left" w:pos="720"/>
        </w:tabs>
        <w:jc w:val="both"/>
        <w:rPr>
          <w:lang w:val="en"/>
        </w:rPr>
      </w:pPr>
      <w:r>
        <w:rPr>
          <w:lang w:val="en"/>
        </w:rPr>
        <w:t>It should be easy to use by selecting what were considered the good parts of other object-oriented languages.</w:t>
      </w:r>
    </w:p>
    <w:p w14:paraId="71763E79" w14:textId="77777777" w:rsidR="00070216" w:rsidRDefault="00AE1B5A">
      <w:pPr>
        <w:pageBreakBefore/>
        <w:jc w:val="both"/>
        <w:rPr>
          <w:lang w:val="en"/>
        </w:rPr>
      </w:pPr>
      <w:r>
        <w:rPr>
          <w:noProof/>
          <w:lang w:val="en-GB" w:eastAsia="en-GB"/>
        </w:rPr>
        <w:drawing>
          <wp:anchor distT="0" distB="0" distL="0" distR="0" simplePos="0" relativeHeight="251589120" behindDoc="0" locked="0" layoutInCell="1" allowOverlap="1" wp14:anchorId="0BAF0E75" wp14:editId="55CA6276">
            <wp:simplePos x="0" y="0"/>
            <wp:positionH relativeFrom="column">
              <wp:posOffset>1584960</wp:posOffset>
            </wp:positionH>
            <wp:positionV relativeFrom="paragraph">
              <wp:posOffset>360045</wp:posOffset>
            </wp:positionV>
            <wp:extent cx="3161665" cy="6896100"/>
            <wp:effectExtent l="0" t="0" r="0" b="0"/>
            <wp:wrapTopAndBottom/>
            <wp:docPr id="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1665" cy="6896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47A250" w14:textId="77777777" w:rsidR="00070216" w:rsidRDefault="00070216">
      <w:pPr>
        <w:jc w:val="both"/>
        <w:rPr>
          <w:lang w:val="en"/>
        </w:rPr>
      </w:pPr>
    </w:p>
    <w:p w14:paraId="372AC8BB" w14:textId="77777777" w:rsidR="00070216" w:rsidRDefault="00070216">
      <w:pPr>
        <w:jc w:val="both"/>
        <w:rPr>
          <w:lang w:val="en"/>
        </w:rPr>
      </w:pPr>
    </w:p>
    <w:p w14:paraId="7F637676" w14:textId="77777777" w:rsidR="00070216" w:rsidRDefault="00070216">
      <w:pPr>
        <w:jc w:val="both"/>
        <w:rPr>
          <w:lang w:val="en"/>
        </w:rPr>
      </w:pPr>
    </w:p>
    <w:p w14:paraId="25C4867A" w14:textId="77777777" w:rsidR="00070216" w:rsidRDefault="00070216">
      <w:pPr>
        <w:jc w:val="both"/>
        <w:rPr>
          <w:lang w:val="en"/>
        </w:rPr>
      </w:pPr>
    </w:p>
    <w:p w14:paraId="7F67C8AA" w14:textId="77777777" w:rsidR="00070216" w:rsidRDefault="00070216">
      <w:pPr>
        <w:pageBreakBefore/>
        <w:jc w:val="center"/>
        <w:rPr>
          <w:rFonts w:cs="Arial"/>
          <w:bCs/>
          <w:sz w:val="38"/>
          <w:szCs w:val="32"/>
          <w:u w:val="single"/>
        </w:rPr>
      </w:pPr>
      <w:r>
        <w:rPr>
          <w:rFonts w:cs="Arial"/>
          <w:bCs/>
          <w:sz w:val="38"/>
          <w:szCs w:val="32"/>
          <w:u w:val="single"/>
        </w:rPr>
        <w:t>Java Virtual Machine</w:t>
      </w:r>
    </w:p>
    <w:p w14:paraId="4B8A1380" w14:textId="77777777" w:rsidR="00070216" w:rsidRDefault="00070216">
      <w:pPr>
        <w:pStyle w:val="NormalWeb"/>
        <w:rPr>
          <w:lang w:val="en"/>
        </w:rPr>
      </w:pPr>
    </w:p>
    <w:p w14:paraId="0B1AE527" w14:textId="77777777" w:rsidR="00070216" w:rsidRDefault="00070216">
      <w:pPr>
        <w:pStyle w:val="NormalWeb"/>
        <w:jc w:val="both"/>
        <w:rPr>
          <w:lang w:val="en"/>
        </w:rPr>
      </w:pPr>
      <w:r>
        <w:rPr>
          <w:lang w:val="en"/>
        </w:rPr>
        <w:t xml:space="preserve">A </w:t>
      </w:r>
      <w:r>
        <w:rPr>
          <w:b/>
          <w:bCs/>
          <w:lang w:val="en"/>
        </w:rPr>
        <w:t>Java Virtual Machine</w:t>
      </w:r>
      <w:r>
        <w:rPr>
          <w:lang w:val="en"/>
        </w:rPr>
        <w:t xml:space="preserve"> (</w:t>
      </w:r>
      <w:r>
        <w:rPr>
          <w:b/>
          <w:bCs/>
          <w:lang w:val="en"/>
        </w:rPr>
        <w:t>JVM</w:t>
      </w:r>
      <w:r>
        <w:rPr>
          <w:lang w:val="en"/>
        </w:rPr>
        <w:t>) is a set of computer software programs and data structures which use a virtual machine model for the execution of other computer programs and scripts. The model used by a JVM accepts a form of computer intermediate language commonly referred to as Java byte code. This language conceptually represents the instruction set of a stack-oriented, capability architecture.</w:t>
      </w:r>
    </w:p>
    <w:p w14:paraId="21D5BFDE" w14:textId="77777777" w:rsidR="00070216" w:rsidRDefault="00070216">
      <w:pPr>
        <w:pStyle w:val="NormalWeb"/>
        <w:jc w:val="both"/>
        <w:rPr>
          <w:lang w:val="en"/>
        </w:rPr>
      </w:pPr>
      <w:r>
        <w:rPr>
          <w:lang w:val="en"/>
        </w:rPr>
        <w:t>Java Virtual Machines operate on Java byte code, which is normally (but not necessarily) generated from Java source code; a JVM can also be used to implement programming languages other than Java. For example, Ada source code can be compiled to Java bytecode, which may then be executed by a JVM. JVMs can also be released by other companies besides Sun (the developer of Java) -- JVMs using the "Java" trademark may be developed by other companies as long as they adhere to the JVM specification published by Sun (and related contractual obligations).</w:t>
      </w:r>
    </w:p>
    <w:p w14:paraId="202E720E" w14:textId="77777777" w:rsidR="00070216" w:rsidRDefault="00070216">
      <w:pPr>
        <w:pStyle w:val="NormalWeb"/>
        <w:jc w:val="both"/>
        <w:rPr>
          <w:lang w:val="en"/>
        </w:rPr>
      </w:pPr>
      <w:r>
        <w:rPr>
          <w:lang w:val="en"/>
        </w:rPr>
        <w:t>The JVM is a crucial component of the Java Platform. Because JVMs are available for many hardware and software platforms, Java can be both middleware and a platform in its own right — hence the expression "write once, run anywhere." The use of the same bytecode for all platforms allows Java to be described as "compile once, run anywhere", as opposed to "write once, compile anywhere", which describes cross-platform compiled languages. The JVM also enables such unique features as Automated Exception Handling which provides 'root-cause' debugging information for every software error (exception) independent of the source code.</w:t>
      </w:r>
    </w:p>
    <w:p w14:paraId="30DA44B9" w14:textId="77777777" w:rsidR="00070216" w:rsidRDefault="00070216">
      <w:pPr>
        <w:pStyle w:val="NormalWeb"/>
        <w:jc w:val="both"/>
        <w:rPr>
          <w:lang w:val="en"/>
        </w:rPr>
      </w:pPr>
      <w:r>
        <w:rPr>
          <w:lang w:val="en"/>
        </w:rPr>
        <w:t>The JVM is distributed along with a set of standard class libraries which implement the Java API (Application Programming Interface). The virtual machine and API have to be consistent with each other</w:t>
      </w:r>
      <w:r>
        <w:rPr>
          <w:vertAlign w:val="superscript"/>
          <w:lang w:val="en"/>
        </w:rPr>
        <w:t>[</w:t>
      </w:r>
      <w:r>
        <w:rPr>
          <w:i/>
          <w:iCs/>
          <w:vertAlign w:val="superscript"/>
          <w:lang w:val="en"/>
        </w:rPr>
        <w:t xml:space="preserve">dubious </w:t>
      </w:r>
      <w:r>
        <w:rPr>
          <w:rStyle w:val="metadata"/>
          <w:i/>
          <w:iCs/>
          <w:vertAlign w:val="superscript"/>
          <w:lang w:val="en"/>
        </w:rPr>
        <w:t>– discuss</w:t>
      </w:r>
      <w:r>
        <w:rPr>
          <w:vertAlign w:val="superscript"/>
          <w:lang w:val="en"/>
        </w:rPr>
        <w:t>]</w:t>
      </w:r>
      <w:r>
        <w:rPr>
          <w:lang w:val="en"/>
        </w:rPr>
        <w:t xml:space="preserve"> and are therefore bundled together as the </w:t>
      </w:r>
      <w:r>
        <w:rPr>
          <w:i/>
          <w:iCs/>
          <w:lang w:val="en"/>
        </w:rPr>
        <w:t>Java Runtime Environment</w:t>
      </w:r>
      <w:r>
        <w:rPr>
          <w:lang w:val="en"/>
        </w:rPr>
        <w:t>.</w:t>
      </w:r>
    </w:p>
    <w:p w14:paraId="408B4B8B" w14:textId="77777777" w:rsidR="00070216" w:rsidRDefault="00070216">
      <w:pPr>
        <w:pStyle w:val="NormalWeb"/>
        <w:jc w:val="both"/>
        <w:rPr>
          <w:lang w:val="en"/>
        </w:rPr>
      </w:pPr>
    </w:p>
    <w:p w14:paraId="3ADDE146" w14:textId="77777777" w:rsidR="00070216" w:rsidRDefault="00070216">
      <w:pPr>
        <w:pStyle w:val="NormalWeb"/>
        <w:jc w:val="both"/>
        <w:rPr>
          <w:lang w:val="en"/>
        </w:rPr>
      </w:pPr>
    </w:p>
    <w:p w14:paraId="6D1802BC" w14:textId="77777777" w:rsidR="00070216" w:rsidRDefault="00070216">
      <w:pPr>
        <w:tabs>
          <w:tab w:val="left" w:pos="690"/>
        </w:tabs>
        <w:autoSpaceDE w:val="0"/>
        <w:ind w:firstLine="360"/>
        <w:jc w:val="both"/>
      </w:pPr>
    </w:p>
    <w:p w14:paraId="4D2DCB00" w14:textId="77777777" w:rsidR="00070216" w:rsidRDefault="00070216">
      <w:pPr>
        <w:autoSpaceDE w:val="0"/>
        <w:ind w:firstLine="360"/>
        <w:jc w:val="both"/>
      </w:pPr>
    </w:p>
    <w:p w14:paraId="70D19DA2" w14:textId="77777777" w:rsidR="00070216" w:rsidRDefault="00070216">
      <w:pPr>
        <w:pStyle w:val="NormalWeb"/>
        <w:pageBreakBefore/>
        <w:jc w:val="both"/>
        <w:rPr>
          <w:lang w:val="en"/>
        </w:rPr>
      </w:pPr>
      <w:r>
        <w:rPr>
          <w:lang w:val="en"/>
        </w:rPr>
        <w:t xml:space="preserve">The </w:t>
      </w:r>
      <w:r>
        <w:rPr>
          <w:b/>
          <w:bCs/>
          <w:lang w:val="en"/>
        </w:rPr>
        <w:t>Java Development Kit</w:t>
      </w:r>
      <w:r>
        <w:rPr>
          <w:lang w:val="en"/>
        </w:rPr>
        <w:t xml:space="preserve"> (</w:t>
      </w:r>
      <w:r>
        <w:rPr>
          <w:b/>
          <w:bCs/>
          <w:lang w:val="en"/>
        </w:rPr>
        <w:t>JDK</w:t>
      </w:r>
      <w:r>
        <w:rPr>
          <w:lang w:val="en"/>
        </w:rPr>
        <w:t>) is a Sun Microsystems product aimed at Java developers. Since the introduction of Java, it has been by far the most widely used Java SDK. On 17 November 2006, Sun announced that it would be released under the GNU General Public License (GPL), thus making it free software. This happened in large part on 8 May 2007</w:t>
      </w:r>
      <w:r>
        <w:rPr>
          <w:vertAlign w:val="superscript"/>
          <w:lang w:val="en"/>
        </w:rPr>
        <w:t>[1]</w:t>
      </w:r>
      <w:r>
        <w:rPr>
          <w:lang w:val="en"/>
        </w:rPr>
        <w:t xml:space="preserve"> and the source code was contributed to the Open JDK.</w:t>
      </w:r>
    </w:p>
    <w:p w14:paraId="34993980" w14:textId="77777777" w:rsidR="00070216" w:rsidRDefault="00070216">
      <w:pPr>
        <w:pStyle w:val="Heading2"/>
        <w:tabs>
          <w:tab w:val="left" w:pos="0"/>
        </w:tabs>
        <w:rPr>
          <w:rStyle w:val="mw-headline"/>
          <w:rFonts w:ascii="Times New Roman" w:hAnsi="Times New Roman" w:cs="Times New Roman"/>
          <w:sz w:val="30"/>
          <w:u w:val="single"/>
          <w:lang w:val="en"/>
        </w:rPr>
      </w:pPr>
      <w:r>
        <w:rPr>
          <w:rStyle w:val="mw-headline"/>
          <w:rFonts w:ascii="Times New Roman" w:hAnsi="Times New Roman" w:cs="Times New Roman"/>
          <w:sz w:val="30"/>
          <w:u w:val="single"/>
          <w:lang w:val="en"/>
        </w:rPr>
        <w:t>JDK contents</w:t>
      </w:r>
    </w:p>
    <w:p w14:paraId="753FC1D5" w14:textId="77777777" w:rsidR="00070216" w:rsidRDefault="00070216">
      <w:pPr>
        <w:pStyle w:val="NormalWeb"/>
        <w:jc w:val="both"/>
        <w:rPr>
          <w:lang w:val="en"/>
        </w:rPr>
      </w:pPr>
      <w:r>
        <w:rPr>
          <w:lang w:val="en"/>
        </w:rPr>
        <w:t>The primary components of the JDK are a selection of programming tools, including:</w:t>
      </w:r>
    </w:p>
    <w:p w14:paraId="29FBFC85" w14:textId="77777777" w:rsidR="00070216" w:rsidRDefault="00070216">
      <w:pPr>
        <w:numPr>
          <w:ilvl w:val="0"/>
          <w:numId w:val="20"/>
        </w:numPr>
        <w:tabs>
          <w:tab w:val="left" w:pos="720"/>
        </w:tabs>
        <w:spacing w:before="280"/>
        <w:jc w:val="both"/>
        <w:rPr>
          <w:lang w:val="en"/>
        </w:rPr>
      </w:pPr>
      <w:r>
        <w:rPr>
          <w:lang w:val="en"/>
        </w:rPr>
        <w:t xml:space="preserve">java – The loader for Java applications. This tool is an interpreter and can interpret the class files generated by the javac compiler. Now a single launcher is used for both development and deployment. The old deployment launcher, jre, is no longer provided with Sun JDK. </w:t>
      </w:r>
    </w:p>
    <w:p w14:paraId="431342C6" w14:textId="77777777" w:rsidR="00070216" w:rsidRDefault="00070216">
      <w:pPr>
        <w:numPr>
          <w:ilvl w:val="0"/>
          <w:numId w:val="20"/>
        </w:numPr>
        <w:tabs>
          <w:tab w:val="left" w:pos="720"/>
        </w:tabs>
        <w:jc w:val="both"/>
        <w:rPr>
          <w:lang w:val="en"/>
        </w:rPr>
      </w:pPr>
      <w:r>
        <w:rPr>
          <w:lang w:val="en"/>
        </w:rPr>
        <w:t xml:space="preserve">javac – The compiler, which converts source code into Java bytecode </w:t>
      </w:r>
    </w:p>
    <w:p w14:paraId="54F57235" w14:textId="77777777" w:rsidR="00070216" w:rsidRDefault="00070216">
      <w:pPr>
        <w:numPr>
          <w:ilvl w:val="0"/>
          <w:numId w:val="20"/>
        </w:numPr>
        <w:tabs>
          <w:tab w:val="left" w:pos="720"/>
        </w:tabs>
        <w:jc w:val="both"/>
        <w:rPr>
          <w:lang w:val="en"/>
        </w:rPr>
      </w:pPr>
      <w:r>
        <w:rPr>
          <w:lang w:val="en"/>
        </w:rPr>
        <w:t xml:space="preserve">jar – The archiver, which packages related class libraries into a single JAR file. This tool also helps managing jar files (archived java class files) </w:t>
      </w:r>
    </w:p>
    <w:p w14:paraId="672B31A5" w14:textId="77777777" w:rsidR="00070216" w:rsidRDefault="00070216">
      <w:pPr>
        <w:numPr>
          <w:ilvl w:val="0"/>
          <w:numId w:val="20"/>
        </w:numPr>
        <w:tabs>
          <w:tab w:val="left" w:pos="720"/>
        </w:tabs>
        <w:jc w:val="both"/>
        <w:rPr>
          <w:lang w:val="en"/>
        </w:rPr>
      </w:pPr>
      <w:r>
        <w:rPr>
          <w:lang w:val="en"/>
        </w:rPr>
        <w:t xml:space="preserve">javadoc – The documentation generator, which automatically generates documentation from source code comments </w:t>
      </w:r>
    </w:p>
    <w:p w14:paraId="7F1C7156" w14:textId="77777777" w:rsidR="00070216" w:rsidRDefault="00070216">
      <w:pPr>
        <w:numPr>
          <w:ilvl w:val="0"/>
          <w:numId w:val="20"/>
        </w:numPr>
        <w:tabs>
          <w:tab w:val="left" w:pos="720"/>
        </w:tabs>
        <w:jc w:val="both"/>
        <w:rPr>
          <w:lang w:val="en"/>
        </w:rPr>
      </w:pPr>
      <w:r>
        <w:rPr>
          <w:lang w:val="en"/>
        </w:rPr>
        <w:t xml:space="preserve">jdb – The debugger </w:t>
      </w:r>
    </w:p>
    <w:p w14:paraId="0134EDC0" w14:textId="77777777" w:rsidR="00070216" w:rsidRDefault="00070216">
      <w:pPr>
        <w:numPr>
          <w:ilvl w:val="0"/>
          <w:numId w:val="20"/>
        </w:numPr>
        <w:tabs>
          <w:tab w:val="left" w:pos="720"/>
        </w:tabs>
        <w:jc w:val="both"/>
        <w:rPr>
          <w:lang w:val="en"/>
        </w:rPr>
      </w:pPr>
      <w:r>
        <w:rPr>
          <w:lang w:val="en"/>
        </w:rPr>
        <w:t xml:space="preserve">javap – The class file disassembler </w:t>
      </w:r>
    </w:p>
    <w:p w14:paraId="66919BD1" w14:textId="77777777" w:rsidR="00070216" w:rsidRDefault="00070216">
      <w:pPr>
        <w:numPr>
          <w:ilvl w:val="0"/>
          <w:numId w:val="20"/>
        </w:numPr>
        <w:tabs>
          <w:tab w:val="left" w:pos="720"/>
        </w:tabs>
        <w:jc w:val="both"/>
        <w:rPr>
          <w:lang w:val="en"/>
        </w:rPr>
      </w:pPr>
      <w:r>
        <w:rPr>
          <w:lang w:val="en"/>
        </w:rPr>
        <w:t xml:space="preserve">appletviewer – This tool can be used to run and debug Java applets without a web browser </w:t>
      </w:r>
    </w:p>
    <w:p w14:paraId="7B137C30" w14:textId="77777777" w:rsidR="00070216" w:rsidRDefault="00070216">
      <w:pPr>
        <w:numPr>
          <w:ilvl w:val="0"/>
          <w:numId w:val="20"/>
        </w:numPr>
        <w:tabs>
          <w:tab w:val="left" w:pos="720"/>
        </w:tabs>
        <w:jc w:val="both"/>
        <w:rPr>
          <w:lang w:val="en"/>
        </w:rPr>
      </w:pPr>
      <w:r>
        <w:rPr>
          <w:lang w:val="en"/>
        </w:rPr>
        <w:t xml:space="preserve">javah – This is the C header and stub generator and used to write native methods </w:t>
      </w:r>
    </w:p>
    <w:p w14:paraId="35902BE2" w14:textId="77777777" w:rsidR="00070216" w:rsidRDefault="00070216">
      <w:pPr>
        <w:numPr>
          <w:ilvl w:val="0"/>
          <w:numId w:val="20"/>
        </w:numPr>
        <w:tabs>
          <w:tab w:val="left" w:pos="720"/>
        </w:tabs>
        <w:jc w:val="both"/>
        <w:rPr>
          <w:lang w:val="en"/>
        </w:rPr>
      </w:pPr>
      <w:r>
        <w:rPr>
          <w:lang w:val="en"/>
        </w:rPr>
        <w:t xml:space="preserve">extcheck – This utility can detect Jar conflicts </w:t>
      </w:r>
    </w:p>
    <w:p w14:paraId="76F04D0C" w14:textId="77777777" w:rsidR="00070216" w:rsidRDefault="00070216">
      <w:pPr>
        <w:numPr>
          <w:ilvl w:val="0"/>
          <w:numId w:val="20"/>
        </w:numPr>
        <w:tabs>
          <w:tab w:val="left" w:pos="720"/>
        </w:tabs>
        <w:jc w:val="both"/>
        <w:rPr>
          <w:lang w:val="en"/>
        </w:rPr>
      </w:pPr>
      <w:r>
        <w:rPr>
          <w:lang w:val="en"/>
        </w:rPr>
        <w:t xml:space="preserve">apt – The annotation processing tool </w:t>
      </w:r>
    </w:p>
    <w:p w14:paraId="7BC8BE4A" w14:textId="77777777" w:rsidR="00070216" w:rsidRDefault="00070216">
      <w:pPr>
        <w:numPr>
          <w:ilvl w:val="0"/>
          <w:numId w:val="20"/>
        </w:numPr>
        <w:tabs>
          <w:tab w:val="left" w:pos="720"/>
        </w:tabs>
        <w:jc w:val="both"/>
        <w:rPr>
          <w:lang w:val="en"/>
        </w:rPr>
      </w:pPr>
      <w:r>
        <w:rPr>
          <w:lang w:val="en"/>
        </w:rPr>
        <w:t xml:space="preserve">jhat – (Experimental) Java heap analysis tool </w:t>
      </w:r>
    </w:p>
    <w:p w14:paraId="5F3923AD" w14:textId="77777777" w:rsidR="00070216" w:rsidRDefault="00070216">
      <w:pPr>
        <w:numPr>
          <w:ilvl w:val="0"/>
          <w:numId w:val="20"/>
        </w:numPr>
        <w:tabs>
          <w:tab w:val="left" w:pos="720"/>
        </w:tabs>
        <w:jc w:val="both"/>
        <w:rPr>
          <w:lang w:val="en"/>
        </w:rPr>
      </w:pPr>
      <w:r>
        <w:rPr>
          <w:lang w:val="en"/>
        </w:rPr>
        <w:t xml:space="preserve">jstack – (Experimental) This utility prints Java stack traces of Java threads </w:t>
      </w:r>
    </w:p>
    <w:p w14:paraId="2E1A9B5C" w14:textId="77777777" w:rsidR="00070216" w:rsidRDefault="00070216">
      <w:pPr>
        <w:numPr>
          <w:ilvl w:val="0"/>
          <w:numId w:val="20"/>
        </w:numPr>
        <w:tabs>
          <w:tab w:val="left" w:pos="720"/>
        </w:tabs>
        <w:jc w:val="both"/>
        <w:rPr>
          <w:lang w:val="en"/>
        </w:rPr>
      </w:pPr>
      <w:r>
        <w:rPr>
          <w:lang w:val="en"/>
        </w:rPr>
        <w:t xml:space="preserve">jstat – (Experimental) Java Virtual Machine statistics monitoring tool </w:t>
      </w:r>
    </w:p>
    <w:p w14:paraId="4DC6E765" w14:textId="77777777" w:rsidR="00070216" w:rsidRDefault="00070216">
      <w:pPr>
        <w:numPr>
          <w:ilvl w:val="0"/>
          <w:numId w:val="20"/>
        </w:numPr>
        <w:tabs>
          <w:tab w:val="left" w:pos="720"/>
        </w:tabs>
        <w:jc w:val="both"/>
        <w:rPr>
          <w:lang w:val="en"/>
        </w:rPr>
      </w:pPr>
      <w:r>
        <w:rPr>
          <w:lang w:val="en"/>
        </w:rPr>
        <w:t xml:space="preserve">jstatd – (Experimental) jstat daemon </w:t>
      </w:r>
    </w:p>
    <w:p w14:paraId="62A7F8C3" w14:textId="77777777" w:rsidR="00070216" w:rsidRDefault="00070216">
      <w:pPr>
        <w:numPr>
          <w:ilvl w:val="0"/>
          <w:numId w:val="20"/>
        </w:numPr>
        <w:tabs>
          <w:tab w:val="left" w:pos="720"/>
        </w:tabs>
        <w:jc w:val="both"/>
        <w:rPr>
          <w:lang w:val="en"/>
        </w:rPr>
      </w:pPr>
      <w:r>
        <w:rPr>
          <w:lang w:val="en"/>
        </w:rPr>
        <w:t xml:space="preserve">jinfo – (Experimental) This utility gets configuration information from a running Java process or crash dump </w:t>
      </w:r>
    </w:p>
    <w:p w14:paraId="60FF4055" w14:textId="77777777" w:rsidR="00070216" w:rsidRDefault="00070216">
      <w:pPr>
        <w:numPr>
          <w:ilvl w:val="0"/>
          <w:numId w:val="20"/>
        </w:numPr>
        <w:tabs>
          <w:tab w:val="left" w:pos="720"/>
        </w:tabs>
        <w:jc w:val="both"/>
        <w:rPr>
          <w:lang w:val="en"/>
        </w:rPr>
      </w:pPr>
      <w:r>
        <w:rPr>
          <w:lang w:val="en"/>
        </w:rPr>
        <w:t xml:space="preserve">jmap – (Experimental) This utility outputs the memory map for Java and can print shared object memory maps or heap memory details of a given process or core dump </w:t>
      </w:r>
    </w:p>
    <w:p w14:paraId="3B53E182" w14:textId="77777777" w:rsidR="00070216" w:rsidRDefault="00070216">
      <w:pPr>
        <w:numPr>
          <w:ilvl w:val="0"/>
          <w:numId w:val="20"/>
        </w:numPr>
        <w:tabs>
          <w:tab w:val="left" w:pos="720"/>
        </w:tabs>
        <w:spacing w:after="280"/>
        <w:jc w:val="both"/>
        <w:rPr>
          <w:lang w:val="en"/>
        </w:rPr>
      </w:pPr>
      <w:r>
        <w:rPr>
          <w:lang w:val="en"/>
        </w:rPr>
        <w:t xml:space="preserve">idlj – The IDL-to-Java compiler. This utility generates Java bindings from a given IDL file. </w:t>
      </w:r>
    </w:p>
    <w:p w14:paraId="1BFF0FE5" w14:textId="77777777" w:rsidR="00070216" w:rsidRDefault="00070216">
      <w:pPr>
        <w:pStyle w:val="NormalWeb"/>
        <w:spacing w:before="0" w:after="0"/>
        <w:jc w:val="both"/>
        <w:rPr>
          <w:color w:val="000000"/>
          <w:szCs w:val="41"/>
          <w:lang w:val="en"/>
        </w:rPr>
      </w:pPr>
      <w:r>
        <w:rPr>
          <w:color w:val="000000"/>
          <w:szCs w:val="41"/>
          <w:lang w:val="en"/>
        </w:rPr>
        <w:t xml:space="preserve">The JDK also comes with a complete JRE usually called a </w:t>
      </w:r>
      <w:r>
        <w:rPr>
          <w:i/>
          <w:iCs/>
          <w:color w:val="000000"/>
          <w:szCs w:val="41"/>
          <w:lang w:val="en"/>
        </w:rPr>
        <w:t>private</w:t>
      </w:r>
      <w:r>
        <w:rPr>
          <w:color w:val="000000"/>
          <w:szCs w:val="41"/>
          <w:lang w:val="en"/>
        </w:rPr>
        <w:t xml:space="preserve"> runtime. It consists of a Java Virtual Machine and all of the class libraries that will be present in the production environment, as well as additional libraries only useful to developers, such as the internationalization libraries and the IDL libraries.</w:t>
      </w:r>
    </w:p>
    <w:p w14:paraId="23118B9A" w14:textId="77777777" w:rsidR="00070216" w:rsidRDefault="00070216">
      <w:pPr>
        <w:pageBreakBefore/>
        <w:jc w:val="both"/>
        <w:rPr>
          <w:rFonts w:ascii="PAEQOM+TimesNewRomanPS-BoldMT" w:eastAsia="PAEQOM+TimesNewRomanPS-BoldMT" w:hAnsi="PAEQOM+TimesNewRomanPS-BoldMT" w:cs="PAEQOM+TimesNewRomanPS-BoldMT"/>
          <w:b/>
          <w:bCs/>
          <w:color w:val="000000"/>
          <w:sz w:val="23"/>
          <w:szCs w:val="23"/>
          <w:lang w:val="en"/>
        </w:rPr>
      </w:pPr>
    </w:p>
    <w:p w14:paraId="73254A64" w14:textId="77777777" w:rsidR="00070216" w:rsidRDefault="00070216">
      <w:pPr>
        <w:pStyle w:val="NormalWeb"/>
        <w:tabs>
          <w:tab w:val="left" w:pos="2985"/>
        </w:tabs>
        <w:spacing w:before="0" w:after="0"/>
        <w:ind w:left="180" w:firstLine="540"/>
        <w:jc w:val="center"/>
        <w:rPr>
          <w:rFonts w:ascii="PAEQOM+TimesNewRomanPS-BoldMT" w:eastAsia="PAEQOM+TimesNewRomanPS-BoldMT" w:hAnsi="PAEQOM+TimesNewRomanPS-BoldMT"/>
          <w:b/>
          <w:bCs/>
          <w:color w:val="000000"/>
          <w:sz w:val="38"/>
          <w:szCs w:val="41"/>
          <w:u w:val="single"/>
          <w:lang w:val="en"/>
        </w:rPr>
      </w:pPr>
      <w:r>
        <w:rPr>
          <w:rFonts w:ascii="PAEQOM+TimesNewRomanPS-BoldMT" w:eastAsia="PAEQOM+TimesNewRomanPS-BoldMT" w:hAnsi="PAEQOM+TimesNewRomanPS-BoldMT"/>
          <w:b/>
          <w:bCs/>
          <w:color w:val="000000"/>
          <w:sz w:val="38"/>
          <w:szCs w:val="41"/>
          <w:u w:val="single"/>
          <w:lang w:val="en"/>
        </w:rPr>
        <w:t>Introduction to Jxta</w:t>
      </w:r>
    </w:p>
    <w:p w14:paraId="78A3C80C" w14:textId="77777777" w:rsidR="00070216" w:rsidRDefault="00070216">
      <w:pPr>
        <w:jc w:val="both"/>
        <w:rPr>
          <w:rFonts w:ascii="PAEQOM+TimesNewRomanPS-BoldMT" w:eastAsia="PAEQOM+TimesNewRomanPS-BoldMT" w:hAnsi="PAEQOM+TimesNewRomanPS-BoldMT" w:cs="PAEQOM+TimesNewRomanPS-BoldMT"/>
          <w:b/>
          <w:bCs/>
          <w:color w:val="000000"/>
          <w:sz w:val="23"/>
          <w:szCs w:val="23"/>
          <w:lang w:val="en"/>
        </w:rPr>
      </w:pPr>
    </w:p>
    <w:p w14:paraId="3E3E7FF4" w14:textId="77777777" w:rsidR="00070216" w:rsidRDefault="00070216">
      <w:pPr>
        <w:pStyle w:val="Heading2"/>
        <w:tabs>
          <w:tab w:val="left" w:pos="0"/>
        </w:tabs>
        <w:rPr>
          <w:rStyle w:val="mw-headline"/>
          <w:rFonts w:ascii="Times New Roman" w:hAnsi="Times New Roman" w:cs="Times New Roman"/>
          <w:sz w:val="30"/>
          <w:u w:val="single"/>
          <w:lang w:val="en"/>
        </w:rPr>
      </w:pPr>
      <w:r>
        <w:rPr>
          <w:rStyle w:val="mw-headline"/>
          <w:rFonts w:ascii="Times New Roman" w:hAnsi="Times New Roman" w:cs="Times New Roman"/>
          <w:sz w:val="30"/>
          <w:u w:val="single"/>
          <w:lang w:val="en"/>
        </w:rPr>
        <w:t>Overview</w:t>
      </w:r>
    </w:p>
    <w:p w14:paraId="7EBF7666" w14:textId="77777777" w:rsidR="00070216" w:rsidRDefault="00070216">
      <w:pPr>
        <w:pStyle w:val="NormalWeb"/>
        <w:spacing w:before="0" w:after="0"/>
        <w:jc w:val="both"/>
        <w:rPr>
          <w:rFonts w:ascii="ZJTWAT+TimesNewRomanPSMT" w:eastAsia="ZJTWAT+TimesNewRomanPSMT" w:hAnsi="ZJTWAT+TimesNewRomanPSMT"/>
          <w:color w:val="000000"/>
          <w:sz w:val="19"/>
          <w:szCs w:val="41"/>
          <w:lang w:val="en"/>
        </w:rPr>
      </w:pPr>
      <w:r>
        <w:rPr>
          <w:rFonts w:eastAsia="ZJTWAT+TimesNewRomanPSMT"/>
          <w:color w:val="000000"/>
          <w:lang w:val="en"/>
        </w:rPr>
        <w:t>The JXTA software architecture is divided into three layers</w:t>
      </w:r>
      <w:r>
        <w:rPr>
          <w:rFonts w:ascii="ZJTWAT+TimesNewRomanPSMT" w:eastAsia="ZJTWAT+TimesNewRomanPSMT" w:hAnsi="ZJTWAT+TimesNewRomanPSMT"/>
          <w:color w:val="000000"/>
          <w:sz w:val="19"/>
          <w:szCs w:val="41"/>
          <w:lang w:val="en"/>
        </w:rPr>
        <w:t xml:space="preserve">, </w:t>
      </w:r>
    </w:p>
    <w:p w14:paraId="122E2131" w14:textId="77777777" w:rsidR="00070216" w:rsidRDefault="00070216">
      <w:pPr>
        <w:pStyle w:val="NormalWeb"/>
        <w:spacing w:before="0" w:after="0"/>
        <w:jc w:val="both"/>
        <w:rPr>
          <w:color w:val="000000"/>
          <w:szCs w:val="41"/>
          <w:lang w:val="en"/>
        </w:rPr>
      </w:pPr>
    </w:p>
    <w:p w14:paraId="0EBC0B47" w14:textId="77777777" w:rsidR="00070216" w:rsidRDefault="00070216">
      <w:pPr>
        <w:pStyle w:val="NormalWeb"/>
        <w:spacing w:before="0" w:after="0"/>
        <w:jc w:val="both"/>
        <w:rPr>
          <w:color w:val="000000"/>
          <w:szCs w:val="41"/>
          <w:lang w:val="en"/>
        </w:rPr>
      </w:pPr>
    </w:p>
    <w:p w14:paraId="5F09584A" w14:textId="77777777" w:rsidR="00070216" w:rsidRDefault="00AE1B5A">
      <w:pPr>
        <w:pStyle w:val="NormalWeb"/>
        <w:spacing w:before="0" w:after="0"/>
        <w:jc w:val="both"/>
        <w:rPr>
          <w:color w:val="000000"/>
          <w:szCs w:val="41"/>
          <w:lang w:val="en"/>
        </w:rPr>
      </w:pPr>
      <w:r>
        <w:rPr>
          <w:noProof/>
          <w:lang w:val="en-GB" w:eastAsia="en-GB"/>
        </w:rPr>
        <w:drawing>
          <wp:anchor distT="0" distB="0" distL="0" distR="0" simplePos="0" relativeHeight="251590144" behindDoc="0" locked="0" layoutInCell="1" allowOverlap="1" wp14:anchorId="50303F67" wp14:editId="65FD39E4">
            <wp:simplePos x="0" y="0"/>
            <wp:positionH relativeFrom="column">
              <wp:align>center</wp:align>
            </wp:positionH>
            <wp:positionV relativeFrom="paragraph">
              <wp:posOffset>0</wp:posOffset>
            </wp:positionV>
            <wp:extent cx="4974590" cy="3408680"/>
            <wp:effectExtent l="0" t="0" r="0" b="0"/>
            <wp:wrapTopAndBottom/>
            <wp:docPr id="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4590" cy="34086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8D0340" w14:textId="77777777" w:rsidR="00070216" w:rsidRDefault="00070216">
      <w:pPr>
        <w:jc w:val="both"/>
        <w:rPr>
          <w:color w:val="000000"/>
          <w:szCs w:val="41"/>
          <w:lang w:val="en"/>
        </w:rPr>
      </w:pPr>
    </w:p>
    <w:p w14:paraId="30C26519" w14:textId="77777777" w:rsidR="00070216" w:rsidRDefault="00070216">
      <w:pPr>
        <w:autoSpaceDE w:val="0"/>
        <w:rPr>
          <w:rFonts w:eastAsia="JPSNWO+Neo-Symbol" w:cs="JPSNWO+Neo-Symbol"/>
          <w:b/>
          <w:bCs/>
          <w:color w:val="000000"/>
        </w:rPr>
      </w:pPr>
      <w:r>
        <w:rPr>
          <w:rFonts w:ascii="JPSNWO+Neo-Symbol" w:eastAsia="JPSNWO+Neo-Symbol" w:hAnsi="JPSNWO+Neo-Symbol" w:cs="JPSNWO+Neo-Symbol"/>
          <w:b/>
          <w:bCs/>
          <w:color w:val="000000"/>
          <w:sz w:val="18"/>
          <w:szCs w:val="18"/>
        </w:rPr>
        <w:t>•</w:t>
      </w:r>
      <w:r>
        <w:rPr>
          <w:rFonts w:eastAsia="JPSNWO+Neo-Symbol" w:cs="JPSNWO+Neo-Symbol"/>
          <w:b/>
          <w:bCs/>
          <w:color w:val="000000"/>
        </w:rPr>
        <w:t>JXTA Core</w:t>
      </w:r>
    </w:p>
    <w:p w14:paraId="2CAD486D" w14:textId="77777777" w:rsidR="00070216" w:rsidRDefault="00070216">
      <w:pPr>
        <w:autoSpaceDE w:val="0"/>
        <w:rPr>
          <w:rFonts w:eastAsia="JPSNWO+Neo-Symbol" w:cs="JPSNWO+Neo-Symbol"/>
          <w:color w:val="000000"/>
        </w:rPr>
      </w:pPr>
    </w:p>
    <w:p w14:paraId="0EC036FF" w14:textId="77777777" w:rsidR="00070216" w:rsidRDefault="00070216">
      <w:pPr>
        <w:autoSpaceDE w:val="0"/>
        <w:rPr>
          <w:rFonts w:eastAsia="ZJTWAT+TimesNewRomanPSMT" w:cs="ZJTWAT+TimesNewRomanPSMT"/>
          <w:color w:val="000000"/>
        </w:rPr>
      </w:pPr>
      <w:r>
        <w:rPr>
          <w:rFonts w:eastAsia="ZJTWAT+TimesNewRomanPSMT" w:cs="ZJTWAT+TimesNewRomanPSMT"/>
          <w:color w:val="000000"/>
        </w:rPr>
        <w:t xml:space="preserve">The JXTA core encapsulates the minimal and essential primitives that are common to P2P networking. It includes building blocks to enable key mechanisms for P2P applications, including discovery, communication transports (including firewall and NAT traversal), the creation of peers and peer groups, and associated security primitives. </w:t>
      </w:r>
    </w:p>
    <w:p w14:paraId="7F0A8D5B" w14:textId="77777777" w:rsidR="00070216" w:rsidRDefault="00070216">
      <w:pPr>
        <w:autoSpaceDE w:val="0"/>
        <w:rPr>
          <w:rFonts w:eastAsia="ZJTWAT+TimesNewRomanPSMT" w:cs="ZJTWAT+TimesNewRomanPSMT"/>
          <w:color w:val="000000"/>
        </w:rPr>
      </w:pPr>
    </w:p>
    <w:p w14:paraId="52DDC927" w14:textId="77777777" w:rsidR="00070216" w:rsidRDefault="00070216">
      <w:pPr>
        <w:autoSpaceDE w:val="0"/>
        <w:rPr>
          <w:rFonts w:eastAsia="ZJTWAT+TimesNewRomanPSMT" w:cs="ZJTWAT+TimesNewRomanPSMT"/>
          <w:b/>
          <w:bCs/>
          <w:color w:val="000000"/>
        </w:rPr>
      </w:pPr>
      <w:r>
        <w:rPr>
          <w:rFonts w:eastAsia="ZJTWAT+TimesNewRomanPSMT" w:cs="ZJTWAT+TimesNewRomanPSMT"/>
          <w:b/>
          <w:bCs/>
          <w:color w:val="000000"/>
        </w:rPr>
        <w:t>•Services Layer</w:t>
      </w:r>
    </w:p>
    <w:p w14:paraId="217AC8FE" w14:textId="77777777" w:rsidR="00070216" w:rsidRDefault="00070216">
      <w:pPr>
        <w:autoSpaceDE w:val="0"/>
        <w:rPr>
          <w:rFonts w:eastAsia="ZJTWAT+TimesNewRomanPSMT" w:cs="ZJTWAT+TimesNewRomanPSMT"/>
          <w:color w:val="000000"/>
        </w:rPr>
      </w:pPr>
    </w:p>
    <w:p w14:paraId="7E7D7A5B" w14:textId="77777777" w:rsidR="00070216" w:rsidRDefault="00070216">
      <w:pPr>
        <w:autoSpaceDE w:val="0"/>
        <w:rPr>
          <w:rFonts w:eastAsia="ZJTWAT+TimesNewRomanPSMT" w:cs="ZJTWAT+TimesNewRomanPSMT"/>
          <w:color w:val="000000"/>
        </w:rPr>
      </w:pPr>
      <w:r>
        <w:rPr>
          <w:rFonts w:eastAsia="ZJTWAT+TimesNewRomanPSMT" w:cs="ZJTWAT+TimesNewRomanPSMT"/>
          <w:color w:val="000000"/>
        </w:rPr>
        <w:t>The services layer includes network services that may not be absolutely necessary for a P2P network to operate, but are common or desirable in a P2P environment. Examples of network services include searching and indexing, directory, storage systems, file sharing, distributed file systems, resource aggregation and renting, protocol translation, authentication, and PKI (Public Key Infrastructure) services.</w:t>
      </w:r>
    </w:p>
    <w:p w14:paraId="2ECBFD34" w14:textId="77777777" w:rsidR="00070216" w:rsidRDefault="00070216">
      <w:pPr>
        <w:autoSpaceDE w:val="0"/>
        <w:rPr>
          <w:rFonts w:eastAsia="ZJTWAT+TimesNewRomanPSMT" w:cs="ZJTWAT+TimesNewRomanPSMT"/>
          <w:b/>
          <w:bCs/>
          <w:color w:val="000000"/>
        </w:rPr>
      </w:pPr>
      <w:r>
        <w:rPr>
          <w:rFonts w:eastAsia="ZJTWAT+TimesNewRomanPSMT" w:cs="ZJTWAT+TimesNewRomanPSMT"/>
          <w:b/>
          <w:bCs/>
          <w:color w:val="000000"/>
        </w:rPr>
        <w:t>•Applications Layer</w:t>
      </w:r>
    </w:p>
    <w:p w14:paraId="62BD8F60" w14:textId="77777777" w:rsidR="00070216" w:rsidRDefault="00070216">
      <w:pPr>
        <w:autoSpaceDE w:val="0"/>
        <w:rPr>
          <w:rFonts w:eastAsia="ZJTWAT+TimesNewRomanPSMT" w:cs="ZJTWAT+TimesNewRomanPSMT"/>
          <w:color w:val="000000"/>
        </w:rPr>
      </w:pPr>
    </w:p>
    <w:p w14:paraId="1D324DC3" w14:textId="77777777" w:rsidR="00070216" w:rsidRDefault="00070216">
      <w:pPr>
        <w:autoSpaceDE w:val="0"/>
        <w:rPr>
          <w:rFonts w:ascii="ZJTWAT+TimesNewRomanPSMT" w:eastAsia="ZJTWAT+TimesNewRomanPSMT" w:hAnsi="ZJTWAT+TimesNewRomanPSMT" w:cs="ZJTWAT+TimesNewRomanPSMT"/>
          <w:color w:val="000000"/>
          <w:sz w:val="19"/>
          <w:szCs w:val="19"/>
        </w:rPr>
      </w:pPr>
      <w:r>
        <w:rPr>
          <w:rFonts w:eastAsia="ZJTWAT+TimesNewRomanPSMT" w:cs="ZJTWAT+TimesNewRomanPSMT"/>
          <w:color w:val="000000"/>
        </w:rPr>
        <w:t>The applications layer includes implementation of integrated applications, such as P2P instant messaging, document and resource sharing, entertainment content management and delivery, P2P E- mail systems, distributed auction systems, and many others.</w:t>
      </w:r>
      <w:r>
        <w:rPr>
          <w:rFonts w:ascii="ZJTWAT+TimesNewRomanPSMT" w:eastAsia="ZJTWAT+TimesNewRomanPSMT" w:hAnsi="ZJTWAT+TimesNewRomanPSMT" w:cs="ZJTWAT+TimesNewRomanPSMT"/>
          <w:color w:val="000000"/>
          <w:sz w:val="19"/>
          <w:szCs w:val="19"/>
        </w:rPr>
        <w:t xml:space="preserve"> </w:t>
      </w:r>
    </w:p>
    <w:p w14:paraId="2DDDFD4B" w14:textId="77777777" w:rsidR="00070216" w:rsidRDefault="00070216">
      <w:pPr>
        <w:autoSpaceDE w:val="0"/>
      </w:pPr>
    </w:p>
    <w:p w14:paraId="384AFCB7"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 xml:space="preserve">The boundary between services and applications is not rigid. One customer's application can be viewed as a service to another customer. The entire system is designed to be modular, allowing developers to pick and choose a collection of services and applications that suits their needs. </w:t>
      </w:r>
    </w:p>
    <w:p w14:paraId="2FCDC37C" w14:textId="77777777" w:rsidR="00070216" w:rsidRDefault="00070216">
      <w:pPr>
        <w:autoSpaceDE w:val="0"/>
        <w:rPr>
          <w:rFonts w:eastAsia="ZJTWAT+TimesNewRomanPSMT" w:cs="ZJTWAT+TimesNewRomanPSMT"/>
          <w:color w:val="000000"/>
        </w:rPr>
      </w:pPr>
    </w:p>
    <w:p w14:paraId="03D13F12" w14:textId="77777777" w:rsidR="00070216" w:rsidRDefault="00070216">
      <w:pPr>
        <w:autoSpaceDE w:val="0"/>
        <w:rPr>
          <w:rFonts w:eastAsia="ZJTWAT+TimesNewRomanPSMT" w:cs="ZJTWAT+TimesNewRomanPSMT"/>
          <w:color w:val="000000"/>
        </w:rPr>
      </w:pPr>
    </w:p>
    <w:p w14:paraId="0D6D52E9" w14:textId="77777777" w:rsidR="00070216" w:rsidRDefault="00070216">
      <w:pPr>
        <w:autoSpaceDE w:val="0"/>
        <w:rPr>
          <w:lang w:val="en"/>
        </w:rPr>
      </w:pPr>
      <w:r>
        <w:rPr>
          <w:rFonts w:eastAsia="ZJTWAT+TimesNewRomanPSMT" w:cs="ZJTWAT+TimesNewRomanPSMT"/>
          <w:color w:val="000000"/>
          <w:sz w:val="30"/>
          <w:szCs w:val="30"/>
          <w:lang w:val="en"/>
        </w:rPr>
        <w:t>What is JXTA™ Technology?</w:t>
      </w:r>
      <w:r>
        <w:rPr>
          <w:lang w:val="en"/>
        </w:rPr>
        <w:t xml:space="preserve"> </w:t>
      </w:r>
    </w:p>
    <w:p w14:paraId="36125F0E"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JXTA is an open network computing platform designed for peer-to-peer (P2P) computing by way of providing the basic building blocks and services required to enable anything anywhere application connectivity.</w:t>
      </w:r>
    </w:p>
    <w:p w14:paraId="79D56E94"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 xml:space="preserve">The name “JXTA” is not an acronym. It is short hand for </w:t>
      </w:r>
      <w:r>
        <w:rPr>
          <w:rFonts w:eastAsia="ZJTWAT+TimesNewRomanPSMT" w:cs="ZJTWAT+TimesNewRomanPSMT"/>
          <w:i/>
          <w:iCs/>
          <w:color w:val="000000"/>
          <w:lang w:val="en"/>
        </w:rPr>
        <w:t>juxtapose</w:t>
      </w:r>
      <w:r>
        <w:rPr>
          <w:rFonts w:eastAsia="ZJTWAT+TimesNewRomanPSMT" w:cs="ZJTWAT+TimesNewRomanPSMT"/>
          <w:color w:val="000000"/>
          <w:lang w:val="en"/>
        </w:rPr>
        <w:t>, as in side by side. It is a recognition that P2P is juxtaposed to client-server or Web-based computing, which is today’s traditional distributed computing model.</w:t>
      </w:r>
    </w:p>
    <w:p w14:paraId="0C002372"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JXTA provides a common set of open protocols backed with open source reference implementations for developing peer-to-peer applications. The JXTA protocols standardize the manner in which peers:</w:t>
      </w:r>
    </w:p>
    <w:p w14:paraId="7C5C93AB" w14:textId="77777777" w:rsidR="00070216" w:rsidRDefault="00070216">
      <w:pPr>
        <w:autoSpaceDE w:val="0"/>
        <w:rPr>
          <w:rFonts w:eastAsia="ZJTWAT+TimesNewRomanPSMT" w:cs="ZJTWAT+TimesNewRomanPSMT"/>
          <w:color w:val="000000"/>
          <w:lang w:val="en"/>
        </w:rPr>
      </w:pPr>
    </w:p>
    <w:p w14:paraId="0699FD5D" w14:textId="77777777" w:rsidR="00070216" w:rsidRDefault="00070216">
      <w:pPr>
        <w:autoSpaceDE w:val="0"/>
        <w:rPr>
          <w:rFonts w:eastAsia="ZJTWAT+TimesNewRomanPSMT" w:cs="ZJTWAT+TimesNewRomanPSMT"/>
          <w:color w:val="000000"/>
          <w:lang w:val="en"/>
        </w:rPr>
      </w:pPr>
    </w:p>
    <w:p w14:paraId="5C997E2C"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•Discover each other</w:t>
      </w:r>
    </w:p>
    <w:p w14:paraId="078A5054" w14:textId="77777777" w:rsidR="00070216" w:rsidRDefault="00070216">
      <w:pPr>
        <w:autoSpaceDE w:val="0"/>
        <w:rPr>
          <w:rFonts w:eastAsia="ZJTWAT+TimesNewRomanPSMT" w:cs="ZJTWAT+TimesNewRomanPSMT"/>
          <w:color w:val="000000"/>
          <w:lang w:val="en"/>
        </w:rPr>
      </w:pPr>
    </w:p>
    <w:p w14:paraId="60386108"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•Self-organize into peer groups</w:t>
      </w:r>
    </w:p>
    <w:p w14:paraId="6DEF6AC9" w14:textId="77777777" w:rsidR="00070216" w:rsidRDefault="00070216">
      <w:pPr>
        <w:autoSpaceDE w:val="0"/>
        <w:rPr>
          <w:rFonts w:eastAsia="ZJTWAT+TimesNewRomanPSMT" w:cs="ZJTWAT+TimesNewRomanPSMT"/>
          <w:color w:val="000000"/>
          <w:lang w:val="en"/>
        </w:rPr>
      </w:pPr>
    </w:p>
    <w:p w14:paraId="14E09D07"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•Advertise and discover network resources</w:t>
      </w:r>
    </w:p>
    <w:p w14:paraId="07F4E0B3" w14:textId="77777777" w:rsidR="00070216" w:rsidRDefault="00070216">
      <w:pPr>
        <w:autoSpaceDE w:val="0"/>
        <w:rPr>
          <w:rFonts w:eastAsia="ZJTWAT+TimesNewRomanPSMT" w:cs="ZJTWAT+TimesNewRomanPSMT"/>
          <w:color w:val="000000"/>
          <w:lang w:val="en"/>
        </w:rPr>
      </w:pPr>
    </w:p>
    <w:p w14:paraId="585CED9F"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•Communicate with each other</w:t>
      </w:r>
    </w:p>
    <w:p w14:paraId="0014C841" w14:textId="77777777" w:rsidR="00070216" w:rsidRDefault="00070216">
      <w:pPr>
        <w:autoSpaceDE w:val="0"/>
        <w:rPr>
          <w:rFonts w:eastAsia="ZJTWAT+TimesNewRomanPSMT" w:cs="ZJTWAT+TimesNewRomanPSMT"/>
          <w:color w:val="000000"/>
          <w:lang w:val="en"/>
        </w:rPr>
      </w:pPr>
    </w:p>
    <w:p w14:paraId="385310C6"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•Monitor each other</w:t>
      </w:r>
    </w:p>
    <w:p w14:paraId="65B74762" w14:textId="77777777" w:rsidR="00070216" w:rsidRDefault="00070216">
      <w:pPr>
        <w:autoSpaceDE w:val="0"/>
        <w:rPr>
          <w:rFonts w:eastAsia="ZJTWAT+TimesNewRomanPSMT" w:cs="ZJTWAT+TimesNewRomanPSMT"/>
          <w:color w:val="000000"/>
          <w:lang w:val="en"/>
        </w:rPr>
      </w:pPr>
    </w:p>
    <w:p w14:paraId="433A5EB5" w14:textId="77777777" w:rsidR="00070216" w:rsidRDefault="00070216">
      <w:pPr>
        <w:autoSpaceDE w:val="0"/>
        <w:rPr>
          <w:rFonts w:eastAsia="ZJTWAT+TimesNewRomanPSMT" w:cs="ZJTWAT+TimesNewRomanPSMT"/>
          <w:color w:val="000000"/>
          <w:lang w:val="en"/>
        </w:rPr>
      </w:pPr>
      <w:r>
        <w:rPr>
          <w:rFonts w:eastAsia="ZJTWAT+TimesNewRomanPSMT" w:cs="ZJTWAT+TimesNewRomanPSMT"/>
          <w:color w:val="000000"/>
          <w:lang w:val="en"/>
        </w:rPr>
        <w:t>The JXTA protocols are designed to be independent of programming languages and transport protocols alike. The protocols can be implemented in the Java programming language, C/C++, .NET, Ruby, and numerous other languages. Furthermore, they can be implemented on top of TCP/IP, HTTP, Bluetooth, and other network transports all the while maintaining global interoperability.</w:t>
      </w:r>
    </w:p>
    <w:p w14:paraId="31501302" w14:textId="77777777" w:rsidR="00070216" w:rsidRDefault="00070216">
      <w:pPr>
        <w:autoSpaceDE w:val="0"/>
        <w:rPr>
          <w:rFonts w:ascii="PAEQOM+TimesNewRomanPS-BoldMT" w:eastAsia="PAEQOM+TimesNewRomanPS-BoldMT" w:hAnsi="PAEQOM+TimesNewRomanPS-BoldMT" w:cs="PAEQOM+TimesNewRomanPS-BoldMT"/>
          <w:b/>
          <w:bCs/>
          <w:color w:val="000000"/>
          <w:sz w:val="23"/>
          <w:szCs w:val="23"/>
        </w:rPr>
      </w:pPr>
    </w:p>
    <w:p w14:paraId="67F5F19D" w14:textId="77777777" w:rsidR="00070216" w:rsidRDefault="00070216">
      <w:pPr>
        <w:autoSpaceDE w:val="0"/>
        <w:rPr>
          <w:rFonts w:ascii="PAEQOM+TimesNewRomanPS-BoldMT" w:eastAsia="PAEQOM+TimesNewRomanPS-BoldMT" w:hAnsi="PAEQOM+TimesNewRomanPS-BoldMT" w:cs="PAEQOM+TimesNewRomanPS-BoldMT"/>
          <w:b/>
          <w:bCs/>
          <w:color w:val="000000"/>
          <w:sz w:val="23"/>
          <w:szCs w:val="23"/>
        </w:rPr>
      </w:pPr>
    </w:p>
    <w:p w14:paraId="61431596" w14:textId="77777777" w:rsidR="00070216" w:rsidRDefault="00070216">
      <w:pPr>
        <w:autoSpaceDE w:val="0"/>
        <w:rPr>
          <w:rFonts w:eastAsia="ZJTWAT+TimesNewRomanPSMT" w:cs="ZJTWAT+TimesNewRomanPSMT"/>
          <w:color w:val="000000"/>
        </w:rPr>
      </w:pPr>
    </w:p>
    <w:p w14:paraId="659FF781" w14:textId="77777777" w:rsidR="00070216" w:rsidRDefault="00070216">
      <w:pPr>
        <w:pStyle w:val="Heading1"/>
        <w:pageBreakBefore/>
        <w:tabs>
          <w:tab w:val="left" w:pos="0"/>
        </w:tabs>
        <w:jc w:val="center"/>
        <w:rPr>
          <w:rFonts w:ascii="Times New Roman" w:hAnsi="Times New Roman"/>
          <w:b w:val="0"/>
          <w:sz w:val="38"/>
          <w:u w:val="single"/>
        </w:rPr>
      </w:pPr>
    </w:p>
    <w:p w14:paraId="44E6EBCD" w14:textId="77777777" w:rsidR="00070216" w:rsidRDefault="00070216">
      <w:pPr>
        <w:pStyle w:val="Heading1"/>
        <w:tabs>
          <w:tab w:val="left" w:pos="0"/>
        </w:tabs>
        <w:jc w:val="center"/>
        <w:rPr>
          <w:rFonts w:ascii="Times New Roman" w:hAnsi="Times New Roman"/>
          <w:b w:val="0"/>
          <w:sz w:val="38"/>
          <w:u w:val="single"/>
        </w:rPr>
      </w:pPr>
      <w:r>
        <w:rPr>
          <w:rFonts w:ascii="Times New Roman" w:hAnsi="Times New Roman"/>
          <w:b w:val="0"/>
          <w:sz w:val="38"/>
          <w:u w:val="single"/>
        </w:rPr>
        <w:t xml:space="preserve">Software Requirement Specification (SRS) </w:t>
      </w:r>
    </w:p>
    <w:p w14:paraId="69F0EC70" w14:textId="77777777" w:rsidR="00070216" w:rsidRDefault="00070216">
      <w:pPr>
        <w:autoSpaceDE w:val="0"/>
        <w:rPr>
          <w:b/>
          <w:bCs/>
          <w:sz w:val="23"/>
          <w:szCs w:val="23"/>
        </w:rPr>
      </w:pPr>
    </w:p>
    <w:p w14:paraId="5AAB8424" w14:textId="77777777" w:rsidR="00070216" w:rsidRDefault="00070216">
      <w:pPr>
        <w:autoSpaceDE w:val="0"/>
        <w:rPr>
          <w:b/>
          <w:bCs/>
          <w:sz w:val="23"/>
          <w:szCs w:val="23"/>
        </w:rPr>
      </w:pPr>
    </w:p>
    <w:p w14:paraId="00F931CC" w14:textId="77777777" w:rsidR="00070216" w:rsidRDefault="00070216">
      <w:pPr>
        <w:numPr>
          <w:ilvl w:val="0"/>
          <w:numId w:val="6"/>
        </w:numPr>
        <w:tabs>
          <w:tab w:val="left" w:pos="360"/>
        </w:tabs>
        <w:rPr>
          <w:rStyle w:val="Heading2Char"/>
          <w:b w:val="0"/>
          <w:i w:val="0"/>
          <w:u w:val="single"/>
        </w:rPr>
      </w:pPr>
      <w:r>
        <w:rPr>
          <w:rStyle w:val="Heading2Char"/>
          <w:b w:val="0"/>
          <w:i w:val="0"/>
          <w:u w:val="single"/>
        </w:rPr>
        <w:t>Introduction</w:t>
      </w:r>
    </w:p>
    <w:p w14:paraId="72F814FB" w14:textId="77777777" w:rsidR="00070216" w:rsidRDefault="00070216"/>
    <w:p w14:paraId="3249D207" w14:textId="77777777" w:rsidR="00070216" w:rsidRDefault="00070216">
      <w:pPr>
        <w:numPr>
          <w:ilvl w:val="1"/>
          <w:numId w:val="6"/>
        </w:numPr>
        <w:tabs>
          <w:tab w:val="left" w:pos="792"/>
        </w:tabs>
        <w:autoSpaceDE w:val="0"/>
        <w:rPr>
          <w:sz w:val="23"/>
          <w:szCs w:val="23"/>
        </w:rPr>
      </w:pPr>
      <w:r>
        <w:rPr>
          <w:b/>
          <w:bCs/>
          <w:sz w:val="23"/>
          <w:szCs w:val="23"/>
        </w:rPr>
        <w:t>Purpose</w:t>
      </w:r>
      <w:r>
        <w:rPr>
          <w:sz w:val="23"/>
          <w:szCs w:val="23"/>
        </w:rPr>
        <w:t>:</w:t>
      </w:r>
    </w:p>
    <w:p w14:paraId="550B2AB0" w14:textId="77777777" w:rsidR="00070216" w:rsidRDefault="00070216">
      <w:pPr>
        <w:autoSpaceDE w:val="0"/>
        <w:rPr>
          <w:sz w:val="23"/>
          <w:szCs w:val="23"/>
        </w:rPr>
      </w:pPr>
    </w:p>
    <w:p w14:paraId="28717B1B" w14:textId="77777777" w:rsidR="00070216" w:rsidRDefault="00070216">
      <w:pPr>
        <w:pStyle w:val="BodyText"/>
        <w:ind w:left="792"/>
        <w:jc w:val="both"/>
      </w:pPr>
      <w:r>
        <w:t>Magnum Peer to Peer System (MPPS) is intended to help the user (individual/organization) in sharing resources and services across the internet in a decentralized manner.</w:t>
      </w:r>
    </w:p>
    <w:p w14:paraId="248C7421" w14:textId="77777777" w:rsidR="00070216" w:rsidRDefault="00070216">
      <w:pPr>
        <w:autoSpaceDE w:val="0"/>
        <w:ind w:left="792"/>
        <w:rPr>
          <w:sz w:val="23"/>
          <w:szCs w:val="23"/>
        </w:rPr>
      </w:pPr>
    </w:p>
    <w:p w14:paraId="3B4FEE1B" w14:textId="77777777" w:rsidR="00070216" w:rsidRDefault="00070216">
      <w:pPr>
        <w:pStyle w:val="BodyText"/>
        <w:ind w:left="792"/>
        <w:jc w:val="both"/>
      </w:pPr>
      <w:r>
        <w:t>This document is meant to describe in vivid detail the features of MPPS, so as to serve both as a guide to the developers as well as a software validation document for the prospective client.</w:t>
      </w:r>
    </w:p>
    <w:p w14:paraId="046E4CAA" w14:textId="77777777" w:rsidR="00070216" w:rsidRDefault="00070216">
      <w:pPr>
        <w:autoSpaceDE w:val="0"/>
        <w:rPr>
          <w:b/>
          <w:bCs/>
          <w:sz w:val="23"/>
          <w:szCs w:val="23"/>
        </w:rPr>
      </w:pPr>
    </w:p>
    <w:p w14:paraId="167FDAD8" w14:textId="77777777" w:rsidR="00070216" w:rsidRDefault="00070216">
      <w:pPr>
        <w:autoSpaceDE w:val="0"/>
        <w:rPr>
          <w:b/>
          <w:bCs/>
          <w:sz w:val="23"/>
          <w:szCs w:val="23"/>
        </w:rPr>
      </w:pPr>
    </w:p>
    <w:p w14:paraId="41FB5614" w14:textId="77777777" w:rsidR="00070216" w:rsidRDefault="00070216">
      <w:pPr>
        <w:numPr>
          <w:ilvl w:val="1"/>
          <w:numId w:val="6"/>
        </w:numPr>
        <w:tabs>
          <w:tab w:val="left" w:pos="792"/>
        </w:tabs>
        <w:autoSpaceDE w:val="0"/>
        <w:rPr>
          <w:b/>
          <w:bCs/>
          <w:sz w:val="23"/>
          <w:szCs w:val="23"/>
        </w:rPr>
      </w:pPr>
      <w:r>
        <w:rPr>
          <w:b/>
          <w:bCs/>
          <w:sz w:val="23"/>
          <w:szCs w:val="23"/>
        </w:rPr>
        <w:t>Scope:</w:t>
      </w:r>
    </w:p>
    <w:p w14:paraId="62220D4A" w14:textId="77777777" w:rsidR="00070216" w:rsidRDefault="00070216">
      <w:pPr>
        <w:autoSpaceDE w:val="0"/>
        <w:rPr>
          <w:b/>
          <w:bCs/>
          <w:sz w:val="23"/>
          <w:szCs w:val="23"/>
        </w:rPr>
      </w:pPr>
    </w:p>
    <w:p w14:paraId="4F64A96C" w14:textId="77777777" w:rsidR="00070216" w:rsidRDefault="00070216">
      <w:pPr>
        <w:pStyle w:val="BodyTextIndent"/>
        <w:jc w:val="both"/>
        <w:rPr>
          <w:rFonts w:ascii="Times New Roman" w:hAnsi="Times New Roman" w:cs="Times New Roman"/>
        </w:rPr>
      </w:pPr>
      <w:r>
        <w:rPr>
          <w:rFonts w:ascii="Times New Roman" w:hAnsi="Times New Roman" w:cs="Times New Roman"/>
        </w:rPr>
        <w:t>We describe what features are in the scope of the software and what are not in the scope of the software developed.</w:t>
      </w:r>
    </w:p>
    <w:p w14:paraId="63C47065" w14:textId="77777777" w:rsidR="00070216" w:rsidRDefault="00070216">
      <w:pPr>
        <w:autoSpaceDE w:val="0"/>
        <w:ind w:left="792"/>
        <w:rPr>
          <w:b/>
          <w:bCs/>
          <w:sz w:val="23"/>
          <w:szCs w:val="23"/>
        </w:rPr>
      </w:pPr>
    </w:p>
    <w:p w14:paraId="0218BC92" w14:textId="77777777" w:rsidR="00070216" w:rsidRDefault="00070216">
      <w:pPr>
        <w:autoSpaceDE w:val="0"/>
        <w:ind w:left="792"/>
        <w:rPr>
          <w:i/>
          <w:iCs/>
          <w:sz w:val="23"/>
          <w:szCs w:val="23"/>
          <w:u w:val="single"/>
        </w:rPr>
      </w:pPr>
      <w:r>
        <w:rPr>
          <w:i/>
          <w:iCs/>
          <w:sz w:val="23"/>
          <w:szCs w:val="23"/>
          <w:u w:val="single"/>
        </w:rPr>
        <w:t>In Scope:</w:t>
      </w:r>
    </w:p>
    <w:p w14:paraId="0A06D368" w14:textId="77777777" w:rsidR="00070216" w:rsidRDefault="00070216">
      <w:pPr>
        <w:autoSpaceDE w:val="0"/>
        <w:ind w:left="792"/>
        <w:rPr>
          <w:i/>
          <w:iCs/>
          <w:sz w:val="23"/>
          <w:szCs w:val="23"/>
          <w:u w:val="single"/>
        </w:rPr>
      </w:pPr>
    </w:p>
    <w:p w14:paraId="42E8F042" w14:textId="77777777" w:rsidR="00070216" w:rsidRDefault="00070216">
      <w:pPr>
        <w:numPr>
          <w:ilvl w:val="0"/>
          <w:numId w:val="7"/>
        </w:numPr>
        <w:tabs>
          <w:tab w:val="left" w:pos="1512"/>
        </w:tabs>
        <w:autoSpaceDE w:val="0"/>
        <w:jc w:val="both"/>
        <w:rPr>
          <w:sz w:val="23"/>
          <w:szCs w:val="23"/>
        </w:rPr>
      </w:pPr>
      <w:r>
        <w:rPr>
          <w:sz w:val="23"/>
          <w:szCs w:val="23"/>
        </w:rPr>
        <w:t>Managing and maintaining indexes and records about entities like shared resources download history etc.</w:t>
      </w:r>
    </w:p>
    <w:p w14:paraId="7D55FCA3" w14:textId="77777777" w:rsidR="00070216" w:rsidRDefault="00070216">
      <w:pPr>
        <w:autoSpaceDE w:val="0"/>
        <w:ind w:left="792"/>
        <w:jc w:val="both"/>
        <w:rPr>
          <w:sz w:val="23"/>
          <w:szCs w:val="23"/>
        </w:rPr>
      </w:pPr>
    </w:p>
    <w:p w14:paraId="66CA06FA" w14:textId="77777777" w:rsidR="00070216" w:rsidRDefault="00070216">
      <w:pPr>
        <w:numPr>
          <w:ilvl w:val="0"/>
          <w:numId w:val="7"/>
        </w:numPr>
        <w:tabs>
          <w:tab w:val="left" w:pos="1512"/>
        </w:tabs>
        <w:autoSpaceDE w:val="0"/>
        <w:jc w:val="both"/>
        <w:rPr>
          <w:sz w:val="23"/>
          <w:szCs w:val="23"/>
        </w:rPr>
      </w:pPr>
      <w:r>
        <w:rPr>
          <w:sz w:val="23"/>
          <w:szCs w:val="23"/>
        </w:rPr>
        <w:t>Dynamic computations of upload and download speeds for the resources being shared and retrieved to and from the network.</w:t>
      </w:r>
    </w:p>
    <w:p w14:paraId="6F7A9822" w14:textId="77777777" w:rsidR="00070216" w:rsidRDefault="00070216">
      <w:pPr>
        <w:autoSpaceDE w:val="0"/>
        <w:ind w:left="792"/>
        <w:jc w:val="both"/>
        <w:rPr>
          <w:sz w:val="23"/>
          <w:szCs w:val="23"/>
        </w:rPr>
      </w:pPr>
    </w:p>
    <w:p w14:paraId="4D2B3F18" w14:textId="77777777" w:rsidR="00070216" w:rsidRDefault="00070216">
      <w:pPr>
        <w:numPr>
          <w:ilvl w:val="0"/>
          <w:numId w:val="7"/>
        </w:numPr>
        <w:tabs>
          <w:tab w:val="left" w:pos="1512"/>
        </w:tabs>
        <w:autoSpaceDE w:val="0"/>
        <w:jc w:val="both"/>
        <w:rPr>
          <w:sz w:val="23"/>
          <w:szCs w:val="23"/>
        </w:rPr>
      </w:pPr>
      <w:r>
        <w:rPr>
          <w:sz w:val="23"/>
          <w:szCs w:val="23"/>
        </w:rPr>
        <w:t>Authentication of peer before allowing them access into peer groups.</w:t>
      </w:r>
    </w:p>
    <w:p w14:paraId="0F20678B" w14:textId="77777777" w:rsidR="00070216" w:rsidRDefault="00070216">
      <w:pPr>
        <w:autoSpaceDE w:val="0"/>
        <w:ind w:left="792"/>
        <w:jc w:val="both"/>
        <w:rPr>
          <w:sz w:val="23"/>
          <w:szCs w:val="23"/>
        </w:rPr>
      </w:pPr>
    </w:p>
    <w:p w14:paraId="69310195" w14:textId="77777777" w:rsidR="00070216" w:rsidRDefault="00070216">
      <w:pPr>
        <w:numPr>
          <w:ilvl w:val="0"/>
          <w:numId w:val="7"/>
        </w:numPr>
        <w:tabs>
          <w:tab w:val="left" w:pos="1512"/>
        </w:tabs>
        <w:autoSpaceDE w:val="0"/>
        <w:jc w:val="both"/>
        <w:rPr>
          <w:sz w:val="23"/>
          <w:szCs w:val="23"/>
        </w:rPr>
      </w:pPr>
      <w:r>
        <w:rPr>
          <w:sz w:val="23"/>
          <w:szCs w:val="23"/>
        </w:rPr>
        <w:t>Monitoring and live updating of the status of all the peers present in the group.</w:t>
      </w:r>
    </w:p>
    <w:p w14:paraId="181692EA" w14:textId="77777777" w:rsidR="00070216" w:rsidRDefault="00070216">
      <w:pPr>
        <w:autoSpaceDE w:val="0"/>
        <w:ind w:left="792"/>
        <w:jc w:val="both"/>
        <w:rPr>
          <w:sz w:val="23"/>
          <w:szCs w:val="23"/>
        </w:rPr>
      </w:pPr>
    </w:p>
    <w:p w14:paraId="350ED00F" w14:textId="77777777" w:rsidR="00070216" w:rsidRDefault="00070216">
      <w:pPr>
        <w:numPr>
          <w:ilvl w:val="0"/>
          <w:numId w:val="7"/>
        </w:numPr>
        <w:tabs>
          <w:tab w:val="left" w:pos="1512"/>
        </w:tabs>
        <w:autoSpaceDE w:val="0"/>
        <w:jc w:val="both"/>
        <w:rPr>
          <w:sz w:val="23"/>
          <w:szCs w:val="23"/>
        </w:rPr>
      </w:pPr>
      <w:r>
        <w:rPr>
          <w:sz w:val="23"/>
          <w:szCs w:val="23"/>
        </w:rPr>
        <w:t xml:space="preserve">Allowing users to decide the peers they don’t want to have communication with. </w:t>
      </w:r>
    </w:p>
    <w:p w14:paraId="14509A02" w14:textId="77777777" w:rsidR="00070216" w:rsidRDefault="00070216">
      <w:pPr>
        <w:autoSpaceDE w:val="0"/>
        <w:ind w:left="792"/>
        <w:jc w:val="both"/>
        <w:rPr>
          <w:sz w:val="23"/>
          <w:szCs w:val="23"/>
        </w:rPr>
      </w:pPr>
    </w:p>
    <w:p w14:paraId="7330E7EF" w14:textId="77777777" w:rsidR="00070216" w:rsidRDefault="00070216">
      <w:pPr>
        <w:numPr>
          <w:ilvl w:val="0"/>
          <w:numId w:val="7"/>
        </w:numPr>
        <w:tabs>
          <w:tab w:val="left" w:pos="1512"/>
        </w:tabs>
        <w:autoSpaceDE w:val="0"/>
        <w:jc w:val="both"/>
        <w:rPr>
          <w:sz w:val="23"/>
          <w:szCs w:val="23"/>
        </w:rPr>
      </w:pPr>
      <w:r>
        <w:rPr>
          <w:sz w:val="23"/>
          <w:szCs w:val="23"/>
        </w:rPr>
        <w:t>Sorting results of search queries as per user discretion like by size, number of active uploaders etc.</w:t>
      </w:r>
    </w:p>
    <w:p w14:paraId="363EB848" w14:textId="77777777" w:rsidR="00070216" w:rsidRDefault="00070216">
      <w:pPr>
        <w:autoSpaceDE w:val="0"/>
        <w:ind w:left="792"/>
        <w:rPr>
          <w:b/>
          <w:bCs/>
          <w:sz w:val="23"/>
          <w:szCs w:val="23"/>
        </w:rPr>
      </w:pPr>
    </w:p>
    <w:p w14:paraId="1F3070C2" w14:textId="77777777" w:rsidR="00070216" w:rsidRDefault="00070216">
      <w:pPr>
        <w:autoSpaceDE w:val="0"/>
        <w:ind w:left="792"/>
        <w:rPr>
          <w:b/>
          <w:bCs/>
          <w:sz w:val="23"/>
          <w:szCs w:val="23"/>
        </w:rPr>
      </w:pPr>
    </w:p>
    <w:p w14:paraId="20628AB6" w14:textId="77777777" w:rsidR="00070216" w:rsidRDefault="00070216">
      <w:pPr>
        <w:autoSpaceDE w:val="0"/>
        <w:ind w:left="792"/>
        <w:rPr>
          <w:b/>
          <w:bCs/>
          <w:sz w:val="23"/>
          <w:szCs w:val="23"/>
        </w:rPr>
      </w:pPr>
    </w:p>
    <w:p w14:paraId="7F701F7C" w14:textId="77777777" w:rsidR="00070216" w:rsidRDefault="00070216">
      <w:pPr>
        <w:autoSpaceDE w:val="0"/>
        <w:ind w:left="792"/>
        <w:rPr>
          <w:b/>
          <w:bCs/>
          <w:sz w:val="23"/>
          <w:szCs w:val="23"/>
        </w:rPr>
      </w:pPr>
    </w:p>
    <w:p w14:paraId="0B74E12B" w14:textId="77777777" w:rsidR="00070216" w:rsidRDefault="00070216">
      <w:pPr>
        <w:autoSpaceDE w:val="0"/>
        <w:ind w:left="792"/>
        <w:rPr>
          <w:b/>
          <w:bCs/>
          <w:sz w:val="23"/>
          <w:szCs w:val="23"/>
        </w:rPr>
      </w:pPr>
    </w:p>
    <w:p w14:paraId="1DEEF1AF" w14:textId="77777777" w:rsidR="00070216" w:rsidRDefault="00070216">
      <w:pPr>
        <w:autoSpaceDE w:val="0"/>
        <w:ind w:left="792"/>
        <w:rPr>
          <w:b/>
          <w:bCs/>
          <w:sz w:val="23"/>
          <w:szCs w:val="23"/>
        </w:rPr>
      </w:pPr>
    </w:p>
    <w:p w14:paraId="72BA8FDA" w14:textId="77777777" w:rsidR="00070216" w:rsidRDefault="00070216">
      <w:pPr>
        <w:autoSpaceDE w:val="0"/>
        <w:ind w:left="792"/>
        <w:rPr>
          <w:i/>
          <w:iCs/>
          <w:sz w:val="23"/>
          <w:szCs w:val="23"/>
          <w:u w:val="single"/>
        </w:rPr>
      </w:pPr>
    </w:p>
    <w:p w14:paraId="7A2D90C2" w14:textId="77777777" w:rsidR="00070216" w:rsidRDefault="00070216">
      <w:pPr>
        <w:autoSpaceDE w:val="0"/>
        <w:ind w:left="792"/>
        <w:rPr>
          <w:i/>
          <w:iCs/>
          <w:sz w:val="23"/>
          <w:szCs w:val="23"/>
          <w:u w:val="single"/>
        </w:rPr>
      </w:pPr>
      <w:r>
        <w:rPr>
          <w:i/>
          <w:iCs/>
          <w:sz w:val="23"/>
          <w:szCs w:val="23"/>
          <w:u w:val="single"/>
        </w:rPr>
        <w:t>Out of Scope:</w:t>
      </w:r>
    </w:p>
    <w:p w14:paraId="41175857" w14:textId="77777777" w:rsidR="00070216" w:rsidRDefault="00070216">
      <w:pPr>
        <w:autoSpaceDE w:val="0"/>
        <w:ind w:left="792"/>
        <w:rPr>
          <w:sz w:val="23"/>
          <w:szCs w:val="23"/>
          <w:u w:val="single"/>
        </w:rPr>
      </w:pPr>
    </w:p>
    <w:p w14:paraId="37A4D0CE" w14:textId="77777777" w:rsidR="00070216" w:rsidRDefault="00070216">
      <w:pPr>
        <w:numPr>
          <w:ilvl w:val="0"/>
          <w:numId w:val="8"/>
        </w:numPr>
        <w:tabs>
          <w:tab w:val="left" w:pos="1512"/>
        </w:tabs>
        <w:autoSpaceDE w:val="0"/>
        <w:jc w:val="both"/>
        <w:rPr>
          <w:sz w:val="23"/>
          <w:szCs w:val="23"/>
        </w:rPr>
      </w:pPr>
      <w:r>
        <w:rPr>
          <w:sz w:val="23"/>
          <w:szCs w:val="23"/>
        </w:rPr>
        <w:t>Authenticity of the resource cannot be ensured.</w:t>
      </w:r>
    </w:p>
    <w:p w14:paraId="48EB4873" w14:textId="77777777" w:rsidR="00070216" w:rsidRDefault="00070216">
      <w:pPr>
        <w:autoSpaceDE w:val="0"/>
        <w:ind w:left="1152"/>
        <w:jc w:val="both"/>
        <w:rPr>
          <w:sz w:val="23"/>
          <w:szCs w:val="23"/>
        </w:rPr>
      </w:pPr>
    </w:p>
    <w:p w14:paraId="054746E9" w14:textId="77777777" w:rsidR="00070216" w:rsidRDefault="00070216">
      <w:pPr>
        <w:numPr>
          <w:ilvl w:val="0"/>
          <w:numId w:val="8"/>
        </w:numPr>
        <w:tabs>
          <w:tab w:val="left" w:pos="1512"/>
        </w:tabs>
        <w:autoSpaceDE w:val="0"/>
        <w:jc w:val="both"/>
        <w:rPr>
          <w:sz w:val="23"/>
          <w:szCs w:val="23"/>
        </w:rPr>
      </w:pPr>
      <w:r>
        <w:rPr>
          <w:sz w:val="23"/>
          <w:szCs w:val="23"/>
        </w:rPr>
        <w:t>External anti-virus soft wares are required to check the files for viruses and other malicious codes.</w:t>
      </w:r>
    </w:p>
    <w:p w14:paraId="1A781809" w14:textId="77777777" w:rsidR="00070216" w:rsidRDefault="00070216">
      <w:pPr>
        <w:autoSpaceDE w:val="0"/>
        <w:jc w:val="both"/>
        <w:rPr>
          <w:sz w:val="23"/>
          <w:szCs w:val="23"/>
        </w:rPr>
      </w:pPr>
    </w:p>
    <w:p w14:paraId="0C3EDE60" w14:textId="77777777" w:rsidR="00070216" w:rsidRDefault="00070216">
      <w:pPr>
        <w:numPr>
          <w:ilvl w:val="0"/>
          <w:numId w:val="8"/>
        </w:numPr>
        <w:tabs>
          <w:tab w:val="left" w:pos="1512"/>
        </w:tabs>
        <w:autoSpaceDE w:val="0"/>
        <w:jc w:val="both"/>
        <w:rPr>
          <w:sz w:val="23"/>
          <w:szCs w:val="23"/>
        </w:rPr>
      </w:pPr>
      <w:r>
        <w:rPr>
          <w:sz w:val="23"/>
          <w:szCs w:val="23"/>
        </w:rPr>
        <w:t>High Communication speeds cannot be guaranteed, as they are dependent on network traffic.</w:t>
      </w:r>
    </w:p>
    <w:p w14:paraId="62E5B8D4" w14:textId="77777777" w:rsidR="00070216" w:rsidRDefault="00070216">
      <w:pPr>
        <w:autoSpaceDE w:val="0"/>
        <w:ind w:left="792"/>
        <w:rPr>
          <w:sz w:val="23"/>
          <w:szCs w:val="23"/>
        </w:rPr>
      </w:pPr>
    </w:p>
    <w:p w14:paraId="21F08073" w14:textId="77777777" w:rsidR="00070216" w:rsidRDefault="00070216">
      <w:pPr>
        <w:autoSpaceDE w:val="0"/>
        <w:ind w:left="792"/>
        <w:rPr>
          <w:sz w:val="23"/>
          <w:szCs w:val="23"/>
        </w:rPr>
      </w:pPr>
    </w:p>
    <w:p w14:paraId="227C70AE" w14:textId="77777777" w:rsidR="00070216" w:rsidRDefault="00070216">
      <w:pPr>
        <w:autoSpaceDE w:val="0"/>
        <w:ind w:left="360"/>
        <w:rPr>
          <w:b/>
          <w:bCs/>
          <w:sz w:val="23"/>
          <w:szCs w:val="23"/>
        </w:rPr>
      </w:pPr>
      <w:r>
        <w:rPr>
          <w:sz w:val="23"/>
          <w:szCs w:val="23"/>
        </w:rPr>
        <w:t xml:space="preserve">1.3. </w:t>
      </w:r>
      <w:r>
        <w:rPr>
          <w:b/>
          <w:bCs/>
          <w:sz w:val="23"/>
          <w:szCs w:val="23"/>
        </w:rPr>
        <w:t>Definitions, Acronyms, and Abbreviations:</w:t>
      </w:r>
    </w:p>
    <w:p w14:paraId="1AFB7FD5" w14:textId="77777777" w:rsidR="00070216" w:rsidRDefault="00070216">
      <w:pPr>
        <w:autoSpaceDE w:val="0"/>
        <w:ind w:left="360"/>
        <w:rPr>
          <w:b/>
          <w:bCs/>
          <w:sz w:val="23"/>
          <w:szCs w:val="23"/>
        </w:rPr>
      </w:pPr>
    </w:p>
    <w:p w14:paraId="3D63BFD5" w14:textId="77777777" w:rsidR="00070216" w:rsidRDefault="00070216">
      <w:pPr>
        <w:autoSpaceDE w:val="0"/>
        <w:ind w:left="792"/>
        <w:rPr>
          <w:i/>
          <w:iCs/>
          <w:sz w:val="23"/>
          <w:szCs w:val="23"/>
          <w:u w:val="single"/>
        </w:rPr>
      </w:pPr>
      <w:r>
        <w:rPr>
          <w:i/>
          <w:iCs/>
          <w:sz w:val="23"/>
          <w:szCs w:val="23"/>
          <w:u w:val="single"/>
        </w:rPr>
        <w:t>Acronyms and Abbreviations:</w:t>
      </w:r>
    </w:p>
    <w:p w14:paraId="36C323B9" w14:textId="77777777" w:rsidR="00070216" w:rsidRDefault="00070216">
      <w:pPr>
        <w:autoSpaceDE w:val="0"/>
        <w:ind w:left="792"/>
        <w:rPr>
          <w:i/>
          <w:iCs/>
          <w:sz w:val="23"/>
          <w:szCs w:val="23"/>
          <w:u w:val="single"/>
        </w:rPr>
      </w:pPr>
    </w:p>
    <w:p w14:paraId="773E45C6" w14:textId="77777777" w:rsidR="00070216" w:rsidRDefault="00070216">
      <w:pPr>
        <w:numPr>
          <w:ilvl w:val="0"/>
          <w:numId w:val="9"/>
        </w:numPr>
        <w:tabs>
          <w:tab w:val="left" w:pos="1512"/>
          <w:tab w:val="left" w:pos="2160"/>
          <w:tab w:val="left" w:pos="2340"/>
        </w:tabs>
        <w:autoSpaceDE w:val="0"/>
        <w:jc w:val="both"/>
        <w:rPr>
          <w:sz w:val="23"/>
          <w:szCs w:val="23"/>
        </w:rPr>
      </w:pPr>
      <w:r>
        <w:rPr>
          <w:sz w:val="23"/>
          <w:szCs w:val="23"/>
        </w:rPr>
        <w:t>MPPS</w:t>
      </w:r>
      <w:r>
        <w:rPr>
          <w:sz w:val="23"/>
          <w:szCs w:val="23"/>
        </w:rPr>
        <w:tab/>
        <w:t xml:space="preserve">: </w:t>
      </w:r>
      <w:r>
        <w:rPr>
          <w:sz w:val="23"/>
          <w:szCs w:val="23"/>
        </w:rPr>
        <w:tab/>
        <w:t>Magnum Peer to Peer System</w:t>
      </w:r>
    </w:p>
    <w:p w14:paraId="2B07A768" w14:textId="77777777" w:rsidR="00070216" w:rsidRDefault="00070216">
      <w:pPr>
        <w:numPr>
          <w:ilvl w:val="0"/>
          <w:numId w:val="9"/>
        </w:numPr>
        <w:tabs>
          <w:tab w:val="left" w:pos="1512"/>
          <w:tab w:val="left" w:pos="2160"/>
          <w:tab w:val="left" w:pos="2340"/>
        </w:tabs>
        <w:autoSpaceDE w:val="0"/>
        <w:jc w:val="both"/>
        <w:rPr>
          <w:sz w:val="23"/>
          <w:szCs w:val="23"/>
        </w:rPr>
      </w:pPr>
      <w:r>
        <w:rPr>
          <w:sz w:val="23"/>
          <w:szCs w:val="23"/>
        </w:rPr>
        <w:t>SRS</w:t>
      </w:r>
      <w:r>
        <w:rPr>
          <w:sz w:val="23"/>
          <w:szCs w:val="23"/>
        </w:rPr>
        <w:tab/>
        <w:t xml:space="preserve">: </w:t>
      </w:r>
      <w:r>
        <w:rPr>
          <w:sz w:val="23"/>
          <w:szCs w:val="23"/>
        </w:rPr>
        <w:tab/>
        <w:t>Software Requirements Specification.</w:t>
      </w:r>
    </w:p>
    <w:p w14:paraId="5FADF89A" w14:textId="77777777" w:rsidR="00070216" w:rsidRDefault="00070216">
      <w:pPr>
        <w:numPr>
          <w:ilvl w:val="0"/>
          <w:numId w:val="9"/>
        </w:numPr>
        <w:tabs>
          <w:tab w:val="left" w:pos="1512"/>
          <w:tab w:val="left" w:pos="2160"/>
          <w:tab w:val="left" w:pos="2340"/>
        </w:tabs>
        <w:autoSpaceDE w:val="0"/>
        <w:jc w:val="both"/>
        <w:rPr>
          <w:sz w:val="23"/>
          <w:szCs w:val="23"/>
        </w:rPr>
      </w:pPr>
      <w:r>
        <w:rPr>
          <w:sz w:val="23"/>
          <w:szCs w:val="23"/>
        </w:rPr>
        <w:t>P2P</w:t>
      </w:r>
      <w:r>
        <w:rPr>
          <w:sz w:val="23"/>
          <w:szCs w:val="23"/>
        </w:rPr>
        <w:tab/>
        <w:t xml:space="preserve">: </w:t>
      </w:r>
      <w:r>
        <w:rPr>
          <w:sz w:val="23"/>
          <w:szCs w:val="23"/>
        </w:rPr>
        <w:tab/>
        <w:t>Peer-to-Peer.</w:t>
      </w:r>
    </w:p>
    <w:p w14:paraId="30271226" w14:textId="77777777" w:rsidR="00070216" w:rsidRDefault="00070216">
      <w:pPr>
        <w:numPr>
          <w:ilvl w:val="0"/>
          <w:numId w:val="9"/>
        </w:numPr>
        <w:tabs>
          <w:tab w:val="left" w:pos="1512"/>
          <w:tab w:val="left" w:pos="2160"/>
          <w:tab w:val="left" w:pos="2340"/>
        </w:tabs>
        <w:autoSpaceDE w:val="0"/>
        <w:jc w:val="both"/>
        <w:rPr>
          <w:sz w:val="23"/>
          <w:szCs w:val="23"/>
        </w:rPr>
      </w:pPr>
      <w:r>
        <w:rPr>
          <w:sz w:val="23"/>
          <w:szCs w:val="23"/>
        </w:rPr>
        <w:t>JXTA</w:t>
      </w:r>
      <w:r>
        <w:rPr>
          <w:sz w:val="23"/>
          <w:szCs w:val="23"/>
        </w:rPr>
        <w:tab/>
        <w:t xml:space="preserve">: </w:t>
      </w:r>
      <w:r>
        <w:rPr>
          <w:sz w:val="23"/>
          <w:szCs w:val="23"/>
        </w:rPr>
        <w:tab/>
        <w:t>Juxtapose</w:t>
      </w:r>
    </w:p>
    <w:p w14:paraId="65F00C5A" w14:textId="77777777" w:rsidR="00070216" w:rsidRDefault="00070216">
      <w:pPr>
        <w:numPr>
          <w:ilvl w:val="0"/>
          <w:numId w:val="9"/>
        </w:numPr>
        <w:tabs>
          <w:tab w:val="left" w:pos="1512"/>
          <w:tab w:val="left" w:pos="2160"/>
          <w:tab w:val="left" w:pos="2340"/>
        </w:tabs>
        <w:autoSpaceDE w:val="0"/>
        <w:jc w:val="both"/>
        <w:rPr>
          <w:sz w:val="23"/>
          <w:szCs w:val="23"/>
        </w:rPr>
      </w:pPr>
      <w:r>
        <w:rPr>
          <w:sz w:val="23"/>
          <w:szCs w:val="23"/>
        </w:rPr>
        <w:t>GUI</w:t>
      </w:r>
      <w:r>
        <w:rPr>
          <w:sz w:val="23"/>
          <w:szCs w:val="23"/>
        </w:rPr>
        <w:tab/>
        <w:t xml:space="preserve">: </w:t>
      </w:r>
      <w:r>
        <w:rPr>
          <w:sz w:val="23"/>
          <w:szCs w:val="23"/>
        </w:rPr>
        <w:tab/>
        <w:t>Graphical User Interface.</w:t>
      </w:r>
    </w:p>
    <w:p w14:paraId="4516BCA6" w14:textId="77777777" w:rsidR="00070216" w:rsidRDefault="00070216">
      <w:pPr>
        <w:numPr>
          <w:ilvl w:val="0"/>
          <w:numId w:val="9"/>
        </w:numPr>
        <w:tabs>
          <w:tab w:val="left" w:pos="1512"/>
          <w:tab w:val="left" w:pos="2160"/>
          <w:tab w:val="left" w:pos="2340"/>
        </w:tabs>
        <w:autoSpaceDE w:val="0"/>
        <w:jc w:val="both"/>
        <w:rPr>
          <w:sz w:val="23"/>
          <w:szCs w:val="23"/>
        </w:rPr>
      </w:pPr>
      <w:r>
        <w:rPr>
          <w:sz w:val="23"/>
          <w:szCs w:val="23"/>
        </w:rPr>
        <w:t>KBps</w:t>
      </w:r>
      <w:r>
        <w:rPr>
          <w:sz w:val="23"/>
          <w:szCs w:val="23"/>
        </w:rPr>
        <w:tab/>
        <w:t xml:space="preserve">: </w:t>
      </w:r>
      <w:r>
        <w:rPr>
          <w:sz w:val="23"/>
          <w:szCs w:val="23"/>
        </w:rPr>
        <w:tab/>
        <w:t>Kilo Bytes per second.</w:t>
      </w:r>
    </w:p>
    <w:p w14:paraId="145011FC" w14:textId="77777777" w:rsidR="00070216" w:rsidRDefault="00070216">
      <w:pPr>
        <w:numPr>
          <w:ilvl w:val="0"/>
          <w:numId w:val="9"/>
        </w:numPr>
        <w:tabs>
          <w:tab w:val="left" w:pos="1512"/>
          <w:tab w:val="left" w:pos="2160"/>
          <w:tab w:val="left" w:pos="2340"/>
        </w:tabs>
        <w:autoSpaceDE w:val="0"/>
        <w:jc w:val="both"/>
        <w:rPr>
          <w:sz w:val="23"/>
          <w:szCs w:val="23"/>
        </w:rPr>
      </w:pPr>
      <w:r>
        <w:rPr>
          <w:sz w:val="23"/>
          <w:szCs w:val="23"/>
        </w:rPr>
        <w:t>Kbps</w:t>
      </w:r>
      <w:r>
        <w:rPr>
          <w:sz w:val="23"/>
          <w:szCs w:val="23"/>
        </w:rPr>
        <w:tab/>
        <w:t>:</w:t>
      </w:r>
      <w:r>
        <w:rPr>
          <w:sz w:val="23"/>
          <w:szCs w:val="23"/>
        </w:rPr>
        <w:tab/>
        <w:t>Kilo Bits per second</w:t>
      </w:r>
    </w:p>
    <w:p w14:paraId="5ECEB6AE" w14:textId="77777777" w:rsidR="00070216" w:rsidRDefault="00070216">
      <w:pPr>
        <w:numPr>
          <w:ilvl w:val="0"/>
          <w:numId w:val="9"/>
        </w:numPr>
        <w:tabs>
          <w:tab w:val="left" w:pos="1512"/>
          <w:tab w:val="left" w:pos="2160"/>
          <w:tab w:val="left" w:pos="2340"/>
        </w:tabs>
        <w:autoSpaceDE w:val="0"/>
        <w:jc w:val="both"/>
        <w:rPr>
          <w:sz w:val="23"/>
          <w:szCs w:val="23"/>
        </w:rPr>
      </w:pPr>
      <w:r>
        <w:rPr>
          <w:sz w:val="23"/>
          <w:szCs w:val="23"/>
        </w:rPr>
        <w:t>Mbps</w:t>
      </w:r>
      <w:r>
        <w:rPr>
          <w:sz w:val="23"/>
          <w:szCs w:val="23"/>
        </w:rPr>
        <w:tab/>
        <w:t xml:space="preserve">: </w:t>
      </w:r>
      <w:r>
        <w:rPr>
          <w:sz w:val="23"/>
          <w:szCs w:val="23"/>
        </w:rPr>
        <w:tab/>
        <w:t>Mega Bits per second</w:t>
      </w:r>
    </w:p>
    <w:p w14:paraId="3B430BA6" w14:textId="77777777" w:rsidR="00070216" w:rsidRDefault="00070216">
      <w:pPr>
        <w:autoSpaceDE w:val="0"/>
        <w:ind w:left="792"/>
      </w:pPr>
    </w:p>
    <w:p w14:paraId="1622C25D" w14:textId="77777777" w:rsidR="00070216" w:rsidRDefault="00070216">
      <w:pPr>
        <w:pStyle w:val="Heading4"/>
        <w:tabs>
          <w:tab w:val="left" w:pos="792"/>
        </w:tabs>
        <w:rPr>
          <w:i w:val="0"/>
          <w:iCs w:val="0"/>
        </w:rPr>
      </w:pPr>
      <w:r>
        <w:t>Definitions</w:t>
      </w:r>
      <w:r>
        <w:rPr>
          <w:i w:val="0"/>
          <w:iCs w:val="0"/>
        </w:rPr>
        <w:t>:</w:t>
      </w:r>
    </w:p>
    <w:p w14:paraId="4E872235" w14:textId="77777777" w:rsidR="00070216" w:rsidRDefault="00070216">
      <w:pPr>
        <w:numPr>
          <w:ilvl w:val="0"/>
          <w:numId w:val="10"/>
        </w:numPr>
        <w:tabs>
          <w:tab w:val="left" w:pos="1512"/>
        </w:tabs>
        <w:autoSpaceDE w:val="0"/>
        <w:jc w:val="both"/>
        <w:rPr>
          <w:sz w:val="23"/>
          <w:szCs w:val="23"/>
        </w:rPr>
      </w:pPr>
      <w:r>
        <w:rPr>
          <w:b/>
          <w:bCs/>
          <w:sz w:val="23"/>
          <w:szCs w:val="23"/>
        </w:rPr>
        <w:t>Peer:</w:t>
      </w:r>
      <w:r>
        <w:rPr>
          <w:sz w:val="23"/>
          <w:szCs w:val="23"/>
        </w:rPr>
        <w:t xml:space="preserve"> A participating entity in a P2P network. A peer can be a computer process, a computer or another electronic device able of sending and receiving digital signals, or a group of them. Peers offer both client and server functionality to the network.</w:t>
      </w:r>
    </w:p>
    <w:p w14:paraId="31381C7A" w14:textId="77777777" w:rsidR="00070216" w:rsidRDefault="00070216">
      <w:pPr>
        <w:numPr>
          <w:ilvl w:val="0"/>
          <w:numId w:val="10"/>
        </w:numPr>
        <w:tabs>
          <w:tab w:val="left" w:pos="1512"/>
        </w:tabs>
        <w:autoSpaceDE w:val="0"/>
        <w:jc w:val="both"/>
        <w:rPr>
          <w:sz w:val="23"/>
          <w:szCs w:val="23"/>
        </w:rPr>
      </w:pPr>
      <w:r>
        <w:rPr>
          <w:b/>
          <w:bCs/>
          <w:sz w:val="23"/>
          <w:szCs w:val="23"/>
        </w:rPr>
        <w:t>Seeder:</w:t>
      </w:r>
      <w:r>
        <w:rPr>
          <w:sz w:val="23"/>
          <w:szCs w:val="23"/>
        </w:rPr>
        <w:t xml:space="preserve"> A peer making a resource available for other peers.</w:t>
      </w:r>
    </w:p>
    <w:p w14:paraId="50A94A43" w14:textId="77777777" w:rsidR="00070216" w:rsidRDefault="00070216">
      <w:pPr>
        <w:numPr>
          <w:ilvl w:val="0"/>
          <w:numId w:val="10"/>
        </w:numPr>
        <w:tabs>
          <w:tab w:val="left" w:pos="1512"/>
        </w:tabs>
        <w:autoSpaceDE w:val="0"/>
        <w:jc w:val="both"/>
        <w:rPr>
          <w:sz w:val="23"/>
          <w:szCs w:val="23"/>
        </w:rPr>
      </w:pPr>
      <w:r>
        <w:rPr>
          <w:b/>
          <w:bCs/>
          <w:sz w:val="23"/>
          <w:szCs w:val="23"/>
        </w:rPr>
        <w:t>Leecher:</w:t>
      </w:r>
      <w:r>
        <w:rPr>
          <w:sz w:val="23"/>
          <w:szCs w:val="23"/>
        </w:rPr>
        <w:t xml:space="preserve"> A peer downloading a resource from other peers.</w:t>
      </w:r>
    </w:p>
    <w:p w14:paraId="0992D34C" w14:textId="77777777" w:rsidR="00070216" w:rsidRDefault="00070216">
      <w:pPr>
        <w:numPr>
          <w:ilvl w:val="0"/>
          <w:numId w:val="10"/>
        </w:numPr>
        <w:tabs>
          <w:tab w:val="left" w:pos="1512"/>
        </w:tabs>
        <w:autoSpaceDE w:val="0"/>
        <w:jc w:val="both"/>
        <w:rPr>
          <w:sz w:val="23"/>
          <w:szCs w:val="23"/>
        </w:rPr>
      </w:pPr>
      <w:r>
        <w:rPr>
          <w:b/>
          <w:bCs/>
          <w:sz w:val="23"/>
          <w:szCs w:val="23"/>
        </w:rPr>
        <w:t>Peer group:</w:t>
      </w:r>
      <w:r>
        <w:rPr>
          <w:sz w:val="23"/>
          <w:szCs w:val="23"/>
        </w:rPr>
        <w:t xml:space="preserve"> A conceptual group of peers in the network that provide a common service. The actual difference between a peer and a peer group, theoretically, comes down to the intended interaction of the rest of the network with it. </w:t>
      </w:r>
    </w:p>
    <w:p w14:paraId="60C0ADC0" w14:textId="77777777" w:rsidR="00070216" w:rsidRDefault="00070216">
      <w:pPr>
        <w:numPr>
          <w:ilvl w:val="0"/>
          <w:numId w:val="10"/>
        </w:numPr>
        <w:tabs>
          <w:tab w:val="left" w:pos="1512"/>
        </w:tabs>
        <w:autoSpaceDE w:val="0"/>
        <w:jc w:val="both"/>
        <w:rPr>
          <w:sz w:val="23"/>
          <w:szCs w:val="23"/>
        </w:rPr>
      </w:pPr>
      <w:r>
        <w:rPr>
          <w:b/>
          <w:bCs/>
          <w:sz w:val="23"/>
          <w:szCs w:val="23"/>
        </w:rPr>
        <w:t xml:space="preserve">Discovery: </w:t>
      </w:r>
      <w:r>
        <w:rPr>
          <w:sz w:val="23"/>
          <w:szCs w:val="23"/>
        </w:rPr>
        <w:t xml:space="preserve">The process by which a peer in the network discovers other peers or resources of interest. </w:t>
      </w:r>
    </w:p>
    <w:p w14:paraId="5AD67FDB" w14:textId="77777777" w:rsidR="00070216" w:rsidRDefault="00070216">
      <w:pPr>
        <w:numPr>
          <w:ilvl w:val="0"/>
          <w:numId w:val="10"/>
        </w:numPr>
        <w:tabs>
          <w:tab w:val="left" w:pos="1512"/>
        </w:tabs>
        <w:autoSpaceDE w:val="0"/>
        <w:jc w:val="both"/>
        <w:rPr>
          <w:sz w:val="23"/>
          <w:szCs w:val="23"/>
        </w:rPr>
      </w:pPr>
      <w:r>
        <w:rPr>
          <w:b/>
          <w:bCs/>
          <w:sz w:val="23"/>
          <w:szCs w:val="23"/>
        </w:rPr>
        <w:t xml:space="preserve">Connections: </w:t>
      </w:r>
      <w:r>
        <w:rPr>
          <w:sz w:val="23"/>
          <w:szCs w:val="23"/>
        </w:rPr>
        <w:t>The data channels that are established between peers at run-time and by which information is exchanged.</w:t>
      </w:r>
    </w:p>
    <w:p w14:paraId="71F3DDFB" w14:textId="77777777" w:rsidR="00070216" w:rsidRDefault="00070216">
      <w:pPr>
        <w:numPr>
          <w:ilvl w:val="0"/>
          <w:numId w:val="10"/>
        </w:numPr>
        <w:tabs>
          <w:tab w:val="left" w:pos="1512"/>
        </w:tabs>
        <w:autoSpaceDE w:val="0"/>
        <w:jc w:val="both"/>
        <w:rPr>
          <w:sz w:val="23"/>
          <w:szCs w:val="23"/>
        </w:rPr>
      </w:pPr>
      <w:r>
        <w:rPr>
          <w:b/>
          <w:bCs/>
          <w:sz w:val="23"/>
          <w:szCs w:val="23"/>
        </w:rPr>
        <w:t>JXTA:</w:t>
      </w:r>
      <w:r>
        <w:rPr>
          <w:sz w:val="23"/>
          <w:szCs w:val="23"/>
        </w:rPr>
        <w:t xml:space="preserve"> An open source peer-to-peer protocol specification begun by Sun Microsystems in 2001</w:t>
      </w:r>
    </w:p>
    <w:p w14:paraId="3397D5D4" w14:textId="77777777" w:rsidR="00070216" w:rsidRDefault="00070216">
      <w:pPr>
        <w:autoSpaceDE w:val="0"/>
        <w:ind w:left="792"/>
        <w:jc w:val="center"/>
        <w:rPr>
          <w:sz w:val="23"/>
          <w:szCs w:val="23"/>
        </w:rPr>
      </w:pPr>
    </w:p>
    <w:p w14:paraId="62F2F25E" w14:textId="77777777" w:rsidR="00070216" w:rsidRDefault="00070216">
      <w:pPr>
        <w:pageBreakBefore/>
        <w:autoSpaceDE w:val="0"/>
        <w:ind w:left="792"/>
        <w:jc w:val="center"/>
        <w:rPr>
          <w:sz w:val="23"/>
          <w:szCs w:val="23"/>
        </w:rPr>
      </w:pPr>
    </w:p>
    <w:p w14:paraId="1D48DD83" w14:textId="77777777" w:rsidR="00070216" w:rsidRDefault="00070216">
      <w:pPr>
        <w:numPr>
          <w:ilvl w:val="1"/>
          <w:numId w:val="6"/>
        </w:numPr>
        <w:tabs>
          <w:tab w:val="left" w:pos="792"/>
        </w:tabs>
        <w:autoSpaceDE w:val="0"/>
        <w:rPr>
          <w:b/>
          <w:bCs/>
          <w:sz w:val="23"/>
          <w:szCs w:val="23"/>
        </w:rPr>
      </w:pPr>
      <w:r>
        <w:rPr>
          <w:b/>
          <w:bCs/>
          <w:sz w:val="23"/>
          <w:szCs w:val="23"/>
        </w:rPr>
        <w:t>Overview:</w:t>
      </w:r>
    </w:p>
    <w:p w14:paraId="0F66AA82" w14:textId="77777777" w:rsidR="00070216" w:rsidRDefault="00070216">
      <w:pPr>
        <w:autoSpaceDE w:val="0"/>
        <w:ind w:left="360"/>
        <w:rPr>
          <w:b/>
          <w:bCs/>
          <w:sz w:val="23"/>
          <w:szCs w:val="23"/>
        </w:rPr>
      </w:pPr>
    </w:p>
    <w:p w14:paraId="70A7EE60" w14:textId="77777777" w:rsidR="00070216" w:rsidRDefault="00070216">
      <w:pPr>
        <w:autoSpaceDE w:val="0"/>
        <w:ind w:left="720"/>
        <w:jc w:val="both"/>
        <w:rPr>
          <w:sz w:val="23"/>
          <w:szCs w:val="23"/>
        </w:rPr>
      </w:pPr>
      <w:r>
        <w:rPr>
          <w:sz w:val="23"/>
          <w:szCs w:val="23"/>
        </w:rPr>
        <w:t xml:space="preserve">The rest of this SRS is organized as follows: </w:t>
      </w:r>
    </w:p>
    <w:p w14:paraId="7570DF12" w14:textId="77777777" w:rsidR="00070216" w:rsidRDefault="00070216">
      <w:pPr>
        <w:autoSpaceDE w:val="0"/>
        <w:ind w:left="720"/>
        <w:jc w:val="both"/>
        <w:rPr>
          <w:sz w:val="23"/>
          <w:szCs w:val="23"/>
        </w:rPr>
      </w:pPr>
    </w:p>
    <w:p w14:paraId="062A9BAC" w14:textId="77777777" w:rsidR="00070216" w:rsidRDefault="00070216">
      <w:pPr>
        <w:autoSpaceDE w:val="0"/>
        <w:ind w:left="720"/>
        <w:jc w:val="both"/>
        <w:rPr>
          <w:sz w:val="23"/>
          <w:szCs w:val="23"/>
        </w:rPr>
      </w:pPr>
      <w:r>
        <w:rPr>
          <w:i/>
          <w:iCs/>
          <w:sz w:val="23"/>
          <w:szCs w:val="23"/>
          <w:u w:val="single"/>
        </w:rPr>
        <w:t>Section 2</w:t>
      </w:r>
      <w:r>
        <w:rPr>
          <w:sz w:val="23"/>
          <w:szCs w:val="23"/>
        </w:rPr>
        <w:t xml:space="preserve">: It gives an overall description of the software. It tells what level of proficiency is expected of the user, some general constraints while making the software and some assumptions and dependencies that are assumed. </w:t>
      </w:r>
    </w:p>
    <w:p w14:paraId="2BA2B8C7" w14:textId="77777777" w:rsidR="00070216" w:rsidRDefault="00070216">
      <w:pPr>
        <w:autoSpaceDE w:val="0"/>
        <w:ind w:left="720"/>
        <w:jc w:val="both"/>
        <w:rPr>
          <w:sz w:val="23"/>
          <w:szCs w:val="23"/>
        </w:rPr>
      </w:pPr>
      <w:r>
        <w:rPr>
          <w:i/>
          <w:iCs/>
          <w:sz w:val="23"/>
          <w:szCs w:val="23"/>
          <w:u w:val="single"/>
        </w:rPr>
        <w:t>Section 3:</w:t>
      </w:r>
      <w:r>
        <w:rPr>
          <w:sz w:val="23"/>
          <w:szCs w:val="23"/>
        </w:rPr>
        <w:t xml:space="preserve"> It gives the specific requirements, which the software is expected to deliver. Functional requirements are given by various use cases. Some performance requirements and design constraints are also given.</w:t>
      </w:r>
    </w:p>
    <w:p w14:paraId="1C9772FA" w14:textId="77777777" w:rsidR="00070216" w:rsidRDefault="00070216">
      <w:pPr>
        <w:autoSpaceDE w:val="0"/>
        <w:ind w:left="720"/>
        <w:jc w:val="both"/>
        <w:rPr>
          <w:sz w:val="23"/>
          <w:szCs w:val="23"/>
        </w:rPr>
      </w:pPr>
    </w:p>
    <w:p w14:paraId="79229BA3" w14:textId="77777777" w:rsidR="00070216" w:rsidRDefault="00070216">
      <w:pPr>
        <w:autoSpaceDE w:val="0"/>
        <w:ind w:left="720"/>
        <w:jc w:val="both"/>
        <w:rPr>
          <w:sz w:val="23"/>
          <w:szCs w:val="23"/>
        </w:rPr>
      </w:pPr>
      <w:r>
        <w:rPr>
          <w:i/>
          <w:iCs/>
          <w:sz w:val="23"/>
          <w:szCs w:val="23"/>
          <w:u w:val="single"/>
        </w:rPr>
        <w:t>Section 4</w:t>
      </w:r>
      <w:r>
        <w:rPr>
          <w:sz w:val="23"/>
          <w:szCs w:val="23"/>
          <w:u w:val="single"/>
        </w:rPr>
        <w:t>:</w:t>
      </w:r>
      <w:r>
        <w:rPr>
          <w:sz w:val="23"/>
          <w:szCs w:val="23"/>
        </w:rPr>
        <w:t xml:space="preserve"> It gives some possible future extensions of the system. </w:t>
      </w:r>
    </w:p>
    <w:p w14:paraId="3FB9AC9C" w14:textId="77777777" w:rsidR="00070216" w:rsidRDefault="00070216">
      <w:pPr>
        <w:autoSpaceDE w:val="0"/>
        <w:ind w:left="720"/>
        <w:jc w:val="both"/>
        <w:rPr>
          <w:sz w:val="23"/>
          <w:szCs w:val="23"/>
        </w:rPr>
      </w:pPr>
    </w:p>
    <w:p w14:paraId="511FA1D4" w14:textId="77777777" w:rsidR="00070216" w:rsidRDefault="00070216">
      <w:pPr>
        <w:autoSpaceDE w:val="0"/>
        <w:ind w:left="720"/>
        <w:jc w:val="both"/>
        <w:rPr>
          <w:sz w:val="23"/>
          <w:szCs w:val="23"/>
        </w:rPr>
      </w:pPr>
    </w:p>
    <w:p w14:paraId="459034F5" w14:textId="77777777" w:rsidR="00070216" w:rsidRDefault="00070216">
      <w:pPr>
        <w:autoSpaceDE w:val="0"/>
        <w:ind w:left="360"/>
        <w:rPr>
          <w:sz w:val="23"/>
          <w:szCs w:val="23"/>
        </w:rPr>
      </w:pPr>
    </w:p>
    <w:p w14:paraId="484C66E8" w14:textId="77777777" w:rsidR="00070216" w:rsidRDefault="00070216">
      <w:pPr>
        <w:pStyle w:val="Heading2"/>
        <w:tabs>
          <w:tab w:val="left" w:pos="0"/>
        </w:tabs>
        <w:rPr>
          <w:b w:val="0"/>
          <w:i w:val="0"/>
          <w:u w:val="single"/>
        </w:rPr>
      </w:pPr>
      <w:r>
        <w:rPr>
          <w:b w:val="0"/>
          <w:i w:val="0"/>
        </w:rPr>
        <w:t xml:space="preserve">2. </w:t>
      </w:r>
      <w:r>
        <w:rPr>
          <w:rStyle w:val="Heading2Char"/>
          <w:b w:val="0"/>
          <w:i w:val="0"/>
          <w:u w:val="single"/>
        </w:rPr>
        <w:t>Overall Description</w:t>
      </w:r>
      <w:r>
        <w:rPr>
          <w:b w:val="0"/>
          <w:i w:val="0"/>
          <w:u w:val="single"/>
        </w:rPr>
        <w:t>:</w:t>
      </w:r>
    </w:p>
    <w:p w14:paraId="3614AC32" w14:textId="77777777" w:rsidR="00070216" w:rsidRDefault="00070216"/>
    <w:p w14:paraId="521ED2CE" w14:textId="77777777" w:rsidR="00070216" w:rsidRDefault="00070216">
      <w:pPr>
        <w:autoSpaceDE w:val="0"/>
        <w:ind w:left="360"/>
        <w:rPr>
          <w:b/>
          <w:bCs/>
          <w:sz w:val="23"/>
          <w:szCs w:val="23"/>
        </w:rPr>
      </w:pPr>
      <w:r>
        <w:rPr>
          <w:sz w:val="23"/>
          <w:szCs w:val="23"/>
        </w:rPr>
        <w:t>2.1</w:t>
      </w:r>
      <w:r>
        <w:rPr>
          <w:b/>
          <w:bCs/>
          <w:sz w:val="23"/>
          <w:szCs w:val="23"/>
        </w:rPr>
        <w:t xml:space="preserve"> Product Perspective:</w:t>
      </w:r>
    </w:p>
    <w:p w14:paraId="0389FE1C" w14:textId="77777777" w:rsidR="00070216" w:rsidRDefault="00070216">
      <w:pPr>
        <w:autoSpaceDE w:val="0"/>
        <w:ind w:left="360"/>
        <w:rPr>
          <w:b/>
          <w:bCs/>
          <w:sz w:val="23"/>
          <w:szCs w:val="23"/>
        </w:rPr>
      </w:pPr>
    </w:p>
    <w:p w14:paraId="5FE62068" w14:textId="77777777" w:rsidR="00070216" w:rsidRDefault="00070216">
      <w:pPr>
        <w:pStyle w:val="BodyTextIndent2"/>
        <w:jc w:val="both"/>
        <w:rPr>
          <w:rFonts w:ascii="Times New Roman" w:hAnsi="Times New Roman" w:cs="Times New Roman"/>
        </w:rPr>
      </w:pPr>
      <w:r>
        <w:rPr>
          <w:rFonts w:ascii="Times New Roman" w:hAnsi="Times New Roman" w:cs="Times New Roman"/>
        </w:rPr>
        <w:t>MPPS is aimed towards an individual or organization, which wants to share and avail resources with other users present on a network without having to maintain a centralized database repository. MPPS is a user-friendly, ‘quick to</w:t>
      </w:r>
    </w:p>
    <w:p w14:paraId="1A762461" w14:textId="77777777" w:rsidR="00070216" w:rsidRDefault="00070216">
      <w:pPr>
        <w:tabs>
          <w:tab w:val="left" w:pos="720"/>
        </w:tabs>
        <w:autoSpaceDE w:val="0"/>
        <w:ind w:left="720"/>
        <w:jc w:val="both"/>
        <w:rPr>
          <w:sz w:val="23"/>
          <w:szCs w:val="23"/>
        </w:rPr>
      </w:pPr>
      <w:r>
        <w:rPr>
          <w:sz w:val="23"/>
          <w:szCs w:val="23"/>
        </w:rPr>
        <w:t>learn’ and reliable software for the above purpose.</w:t>
      </w:r>
    </w:p>
    <w:p w14:paraId="415E549C" w14:textId="77777777" w:rsidR="00070216" w:rsidRDefault="00070216">
      <w:pPr>
        <w:tabs>
          <w:tab w:val="left" w:pos="720"/>
        </w:tabs>
        <w:autoSpaceDE w:val="0"/>
        <w:ind w:left="720"/>
        <w:jc w:val="both"/>
        <w:rPr>
          <w:sz w:val="23"/>
          <w:szCs w:val="23"/>
        </w:rPr>
      </w:pPr>
    </w:p>
    <w:p w14:paraId="5AE0C76D" w14:textId="77777777" w:rsidR="00070216" w:rsidRDefault="00070216">
      <w:pPr>
        <w:tabs>
          <w:tab w:val="left" w:pos="720"/>
        </w:tabs>
        <w:autoSpaceDE w:val="0"/>
        <w:ind w:left="720"/>
        <w:jc w:val="both"/>
        <w:rPr>
          <w:sz w:val="23"/>
          <w:szCs w:val="23"/>
        </w:rPr>
      </w:pPr>
      <w:r>
        <w:rPr>
          <w:sz w:val="23"/>
          <w:szCs w:val="23"/>
        </w:rPr>
        <w:t>MPPS is intended to be a stand-alone product and does not depend on the availability of other software. It runs on both UNIX and Windows based platforms with ease.</w:t>
      </w:r>
    </w:p>
    <w:p w14:paraId="7C4F89DE" w14:textId="77777777" w:rsidR="00070216" w:rsidRDefault="00070216">
      <w:pPr>
        <w:tabs>
          <w:tab w:val="left" w:pos="720"/>
        </w:tabs>
        <w:autoSpaceDE w:val="0"/>
        <w:ind w:left="720"/>
        <w:jc w:val="both"/>
        <w:rPr>
          <w:sz w:val="23"/>
          <w:szCs w:val="23"/>
        </w:rPr>
      </w:pPr>
    </w:p>
    <w:p w14:paraId="126911B9" w14:textId="77777777" w:rsidR="00070216" w:rsidRDefault="00070216">
      <w:pPr>
        <w:autoSpaceDE w:val="0"/>
        <w:ind w:left="360"/>
        <w:rPr>
          <w:b/>
          <w:bCs/>
          <w:sz w:val="23"/>
          <w:szCs w:val="23"/>
        </w:rPr>
      </w:pPr>
      <w:r>
        <w:rPr>
          <w:bCs/>
          <w:sz w:val="23"/>
          <w:szCs w:val="23"/>
        </w:rPr>
        <w:t>2.2</w:t>
      </w:r>
      <w:r>
        <w:rPr>
          <w:b/>
          <w:bCs/>
          <w:sz w:val="23"/>
          <w:szCs w:val="23"/>
        </w:rPr>
        <w:t xml:space="preserve"> Product Functions:</w:t>
      </w:r>
    </w:p>
    <w:p w14:paraId="63D99449" w14:textId="77777777" w:rsidR="00070216" w:rsidRDefault="00070216">
      <w:pPr>
        <w:autoSpaceDE w:val="0"/>
        <w:ind w:left="360"/>
        <w:rPr>
          <w:b/>
          <w:bCs/>
          <w:sz w:val="23"/>
          <w:szCs w:val="23"/>
        </w:rPr>
      </w:pPr>
    </w:p>
    <w:p w14:paraId="2D1AA98F" w14:textId="77777777" w:rsidR="00070216" w:rsidRDefault="00070216">
      <w:pPr>
        <w:autoSpaceDE w:val="0"/>
        <w:ind w:left="720"/>
        <w:rPr>
          <w:sz w:val="23"/>
          <w:szCs w:val="23"/>
        </w:rPr>
      </w:pPr>
      <w:r>
        <w:rPr>
          <w:sz w:val="23"/>
          <w:szCs w:val="23"/>
        </w:rPr>
        <w:t>MPPS should support the following use cases:</w:t>
      </w:r>
    </w:p>
    <w:p w14:paraId="72E7A225" w14:textId="77777777" w:rsidR="00070216" w:rsidRDefault="00070216">
      <w:pPr>
        <w:tabs>
          <w:tab w:val="left" w:pos="720"/>
        </w:tabs>
        <w:autoSpaceDE w:val="0"/>
        <w:ind w:left="720"/>
        <w:jc w:val="both"/>
        <w:rPr>
          <w:sz w:val="23"/>
          <w:szCs w:val="23"/>
        </w:rPr>
      </w:pPr>
    </w:p>
    <w:tbl>
      <w:tblPr>
        <w:tblW w:w="0" w:type="auto"/>
        <w:jc w:val="center"/>
        <w:tblLayout w:type="fixed"/>
        <w:tblLook w:val="0000" w:firstRow="0" w:lastRow="0" w:firstColumn="0" w:lastColumn="0" w:noHBand="0" w:noVBand="0"/>
      </w:tblPr>
      <w:tblGrid>
        <w:gridCol w:w="2286"/>
        <w:gridCol w:w="2286"/>
        <w:gridCol w:w="3862"/>
      </w:tblGrid>
      <w:tr w:rsidR="00070216" w14:paraId="67062F36" w14:textId="77777777">
        <w:trPr>
          <w:trHeight w:val="276"/>
          <w:jc w:val="center"/>
        </w:trPr>
        <w:tc>
          <w:tcPr>
            <w:tcW w:w="2286" w:type="dxa"/>
            <w:tcBorders>
              <w:top w:val="single" w:sz="4" w:space="0" w:color="000000"/>
              <w:left w:val="single" w:sz="4" w:space="0" w:color="000000"/>
              <w:bottom w:val="single" w:sz="4" w:space="0" w:color="000000"/>
            </w:tcBorders>
          </w:tcPr>
          <w:p w14:paraId="3B44656B" w14:textId="77777777" w:rsidR="00070216" w:rsidRDefault="00070216">
            <w:pPr>
              <w:tabs>
                <w:tab w:val="right" w:pos="2739"/>
              </w:tabs>
              <w:snapToGrid w:val="0"/>
              <w:rPr>
                <w:b/>
                <w:sz w:val="22"/>
              </w:rPr>
            </w:pPr>
            <w:r>
              <w:rPr>
                <w:b/>
                <w:sz w:val="22"/>
              </w:rPr>
              <w:t>Class of use case</w:t>
            </w:r>
            <w:r>
              <w:rPr>
                <w:b/>
                <w:sz w:val="22"/>
              </w:rPr>
              <w:tab/>
            </w:r>
          </w:p>
        </w:tc>
        <w:tc>
          <w:tcPr>
            <w:tcW w:w="2286" w:type="dxa"/>
            <w:tcBorders>
              <w:top w:val="single" w:sz="4" w:space="0" w:color="000000"/>
              <w:left w:val="single" w:sz="4" w:space="0" w:color="000000"/>
              <w:bottom w:val="single" w:sz="4" w:space="0" w:color="000000"/>
            </w:tcBorders>
          </w:tcPr>
          <w:p w14:paraId="49F39D00" w14:textId="77777777" w:rsidR="00070216" w:rsidRDefault="00070216">
            <w:pPr>
              <w:snapToGrid w:val="0"/>
              <w:rPr>
                <w:b/>
                <w:sz w:val="22"/>
              </w:rPr>
            </w:pPr>
            <w:r>
              <w:rPr>
                <w:b/>
                <w:sz w:val="22"/>
              </w:rPr>
              <w:t>Use cases</w:t>
            </w:r>
          </w:p>
        </w:tc>
        <w:tc>
          <w:tcPr>
            <w:tcW w:w="3862" w:type="dxa"/>
            <w:tcBorders>
              <w:top w:val="single" w:sz="4" w:space="0" w:color="000000"/>
              <w:left w:val="single" w:sz="4" w:space="0" w:color="000000"/>
              <w:bottom w:val="single" w:sz="4" w:space="0" w:color="000000"/>
              <w:right w:val="single" w:sz="4" w:space="0" w:color="000000"/>
            </w:tcBorders>
          </w:tcPr>
          <w:p w14:paraId="21DAEEC1" w14:textId="77777777" w:rsidR="00070216" w:rsidRDefault="00070216">
            <w:pPr>
              <w:snapToGrid w:val="0"/>
              <w:rPr>
                <w:b/>
                <w:sz w:val="22"/>
              </w:rPr>
            </w:pPr>
            <w:r>
              <w:rPr>
                <w:b/>
                <w:sz w:val="22"/>
              </w:rPr>
              <w:t>Description</w:t>
            </w:r>
          </w:p>
        </w:tc>
      </w:tr>
      <w:tr w:rsidR="00070216" w14:paraId="605EA1B0" w14:textId="77777777">
        <w:trPr>
          <w:trHeight w:val="551"/>
          <w:jc w:val="center"/>
        </w:trPr>
        <w:tc>
          <w:tcPr>
            <w:tcW w:w="2286" w:type="dxa"/>
            <w:tcBorders>
              <w:top w:val="single" w:sz="4" w:space="0" w:color="000000"/>
              <w:left w:val="single" w:sz="4" w:space="0" w:color="000000"/>
              <w:bottom w:val="single" w:sz="4" w:space="0" w:color="000000"/>
            </w:tcBorders>
          </w:tcPr>
          <w:p w14:paraId="734E274C" w14:textId="77777777" w:rsidR="00070216" w:rsidRDefault="00070216">
            <w:pPr>
              <w:snapToGrid w:val="0"/>
              <w:rPr>
                <w:sz w:val="22"/>
              </w:rPr>
            </w:pPr>
            <w:r>
              <w:rPr>
                <w:sz w:val="22"/>
              </w:rPr>
              <w:t xml:space="preserve">Use case related  to </w:t>
            </w:r>
          </w:p>
          <w:p w14:paraId="1846720B" w14:textId="77777777" w:rsidR="00070216" w:rsidRDefault="00070216">
            <w:pPr>
              <w:rPr>
                <w:sz w:val="22"/>
              </w:rPr>
            </w:pPr>
            <w:r>
              <w:rPr>
                <w:sz w:val="22"/>
              </w:rPr>
              <w:t>Initial  setup</w:t>
            </w:r>
          </w:p>
        </w:tc>
        <w:tc>
          <w:tcPr>
            <w:tcW w:w="2286" w:type="dxa"/>
            <w:tcBorders>
              <w:top w:val="single" w:sz="4" w:space="0" w:color="000000"/>
              <w:left w:val="single" w:sz="4" w:space="0" w:color="000000"/>
              <w:bottom w:val="single" w:sz="4" w:space="0" w:color="000000"/>
            </w:tcBorders>
          </w:tcPr>
          <w:p w14:paraId="6191C4F8" w14:textId="77777777" w:rsidR="00070216" w:rsidRDefault="00070216">
            <w:pPr>
              <w:snapToGrid w:val="0"/>
              <w:rPr>
                <w:sz w:val="22"/>
              </w:rPr>
            </w:pPr>
            <w:r>
              <w:rPr>
                <w:sz w:val="22"/>
              </w:rPr>
              <w:t>Initial  setup</w:t>
            </w:r>
          </w:p>
        </w:tc>
        <w:tc>
          <w:tcPr>
            <w:tcW w:w="3862" w:type="dxa"/>
            <w:tcBorders>
              <w:top w:val="single" w:sz="4" w:space="0" w:color="000000"/>
              <w:left w:val="single" w:sz="4" w:space="0" w:color="000000"/>
              <w:bottom w:val="single" w:sz="4" w:space="0" w:color="000000"/>
              <w:right w:val="single" w:sz="4" w:space="0" w:color="000000"/>
            </w:tcBorders>
          </w:tcPr>
          <w:p w14:paraId="303E480B" w14:textId="77777777" w:rsidR="00070216" w:rsidRDefault="00070216">
            <w:pPr>
              <w:snapToGrid w:val="0"/>
              <w:rPr>
                <w:sz w:val="22"/>
              </w:rPr>
            </w:pPr>
            <w:r>
              <w:rPr>
                <w:sz w:val="22"/>
              </w:rPr>
              <w:t>Install and configure MPPS</w:t>
            </w:r>
          </w:p>
        </w:tc>
      </w:tr>
      <w:tr w:rsidR="00070216" w14:paraId="50F6CF9C" w14:textId="77777777">
        <w:trPr>
          <w:cantSplit/>
          <w:trHeight w:hRule="exact" w:val="263"/>
          <w:jc w:val="center"/>
        </w:trPr>
        <w:tc>
          <w:tcPr>
            <w:tcW w:w="2286" w:type="dxa"/>
            <w:vMerge w:val="restart"/>
            <w:tcBorders>
              <w:top w:val="single" w:sz="4" w:space="0" w:color="000000"/>
              <w:left w:val="single" w:sz="4" w:space="0" w:color="000000"/>
              <w:bottom w:val="single" w:sz="4" w:space="0" w:color="000000"/>
            </w:tcBorders>
          </w:tcPr>
          <w:p w14:paraId="296DD905" w14:textId="77777777" w:rsidR="00070216" w:rsidRDefault="00070216">
            <w:pPr>
              <w:snapToGrid w:val="0"/>
              <w:rPr>
                <w:sz w:val="22"/>
              </w:rPr>
            </w:pPr>
            <w:r>
              <w:rPr>
                <w:sz w:val="22"/>
              </w:rPr>
              <w:t xml:space="preserve">Use case related  to </w:t>
            </w:r>
          </w:p>
          <w:p w14:paraId="762B66DC" w14:textId="77777777" w:rsidR="00070216" w:rsidRDefault="00070216">
            <w:pPr>
              <w:rPr>
                <w:sz w:val="22"/>
              </w:rPr>
            </w:pPr>
            <w:r>
              <w:rPr>
                <w:sz w:val="22"/>
              </w:rPr>
              <w:t>Search</w:t>
            </w:r>
          </w:p>
        </w:tc>
        <w:tc>
          <w:tcPr>
            <w:tcW w:w="2286" w:type="dxa"/>
            <w:tcBorders>
              <w:top w:val="single" w:sz="4" w:space="0" w:color="000000"/>
              <w:left w:val="single" w:sz="4" w:space="0" w:color="000000"/>
              <w:bottom w:val="single" w:sz="4" w:space="0" w:color="000000"/>
            </w:tcBorders>
          </w:tcPr>
          <w:p w14:paraId="7A160226" w14:textId="77777777" w:rsidR="00070216" w:rsidRDefault="00070216">
            <w:pPr>
              <w:snapToGrid w:val="0"/>
              <w:rPr>
                <w:sz w:val="22"/>
              </w:rPr>
            </w:pPr>
            <w:r>
              <w:rPr>
                <w:sz w:val="22"/>
              </w:rPr>
              <w:t>File search</w:t>
            </w:r>
          </w:p>
        </w:tc>
        <w:tc>
          <w:tcPr>
            <w:tcW w:w="3862" w:type="dxa"/>
            <w:tcBorders>
              <w:top w:val="single" w:sz="4" w:space="0" w:color="000000"/>
              <w:left w:val="single" w:sz="4" w:space="0" w:color="000000"/>
              <w:bottom w:val="single" w:sz="4" w:space="0" w:color="000000"/>
              <w:right w:val="single" w:sz="4" w:space="0" w:color="000000"/>
            </w:tcBorders>
          </w:tcPr>
          <w:p w14:paraId="395D724D" w14:textId="77777777" w:rsidR="00070216" w:rsidRDefault="00070216">
            <w:pPr>
              <w:snapToGrid w:val="0"/>
              <w:rPr>
                <w:sz w:val="22"/>
              </w:rPr>
            </w:pPr>
            <w:r>
              <w:rPr>
                <w:sz w:val="22"/>
              </w:rPr>
              <w:t>Search a particular file</w:t>
            </w:r>
          </w:p>
        </w:tc>
      </w:tr>
      <w:tr w:rsidR="00070216" w14:paraId="47B5365E" w14:textId="77777777">
        <w:trPr>
          <w:cantSplit/>
          <w:trHeight w:hRule="exact" w:val="302"/>
          <w:jc w:val="center"/>
        </w:trPr>
        <w:tc>
          <w:tcPr>
            <w:tcW w:w="2286" w:type="dxa"/>
            <w:vMerge/>
            <w:tcBorders>
              <w:top w:val="single" w:sz="4" w:space="0" w:color="000000"/>
              <w:left w:val="single" w:sz="4" w:space="0" w:color="000000"/>
              <w:bottom w:val="single" w:sz="4" w:space="0" w:color="000000"/>
            </w:tcBorders>
          </w:tcPr>
          <w:p w14:paraId="27877322" w14:textId="77777777" w:rsidR="00070216" w:rsidRDefault="00070216"/>
        </w:tc>
        <w:tc>
          <w:tcPr>
            <w:tcW w:w="2286" w:type="dxa"/>
            <w:tcBorders>
              <w:top w:val="single" w:sz="4" w:space="0" w:color="000000"/>
              <w:left w:val="single" w:sz="4" w:space="0" w:color="000000"/>
              <w:bottom w:val="single" w:sz="4" w:space="0" w:color="000000"/>
            </w:tcBorders>
          </w:tcPr>
          <w:p w14:paraId="1258A291" w14:textId="77777777" w:rsidR="00070216" w:rsidRDefault="00070216">
            <w:pPr>
              <w:snapToGrid w:val="0"/>
              <w:rPr>
                <w:sz w:val="22"/>
              </w:rPr>
            </w:pPr>
            <w:r>
              <w:rPr>
                <w:sz w:val="22"/>
              </w:rPr>
              <w:t>Peer search</w:t>
            </w:r>
          </w:p>
        </w:tc>
        <w:tc>
          <w:tcPr>
            <w:tcW w:w="3862" w:type="dxa"/>
            <w:tcBorders>
              <w:top w:val="single" w:sz="4" w:space="0" w:color="000000"/>
              <w:left w:val="single" w:sz="4" w:space="0" w:color="000000"/>
              <w:bottom w:val="single" w:sz="4" w:space="0" w:color="000000"/>
              <w:right w:val="single" w:sz="4" w:space="0" w:color="000000"/>
            </w:tcBorders>
          </w:tcPr>
          <w:p w14:paraId="6D614587" w14:textId="77777777" w:rsidR="00070216" w:rsidRDefault="00070216">
            <w:pPr>
              <w:snapToGrid w:val="0"/>
              <w:rPr>
                <w:sz w:val="22"/>
              </w:rPr>
            </w:pPr>
            <w:r>
              <w:rPr>
                <w:sz w:val="22"/>
              </w:rPr>
              <w:t>Search a particular peer</w:t>
            </w:r>
          </w:p>
        </w:tc>
      </w:tr>
      <w:tr w:rsidR="00070216" w14:paraId="203B8F97" w14:textId="77777777">
        <w:trPr>
          <w:cantSplit/>
          <w:jc w:val="center"/>
        </w:trPr>
        <w:tc>
          <w:tcPr>
            <w:tcW w:w="2286" w:type="dxa"/>
            <w:vMerge/>
            <w:tcBorders>
              <w:top w:val="single" w:sz="4" w:space="0" w:color="000000"/>
              <w:left w:val="single" w:sz="4" w:space="0" w:color="000000"/>
              <w:bottom w:val="single" w:sz="4" w:space="0" w:color="000000"/>
            </w:tcBorders>
          </w:tcPr>
          <w:p w14:paraId="0DF38466" w14:textId="77777777" w:rsidR="00070216" w:rsidRDefault="00070216"/>
        </w:tc>
        <w:tc>
          <w:tcPr>
            <w:tcW w:w="2286" w:type="dxa"/>
            <w:tcBorders>
              <w:top w:val="single" w:sz="4" w:space="0" w:color="000000"/>
              <w:left w:val="single" w:sz="4" w:space="0" w:color="000000"/>
              <w:bottom w:val="single" w:sz="4" w:space="0" w:color="000000"/>
            </w:tcBorders>
          </w:tcPr>
          <w:p w14:paraId="522B0523" w14:textId="77777777" w:rsidR="00070216" w:rsidRDefault="00070216">
            <w:pPr>
              <w:snapToGrid w:val="0"/>
              <w:rPr>
                <w:sz w:val="22"/>
              </w:rPr>
            </w:pPr>
            <w:r>
              <w:rPr>
                <w:sz w:val="22"/>
              </w:rPr>
              <w:t>Group search</w:t>
            </w:r>
          </w:p>
        </w:tc>
        <w:tc>
          <w:tcPr>
            <w:tcW w:w="3862" w:type="dxa"/>
            <w:tcBorders>
              <w:top w:val="single" w:sz="4" w:space="0" w:color="000000"/>
              <w:left w:val="single" w:sz="4" w:space="0" w:color="000000"/>
              <w:bottom w:val="single" w:sz="4" w:space="0" w:color="000000"/>
              <w:right w:val="single" w:sz="4" w:space="0" w:color="000000"/>
            </w:tcBorders>
          </w:tcPr>
          <w:p w14:paraId="5770DF83" w14:textId="77777777" w:rsidR="00070216" w:rsidRDefault="00070216">
            <w:pPr>
              <w:snapToGrid w:val="0"/>
              <w:rPr>
                <w:sz w:val="22"/>
              </w:rPr>
            </w:pPr>
            <w:r>
              <w:rPr>
                <w:sz w:val="22"/>
              </w:rPr>
              <w:t>Search a particular group of peers</w:t>
            </w:r>
          </w:p>
        </w:tc>
      </w:tr>
      <w:tr w:rsidR="00070216" w14:paraId="0586A26B" w14:textId="77777777">
        <w:trPr>
          <w:cantSplit/>
          <w:trHeight w:hRule="exact" w:val="263"/>
          <w:jc w:val="center"/>
        </w:trPr>
        <w:tc>
          <w:tcPr>
            <w:tcW w:w="2286" w:type="dxa"/>
            <w:vMerge w:val="restart"/>
            <w:tcBorders>
              <w:top w:val="single" w:sz="4" w:space="0" w:color="000000"/>
              <w:left w:val="single" w:sz="4" w:space="0" w:color="000000"/>
              <w:bottom w:val="single" w:sz="4" w:space="0" w:color="000000"/>
            </w:tcBorders>
          </w:tcPr>
          <w:p w14:paraId="28005605" w14:textId="77777777" w:rsidR="00070216" w:rsidRDefault="00070216">
            <w:pPr>
              <w:snapToGrid w:val="0"/>
              <w:rPr>
                <w:sz w:val="22"/>
              </w:rPr>
            </w:pPr>
            <w:r>
              <w:rPr>
                <w:sz w:val="22"/>
              </w:rPr>
              <w:t xml:space="preserve">Use case related  to </w:t>
            </w:r>
          </w:p>
          <w:p w14:paraId="2FF0C034" w14:textId="77777777" w:rsidR="00070216" w:rsidRDefault="00070216">
            <w:pPr>
              <w:rPr>
                <w:sz w:val="22"/>
              </w:rPr>
            </w:pPr>
            <w:r>
              <w:rPr>
                <w:sz w:val="22"/>
              </w:rPr>
              <w:t>Security</w:t>
            </w:r>
          </w:p>
        </w:tc>
        <w:tc>
          <w:tcPr>
            <w:tcW w:w="2286" w:type="dxa"/>
            <w:tcBorders>
              <w:top w:val="single" w:sz="4" w:space="0" w:color="000000"/>
              <w:left w:val="single" w:sz="4" w:space="0" w:color="000000"/>
              <w:bottom w:val="single" w:sz="4" w:space="0" w:color="000000"/>
            </w:tcBorders>
          </w:tcPr>
          <w:p w14:paraId="420A622F" w14:textId="77777777" w:rsidR="00070216" w:rsidRDefault="00070216">
            <w:pPr>
              <w:snapToGrid w:val="0"/>
              <w:rPr>
                <w:sz w:val="22"/>
              </w:rPr>
            </w:pPr>
            <w:r>
              <w:rPr>
                <w:sz w:val="22"/>
              </w:rPr>
              <w:t>Blocked Users</w:t>
            </w:r>
          </w:p>
        </w:tc>
        <w:tc>
          <w:tcPr>
            <w:tcW w:w="3862" w:type="dxa"/>
            <w:tcBorders>
              <w:top w:val="single" w:sz="4" w:space="0" w:color="000000"/>
              <w:left w:val="single" w:sz="4" w:space="0" w:color="000000"/>
              <w:bottom w:val="single" w:sz="4" w:space="0" w:color="000000"/>
              <w:right w:val="single" w:sz="4" w:space="0" w:color="000000"/>
            </w:tcBorders>
          </w:tcPr>
          <w:p w14:paraId="23657001" w14:textId="77777777" w:rsidR="00070216" w:rsidRDefault="00070216">
            <w:pPr>
              <w:snapToGrid w:val="0"/>
              <w:rPr>
                <w:sz w:val="22"/>
              </w:rPr>
            </w:pPr>
            <w:r>
              <w:rPr>
                <w:sz w:val="22"/>
              </w:rPr>
              <w:t>Select users to be banned</w:t>
            </w:r>
          </w:p>
        </w:tc>
      </w:tr>
      <w:tr w:rsidR="00070216" w14:paraId="11144942" w14:textId="77777777">
        <w:trPr>
          <w:cantSplit/>
          <w:trHeight w:hRule="exact" w:val="516"/>
          <w:jc w:val="center"/>
        </w:trPr>
        <w:tc>
          <w:tcPr>
            <w:tcW w:w="2286" w:type="dxa"/>
            <w:vMerge/>
            <w:tcBorders>
              <w:top w:val="single" w:sz="4" w:space="0" w:color="000000"/>
              <w:left w:val="single" w:sz="4" w:space="0" w:color="000000"/>
              <w:bottom w:val="single" w:sz="4" w:space="0" w:color="000000"/>
            </w:tcBorders>
          </w:tcPr>
          <w:p w14:paraId="1911A45C" w14:textId="77777777" w:rsidR="00070216" w:rsidRDefault="00070216"/>
        </w:tc>
        <w:tc>
          <w:tcPr>
            <w:tcW w:w="2286" w:type="dxa"/>
            <w:tcBorders>
              <w:top w:val="single" w:sz="4" w:space="0" w:color="000000"/>
              <w:left w:val="single" w:sz="4" w:space="0" w:color="000000"/>
              <w:bottom w:val="single" w:sz="4" w:space="0" w:color="000000"/>
            </w:tcBorders>
          </w:tcPr>
          <w:p w14:paraId="54DB2DD2" w14:textId="77777777" w:rsidR="00070216" w:rsidRDefault="00070216">
            <w:pPr>
              <w:snapToGrid w:val="0"/>
              <w:rPr>
                <w:sz w:val="22"/>
              </w:rPr>
            </w:pPr>
            <w:r>
              <w:rPr>
                <w:sz w:val="22"/>
              </w:rPr>
              <w:t>Allowed Users</w:t>
            </w:r>
          </w:p>
        </w:tc>
        <w:tc>
          <w:tcPr>
            <w:tcW w:w="3862" w:type="dxa"/>
            <w:tcBorders>
              <w:top w:val="single" w:sz="4" w:space="0" w:color="000000"/>
              <w:left w:val="single" w:sz="4" w:space="0" w:color="000000"/>
              <w:bottom w:val="single" w:sz="4" w:space="0" w:color="000000"/>
              <w:right w:val="single" w:sz="4" w:space="0" w:color="000000"/>
            </w:tcBorders>
          </w:tcPr>
          <w:p w14:paraId="7779A74E" w14:textId="77777777" w:rsidR="00070216" w:rsidRDefault="00070216">
            <w:pPr>
              <w:snapToGrid w:val="0"/>
              <w:rPr>
                <w:sz w:val="22"/>
              </w:rPr>
            </w:pPr>
            <w:r>
              <w:rPr>
                <w:sz w:val="22"/>
              </w:rPr>
              <w:t>Select user to be permitted for communication</w:t>
            </w:r>
          </w:p>
        </w:tc>
      </w:tr>
      <w:tr w:rsidR="00070216" w14:paraId="1B069A88" w14:textId="77777777">
        <w:trPr>
          <w:cantSplit/>
          <w:jc w:val="center"/>
        </w:trPr>
        <w:tc>
          <w:tcPr>
            <w:tcW w:w="2286" w:type="dxa"/>
            <w:vMerge/>
            <w:tcBorders>
              <w:top w:val="single" w:sz="4" w:space="0" w:color="000000"/>
              <w:left w:val="single" w:sz="4" w:space="0" w:color="000000"/>
              <w:bottom w:val="single" w:sz="4" w:space="0" w:color="000000"/>
            </w:tcBorders>
          </w:tcPr>
          <w:p w14:paraId="524B2E6F" w14:textId="77777777" w:rsidR="00070216" w:rsidRDefault="00070216"/>
        </w:tc>
        <w:tc>
          <w:tcPr>
            <w:tcW w:w="2286" w:type="dxa"/>
            <w:tcBorders>
              <w:top w:val="single" w:sz="4" w:space="0" w:color="000000"/>
              <w:left w:val="single" w:sz="4" w:space="0" w:color="000000"/>
              <w:bottom w:val="single" w:sz="4" w:space="0" w:color="000000"/>
            </w:tcBorders>
          </w:tcPr>
          <w:p w14:paraId="294140C7" w14:textId="77777777" w:rsidR="00070216" w:rsidRDefault="00070216">
            <w:pPr>
              <w:snapToGrid w:val="0"/>
              <w:rPr>
                <w:sz w:val="22"/>
              </w:rPr>
            </w:pPr>
            <w:r>
              <w:rPr>
                <w:sz w:val="22"/>
              </w:rPr>
              <w:t>Data Security</w:t>
            </w:r>
          </w:p>
        </w:tc>
        <w:tc>
          <w:tcPr>
            <w:tcW w:w="3862" w:type="dxa"/>
            <w:tcBorders>
              <w:top w:val="single" w:sz="4" w:space="0" w:color="000000"/>
              <w:left w:val="single" w:sz="4" w:space="0" w:color="000000"/>
              <w:bottom w:val="single" w:sz="4" w:space="0" w:color="000000"/>
              <w:right w:val="single" w:sz="4" w:space="0" w:color="000000"/>
            </w:tcBorders>
          </w:tcPr>
          <w:p w14:paraId="475ECDB6" w14:textId="77777777" w:rsidR="00070216" w:rsidRDefault="00070216">
            <w:pPr>
              <w:snapToGrid w:val="0"/>
              <w:rPr>
                <w:sz w:val="22"/>
              </w:rPr>
            </w:pPr>
            <w:r>
              <w:rPr>
                <w:sz w:val="22"/>
              </w:rPr>
              <w:t>Select folders you want to share</w:t>
            </w:r>
          </w:p>
        </w:tc>
      </w:tr>
      <w:tr w:rsidR="00070216" w14:paraId="56B4F8DB" w14:textId="77777777">
        <w:trPr>
          <w:cantSplit/>
          <w:trHeight w:hRule="exact" w:val="263"/>
          <w:jc w:val="center"/>
        </w:trPr>
        <w:tc>
          <w:tcPr>
            <w:tcW w:w="2286" w:type="dxa"/>
            <w:vMerge w:val="restart"/>
            <w:tcBorders>
              <w:top w:val="single" w:sz="4" w:space="0" w:color="000000"/>
              <w:left w:val="single" w:sz="4" w:space="0" w:color="000000"/>
              <w:bottom w:val="single" w:sz="4" w:space="0" w:color="000000"/>
            </w:tcBorders>
          </w:tcPr>
          <w:p w14:paraId="67631DF5" w14:textId="77777777" w:rsidR="00070216" w:rsidRDefault="00070216">
            <w:pPr>
              <w:snapToGrid w:val="0"/>
              <w:rPr>
                <w:sz w:val="22"/>
              </w:rPr>
            </w:pPr>
            <w:r>
              <w:rPr>
                <w:sz w:val="22"/>
              </w:rPr>
              <w:t xml:space="preserve">Use case related  to </w:t>
            </w:r>
          </w:p>
          <w:p w14:paraId="608135F0" w14:textId="77777777" w:rsidR="00070216" w:rsidRDefault="00070216">
            <w:pPr>
              <w:rPr>
                <w:sz w:val="22"/>
              </w:rPr>
            </w:pPr>
            <w:r>
              <w:rPr>
                <w:sz w:val="22"/>
              </w:rPr>
              <w:t>Connection</w:t>
            </w:r>
          </w:p>
        </w:tc>
        <w:tc>
          <w:tcPr>
            <w:tcW w:w="2286" w:type="dxa"/>
            <w:tcBorders>
              <w:top w:val="single" w:sz="4" w:space="0" w:color="000000"/>
              <w:left w:val="single" w:sz="4" w:space="0" w:color="000000"/>
              <w:bottom w:val="single" w:sz="4" w:space="0" w:color="000000"/>
            </w:tcBorders>
          </w:tcPr>
          <w:p w14:paraId="57FF34A4" w14:textId="77777777" w:rsidR="00070216" w:rsidRDefault="00070216">
            <w:pPr>
              <w:snapToGrid w:val="0"/>
              <w:rPr>
                <w:sz w:val="22"/>
              </w:rPr>
            </w:pPr>
            <w:r>
              <w:rPr>
                <w:sz w:val="22"/>
              </w:rPr>
              <w:t>Connection start time</w:t>
            </w:r>
          </w:p>
        </w:tc>
        <w:tc>
          <w:tcPr>
            <w:tcW w:w="3862" w:type="dxa"/>
            <w:tcBorders>
              <w:top w:val="single" w:sz="4" w:space="0" w:color="000000"/>
              <w:left w:val="single" w:sz="4" w:space="0" w:color="000000"/>
              <w:bottom w:val="single" w:sz="4" w:space="0" w:color="000000"/>
              <w:right w:val="single" w:sz="4" w:space="0" w:color="000000"/>
            </w:tcBorders>
          </w:tcPr>
          <w:p w14:paraId="74936C77" w14:textId="77777777" w:rsidR="00070216" w:rsidRDefault="00070216">
            <w:pPr>
              <w:snapToGrid w:val="0"/>
              <w:rPr>
                <w:sz w:val="22"/>
              </w:rPr>
            </w:pPr>
            <w:r>
              <w:rPr>
                <w:sz w:val="22"/>
              </w:rPr>
              <w:t>Tells the starting time of session</w:t>
            </w:r>
          </w:p>
        </w:tc>
      </w:tr>
      <w:tr w:rsidR="00070216" w14:paraId="16C9524F" w14:textId="77777777">
        <w:trPr>
          <w:cantSplit/>
          <w:trHeight w:hRule="exact" w:val="330"/>
          <w:jc w:val="center"/>
        </w:trPr>
        <w:tc>
          <w:tcPr>
            <w:tcW w:w="2286" w:type="dxa"/>
            <w:vMerge/>
            <w:tcBorders>
              <w:top w:val="single" w:sz="4" w:space="0" w:color="000000"/>
              <w:left w:val="single" w:sz="4" w:space="0" w:color="000000"/>
              <w:bottom w:val="single" w:sz="4" w:space="0" w:color="000000"/>
            </w:tcBorders>
          </w:tcPr>
          <w:p w14:paraId="77BBCB7D" w14:textId="77777777" w:rsidR="00070216" w:rsidRDefault="00070216"/>
        </w:tc>
        <w:tc>
          <w:tcPr>
            <w:tcW w:w="2286" w:type="dxa"/>
            <w:tcBorders>
              <w:top w:val="single" w:sz="4" w:space="0" w:color="000000"/>
              <w:left w:val="single" w:sz="4" w:space="0" w:color="000000"/>
              <w:bottom w:val="single" w:sz="4" w:space="0" w:color="000000"/>
            </w:tcBorders>
          </w:tcPr>
          <w:p w14:paraId="7A7A63C2" w14:textId="77777777" w:rsidR="00070216" w:rsidRDefault="00070216">
            <w:pPr>
              <w:snapToGrid w:val="0"/>
              <w:rPr>
                <w:sz w:val="22"/>
              </w:rPr>
            </w:pPr>
            <w:r>
              <w:rPr>
                <w:sz w:val="22"/>
              </w:rPr>
              <w:t>Connection end time</w:t>
            </w:r>
          </w:p>
        </w:tc>
        <w:tc>
          <w:tcPr>
            <w:tcW w:w="3862" w:type="dxa"/>
            <w:tcBorders>
              <w:top w:val="single" w:sz="4" w:space="0" w:color="000000"/>
              <w:left w:val="single" w:sz="4" w:space="0" w:color="000000"/>
              <w:bottom w:val="single" w:sz="4" w:space="0" w:color="000000"/>
              <w:right w:val="single" w:sz="4" w:space="0" w:color="000000"/>
            </w:tcBorders>
          </w:tcPr>
          <w:p w14:paraId="4451F24D" w14:textId="77777777" w:rsidR="00070216" w:rsidRDefault="00070216">
            <w:pPr>
              <w:snapToGrid w:val="0"/>
              <w:rPr>
                <w:sz w:val="22"/>
              </w:rPr>
            </w:pPr>
            <w:r>
              <w:rPr>
                <w:sz w:val="22"/>
              </w:rPr>
              <w:t>Tells the ending time of session</w:t>
            </w:r>
          </w:p>
        </w:tc>
      </w:tr>
      <w:tr w:rsidR="00070216" w14:paraId="68ADFFA6" w14:textId="77777777">
        <w:trPr>
          <w:cantSplit/>
          <w:jc w:val="center"/>
        </w:trPr>
        <w:tc>
          <w:tcPr>
            <w:tcW w:w="2286" w:type="dxa"/>
            <w:vMerge/>
            <w:tcBorders>
              <w:top w:val="single" w:sz="4" w:space="0" w:color="000000"/>
              <w:left w:val="single" w:sz="4" w:space="0" w:color="000000"/>
              <w:bottom w:val="single" w:sz="4" w:space="0" w:color="000000"/>
            </w:tcBorders>
          </w:tcPr>
          <w:p w14:paraId="44676E7A" w14:textId="77777777" w:rsidR="00070216" w:rsidRDefault="00070216"/>
        </w:tc>
        <w:tc>
          <w:tcPr>
            <w:tcW w:w="2286" w:type="dxa"/>
            <w:tcBorders>
              <w:top w:val="single" w:sz="4" w:space="0" w:color="000000"/>
              <w:left w:val="single" w:sz="4" w:space="0" w:color="000000"/>
              <w:bottom w:val="single" w:sz="4" w:space="0" w:color="000000"/>
            </w:tcBorders>
          </w:tcPr>
          <w:p w14:paraId="4F0606A0" w14:textId="77777777" w:rsidR="00070216" w:rsidRDefault="00070216">
            <w:pPr>
              <w:snapToGrid w:val="0"/>
              <w:rPr>
                <w:sz w:val="22"/>
              </w:rPr>
            </w:pPr>
            <w:r>
              <w:rPr>
                <w:sz w:val="22"/>
              </w:rPr>
              <w:t>Total Connection  time</w:t>
            </w:r>
          </w:p>
        </w:tc>
        <w:tc>
          <w:tcPr>
            <w:tcW w:w="3862" w:type="dxa"/>
            <w:tcBorders>
              <w:top w:val="single" w:sz="4" w:space="0" w:color="000000"/>
              <w:left w:val="single" w:sz="4" w:space="0" w:color="000000"/>
              <w:bottom w:val="single" w:sz="4" w:space="0" w:color="000000"/>
              <w:right w:val="single" w:sz="4" w:space="0" w:color="000000"/>
            </w:tcBorders>
          </w:tcPr>
          <w:p w14:paraId="35390CD4" w14:textId="77777777" w:rsidR="00070216" w:rsidRDefault="00070216">
            <w:pPr>
              <w:snapToGrid w:val="0"/>
              <w:rPr>
                <w:sz w:val="22"/>
              </w:rPr>
            </w:pPr>
            <w:r>
              <w:rPr>
                <w:sz w:val="22"/>
              </w:rPr>
              <w:t>Tells the time duration of session</w:t>
            </w:r>
          </w:p>
        </w:tc>
      </w:tr>
      <w:tr w:rsidR="00070216" w14:paraId="2E5A0987" w14:textId="77777777">
        <w:trPr>
          <w:cantSplit/>
          <w:trHeight w:hRule="exact" w:val="263"/>
          <w:jc w:val="center"/>
        </w:trPr>
        <w:tc>
          <w:tcPr>
            <w:tcW w:w="2286" w:type="dxa"/>
            <w:vMerge w:val="restart"/>
            <w:tcBorders>
              <w:top w:val="single" w:sz="4" w:space="0" w:color="000000"/>
              <w:left w:val="single" w:sz="4" w:space="0" w:color="000000"/>
              <w:bottom w:val="single" w:sz="4" w:space="0" w:color="000000"/>
            </w:tcBorders>
          </w:tcPr>
          <w:p w14:paraId="76356CF3" w14:textId="77777777" w:rsidR="00070216" w:rsidRDefault="00070216">
            <w:pPr>
              <w:snapToGrid w:val="0"/>
              <w:rPr>
                <w:sz w:val="22"/>
              </w:rPr>
            </w:pPr>
            <w:r>
              <w:rPr>
                <w:sz w:val="22"/>
              </w:rPr>
              <w:t xml:space="preserve">Use case related  to </w:t>
            </w:r>
          </w:p>
          <w:p w14:paraId="7AA1AAD2" w14:textId="77777777" w:rsidR="00070216" w:rsidRDefault="00070216">
            <w:pPr>
              <w:rPr>
                <w:sz w:val="22"/>
              </w:rPr>
            </w:pPr>
            <w:r>
              <w:rPr>
                <w:sz w:val="22"/>
              </w:rPr>
              <w:t>Storage</w:t>
            </w:r>
          </w:p>
        </w:tc>
        <w:tc>
          <w:tcPr>
            <w:tcW w:w="2286" w:type="dxa"/>
            <w:tcBorders>
              <w:top w:val="single" w:sz="4" w:space="0" w:color="000000"/>
              <w:left w:val="single" w:sz="4" w:space="0" w:color="000000"/>
              <w:bottom w:val="single" w:sz="4" w:space="0" w:color="000000"/>
            </w:tcBorders>
          </w:tcPr>
          <w:p w14:paraId="272346EE" w14:textId="77777777" w:rsidR="00070216" w:rsidRDefault="00070216">
            <w:pPr>
              <w:snapToGrid w:val="0"/>
              <w:rPr>
                <w:sz w:val="22"/>
              </w:rPr>
            </w:pPr>
            <w:r>
              <w:rPr>
                <w:sz w:val="22"/>
              </w:rPr>
              <w:t>File Name</w:t>
            </w:r>
          </w:p>
        </w:tc>
        <w:tc>
          <w:tcPr>
            <w:tcW w:w="3862" w:type="dxa"/>
            <w:tcBorders>
              <w:top w:val="single" w:sz="4" w:space="0" w:color="000000"/>
              <w:left w:val="single" w:sz="4" w:space="0" w:color="000000"/>
              <w:bottom w:val="single" w:sz="4" w:space="0" w:color="000000"/>
              <w:right w:val="single" w:sz="4" w:space="0" w:color="000000"/>
            </w:tcBorders>
          </w:tcPr>
          <w:p w14:paraId="0F64F00E" w14:textId="77777777" w:rsidR="00070216" w:rsidRDefault="00070216">
            <w:pPr>
              <w:snapToGrid w:val="0"/>
              <w:rPr>
                <w:sz w:val="22"/>
              </w:rPr>
            </w:pPr>
            <w:r>
              <w:rPr>
                <w:sz w:val="22"/>
              </w:rPr>
              <w:t>What is the name of the file</w:t>
            </w:r>
          </w:p>
        </w:tc>
      </w:tr>
      <w:tr w:rsidR="00070216" w14:paraId="011AFB2D" w14:textId="77777777">
        <w:trPr>
          <w:cantSplit/>
          <w:trHeight w:hRule="exact" w:val="276"/>
          <w:jc w:val="center"/>
        </w:trPr>
        <w:tc>
          <w:tcPr>
            <w:tcW w:w="2286" w:type="dxa"/>
            <w:vMerge/>
            <w:tcBorders>
              <w:top w:val="single" w:sz="4" w:space="0" w:color="000000"/>
              <w:left w:val="single" w:sz="4" w:space="0" w:color="000000"/>
              <w:bottom w:val="single" w:sz="4" w:space="0" w:color="000000"/>
            </w:tcBorders>
          </w:tcPr>
          <w:p w14:paraId="4F2C3B9C" w14:textId="77777777" w:rsidR="00070216" w:rsidRDefault="00070216"/>
        </w:tc>
        <w:tc>
          <w:tcPr>
            <w:tcW w:w="2286" w:type="dxa"/>
            <w:tcBorders>
              <w:top w:val="single" w:sz="4" w:space="0" w:color="000000"/>
              <w:left w:val="single" w:sz="4" w:space="0" w:color="000000"/>
              <w:bottom w:val="single" w:sz="4" w:space="0" w:color="000000"/>
            </w:tcBorders>
          </w:tcPr>
          <w:p w14:paraId="6EF7B905" w14:textId="77777777" w:rsidR="00070216" w:rsidRDefault="00070216">
            <w:pPr>
              <w:snapToGrid w:val="0"/>
              <w:rPr>
                <w:sz w:val="22"/>
              </w:rPr>
            </w:pPr>
            <w:r>
              <w:rPr>
                <w:sz w:val="22"/>
              </w:rPr>
              <w:t>Owner of file</w:t>
            </w:r>
          </w:p>
        </w:tc>
        <w:tc>
          <w:tcPr>
            <w:tcW w:w="3862" w:type="dxa"/>
            <w:tcBorders>
              <w:top w:val="single" w:sz="4" w:space="0" w:color="000000"/>
              <w:left w:val="single" w:sz="4" w:space="0" w:color="000000"/>
              <w:bottom w:val="single" w:sz="4" w:space="0" w:color="000000"/>
              <w:right w:val="single" w:sz="4" w:space="0" w:color="000000"/>
            </w:tcBorders>
          </w:tcPr>
          <w:p w14:paraId="3081DD7E" w14:textId="77777777" w:rsidR="00070216" w:rsidRDefault="00070216">
            <w:pPr>
              <w:snapToGrid w:val="0"/>
              <w:rPr>
                <w:sz w:val="22"/>
              </w:rPr>
            </w:pPr>
            <w:r>
              <w:rPr>
                <w:sz w:val="22"/>
              </w:rPr>
              <w:t>Which user of the system owns that file</w:t>
            </w:r>
          </w:p>
        </w:tc>
      </w:tr>
      <w:tr w:rsidR="00070216" w14:paraId="3EED6290" w14:textId="77777777">
        <w:trPr>
          <w:cantSplit/>
          <w:trHeight w:hRule="exact" w:val="344"/>
          <w:jc w:val="center"/>
        </w:trPr>
        <w:tc>
          <w:tcPr>
            <w:tcW w:w="2286" w:type="dxa"/>
            <w:vMerge/>
            <w:tcBorders>
              <w:top w:val="single" w:sz="4" w:space="0" w:color="000000"/>
              <w:left w:val="single" w:sz="4" w:space="0" w:color="000000"/>
              <w:bottom w:val="single" w:sz="4" w:space="0" w:color="000000"/>
            </w:tcBorders>
          </w:tcPr>
          <w:p w14:paraId="03229D02" w14:textId="77777777" w:rsidR="00070216" w:rsidRDefault="00070216"/>
        </w:tc>
        <w:tc>
          <w:tcPr>
            <w:tcW w:w="2286" w:type="dxa"/>
            <w:tcBorders>
              <w:top w:val="single" w:sz="4" w:space="0" w:color="000000"/>
              <w:left w:val="single" w:sz="4" w:space="0" w:color="000000"/>
              <w:bottom w:val="single" w:sz="4" w:space="0" w:color="000000"/>
            </w:tcBorders>
          </w:tcPr>
          <w:p w14:paraId="61EDF6EB" w14:textId="77777777" w:rsidR="00070216" w:rsidRDefault="00070216">
            <w:pPr>
              <w:snapToGrid w:val="0"/>
              <w:rPr>
                <w:sz w:val="22"/>
              </w:rPr>
            </w:pPr>
            <w:r>
              <w:rPr>
                <w:sz w:val="22"/>
              </w:rPr>
              <w:t>Size of file</w:t>
            </w:r>
          </w:p>
        </w:tc>
        <w:tc>
          <w:tcPr>
            <w:tcW w:w="3862" w:type="dxa"/>
            <w:tcBorders>
              <w:top w:val="single" w:sz="4" w:space="0" w:color="000000"/>
              <w:left w:val="single" w:sz="4" w:space="0" w:color="000000"/>
              <w:bottom w:val="single" w:sz="4" w:space="0" w:color="000000"/>
              <w:right w:val="single" w:sz="4" w:space="0" w:color="000000"/>
            </w:tcBorders>
          </w:tcPr>
          <w:p w14:paraId="01268C9F" w14:textId="77777777" w:rsidR="00070216" w:rsidRDefault="00070216">
            <w:pPr>
              <w:snapToGrid w:val="0"/>
              <w:rPr>
                <w:sz w:val="22"/>
              </w:rPr>
            </w:pPr>
            <w:r>
              <w:rPr>
                <w:sz w:val="22"/>
              </w:rPr>
              <w:t>Indicates the size of the file on disk</w:t>
            </w:r>
          </w:p>
        </w:tc>
      </w:tr>
      <w:tr w:rsidR="00070216" w14:paraId="6D9D9572" w14:textId="77777777">
        <w:trPr>
          <w:cantSplit/>
          <w:jc w:val="center"/>
        </w:trPr>
        <w:tc>
          <w:tcPr>
            <w:tcW w:w="2286" w:type="dxa"/>
            <w:vMerge/>
            <w:tcBorders>
              <w:top w:val="single" w:sz="4" w:space="0" w:color="000000"/>
              <w:left w:val="single" w:sz="4" w:space="0" w:color="000000"/>
              <w:bottom w:val="single" w:sz="4" w:space="0" w:color="000000"/>
            </w:tcBorders>
          </w:tcPr>
          <w:p w14:paraId="33EB0E00" w14:textId="77777777" w:rsidR="00070216" w:rsidRDefault="00070216"/>
        </w:tc>
        <w:tc>
          <w:tcPr>
            <w:tcW w:w="2286" w:type="dxa"/>
            <w:tcBorders>
              <w:top w:val="single" w:sz="4" w:space="0" w:color="000000"/>
              <w:left w:val="single" w:sz="4" w:space="0" w:color="000000"/>
              <w:bottom w:val="single" w:sz="4" w:space="0" w:color="000000"/>
            </w:tcBorders>
          </w:tcPr>
          <w:p w14:paraId="5B84D337" w14:textId="77777777" w:rsidR="00070216" w:rsidRDefault="00070216">
            <w:pPr>
              <w:snapToGrid w:val="0"/>
              <w:rPr>
                <w:sz w:val="22"/>
              </w:rPr>
            </w:pPr>
            <w:r>
              <w:rPr>
                <w:sz w:val="22"/>
              </w:rPr>
              <w:t>Date &amp; Time of creation</w:t>
            </w:r>
          </w:p>
        </w:tc>
        <w:tc>
          <w:tcPr>
            <w:tcW w:w="3862" w:type="dxa"/>
            <w:tcBorders>
              <w:top w:val="single" w:sz="4" w:space="0" w:color="000000"/>
              <w:left w:val="single" w:sz="4" w:space="0" w:color="000000"/>
              <w:bottom w:val="single" w:sz="4" w:space="0" w:color="000000"/>
              <w:right w:val="single" w:sz="4" w:space="0" w:color="000000"/>
            </w:tcBorders>
          </w:tcPr>
          <w:p w14:paraId="11A7CE2F" w14:textId="77777777" w:rsidR="00070216" w:rsidRDefault="00070216">
            <w:pPr>
              <w:snapToGrid w:val="0"/>
              <w:rPr>
                <w:sz w:val="22"/>
              </w:rPr>
            </w:pPr>
            <w:r>
              <w:rPr>
                <w:sz w:val="22"/>
              </w:rPr>
              <w:t>When the file was created</w:t>
            </w:r>
          </w:p>
        </w:tc>
      </w:tr>
      <w:tr w:rsidR="00070216" w14:paraId="41958A90" w14:textId="77777777">
        <w:trPr>
          <w:cantSplit/>
          <w:trHeight w:hRule="exact" w:val="263"/>
          <w:jc w:val="center"/>
        </w:trPr>
        <w:tc>
          <w:tcPr>
            <w:tcW w:w="2286" w:type="dxa"/>
            <w:vMerge w:val="restart"/>
            <w:tcBorders>
              <w:top w:val="single" w:sz="4" w:space="0" w:color="000000"/>
              <w:left w:val="single" w:sz="4" w:space="0" w:color="000000"/>
              <w:bottom w:val="single" w:sz="4" w:space="0" w:color="000000"/>
            </w:tcBorders>
          </w:tcPr>
          <w:p w14:paraId="517B3558" w14:textId="77777777" w:rsidR="00070216" w:rsidRDefault="00070216">
            <w:pPr>
              <w:snapToGrid w:val="0"/>
              <w:rPr>
                <w:sz w:val="22"/>
              </w:rPr>
            </w:pPr>
            <w:r>
              <w:rPr>
                <w:sz w:val="22"/>
              </w:rPr>
              <w:t xml:space="preserve">Use case related  to </w:t>
            </w:r>
          </w:p>
          <w:p w14:paraId="7EBA3F6A" w14:textId="77777777" w:rsidR="00070216" w:rsidRDefault="00070216">
            <w:pPr>
              <w:rPr>
                <w:sz w:val="22"/>
              </w:rPr>
            </w:pPr>
            <w:r>
              <w:rPr>
                <w:sz w:val="22"/>
              </w:rPr>
              <w:t>User Interface</w:t>
            </w:r>
          </w:p>
        </w:tc>
        <w:tc>
          <w:tcPr>
            <w:tcW w:w="2286" w:type="dxa"/>
            <w:tcBorders>
              <w:top w:val="single" w:sz="4" w:space="0" w:color="000000"/>
              <w:left w:val="single" w:sz="4" w:space="0" w:color="000000"/>
              <w:bottom w:val="single" w:sz="4" w:space="0" w:color="000000"/>
            </w:tcBorders>
          </w:tcPr>
          <w:p w14:paraId="4A1FCC87" w14:textId="77777777" w:rsidR="00070216" w:rsidRDefault="00070216">
            <w:pPr>
              <w:snapToGrid w:val="0"/>
              <w:rPr>
                <w:sz w:val="22"/>
              </w:rPr>
            </w:pPr>
            <w:r>
              <w:rPr>
                <w:sz w:val="22"/>
              </w:rPr>
              <w:t>Search bar</w:t>
            </w:r>
          </w:p>
        </w:tc>
        <w:tc>
          <w:tcPr>
            <w:tcW w:w="3862" w:type="dxa"/>
            <w:tcBorders>
              <w:top w:val="single" w:sz="4" w:space="0" w:color="000000"/>
              <w:left w:val="single" w:sz="4" w:space="0" w:color="000000"/>
              <w:bottom w:val="single" w:sz="4" w:space="0" w:color="000000"/>
              <w:right w:val="single" w:sz="4" w:space="0" w:color="000000"/>
            </w:tcBorders>
          </w:tcPr>
          <w:p w14:paraId="40F63D2C" w14:textId="77777777" w:rsidR="00070216" w:rsidRDefault="00070216">
            <w:pPr>
              <w:snapToGrid w:val="0"/>
              <w:rPr>
                <w:sz w:val="22"/>
              </w:rPr>
            </w:pPr>
            <w:r>
              <w:rPr>
                <w:sz w:val="22"/>
              </w:rPr>
              <w:t>You can search any pattern</w:t>
            </w:r>
          </w:p>
        </w:tc>
      </w:tr>
      <w:tr w:rsidR="00070216" w14:paraId="4A4C0AF6" w14:textId="77777777">
        <w:trPr>
          <w:cantSplit/>
          <w:trHeight w:hRule="exact" w:val="330"/>
          <w:jc w:val="center"/>
        </w:trPr>
        <w:tc>
          <w:tcPr>
            <w:tcW w:w="2286" w:type="dxa"/>
            <w:vMerge/>
            <w:tcBorders>
              <w:top w:val="single" w:sz="4" w:space="0" w:color="000000"/>
              <w:left w:val="single" w:sz="4" w:space="0" w:color="000000"/>
              <w:bottom w:val="single" w:sz="4" w:space="0" w:color="000000"/>
            </w:tcBorders>
          </w:tcPr>
          <w:p w14:paraId="20F19E64" w14:textId="77777777" w:rsidR="00070216" w:rsidRDefault="00070216"/>
        </w:tc>
        <w:tc>
          <w:tcPr>
            <w:tcW w:w="2286" w:type="dxa"/>
            <w:tcBorders>
              <w:top w:val="single" w:sz="4" w:space="0" w:color="000000"/>
              <w:left w:val="single" w:sz="4" w:space="0" w:color="000000"/>
              <w:bottom w:val="single" w:sz="4" w:space="0" w:color="000000"/>
            </w:tcBorders>
          </w:tcPr>
          <w:p w14:paraId="70562144" w14:textId="77777777" w:rsidR="00070216" w:rsidRDefault="00070216">
            <w:pPr>
              <w:snapToGrid w:val="0"/>
              <w:rPr>
                <w:sz w:val="22"/>
              </w:rPr>
            </w:pPr>
            <w:r>
              <w:rPr>
                <w:sz w:val="22"/>
              </w:rPr>
              <w:t>Download bar</w:t>
            </w:r>
          </w:p>
        </w:tc>
        <w:tc>
          <w:tcPr>
            <w:tcW w:w="3862" w:type="dxa"/>
            <w:tcBorders>
              <w:top w:val="single" w:sz="4" w:space="0" w:color="000000"/>
              <w:left w:val="single" w:sz="4" w:space="0" w:color="000000"/>
              <w:bottom w:val="single" w:sz="4" w:space="0" w:color="000000"/>
              <w:right w:val="single" w:sz="4" w:space="0" w:color="000000"/>
            </w:tcBorders>
          </w:tcPr>
          <w:p w14:paraId="33471DB9" w14:textId="77777777" w:rsidR="00070216" w:rsidRDefault="00070216">
            <w:pPr>
              <w:snapToGrid w:val="0"/>
              <w:rPr>
                <w:sz w:val="22"/>
              </w:rPr>
            </w:pPr>
            <w:r>
              <w:rPr>
                <w:sz w:val="22"/>
              </w:rPr>
              <w:t>To  show your download progress</w:t>
            </w:r>
          </w:p>
        </w:tc>
      </w:tr>
      <w:tr w:rsidR="00070216" w14:paraId="2800385E" w14:textId="77777777">
        <w:trPr>
          <w:cantSplit/>
          <w:trHeight w:hRule="exact" w:val="344"/>
          <w:jc w:val="center"/>
        </w:trPr>
        <w:tc>
          <w:tcPr>
            <w:tcW w:w="2286" w:type="dxa"/>
            <w:vMerge/>
            <w:tcBorders>
              <w:top w:val="single" w:sz="4" w:space="0" w:color="000000"/>
              <w:left w:val="single" w:sz="4" w:space="0" w:color="000000"/>
              <w:bottom w:val="single" w:sz="4" w:space="0" w:color="000000"/>
            </w:tcBorders>
          </w:tcPr>
          <w:p w14:paraId="624D6784" w14:textId="77777777" w:rsidR="00070216" w:rsidRDefault="00070216"/>
        </w:tc>
        <w:tc>
          <w:tcPr>
            <w:tcW w:w="2286" w:type="dxa"/>
            <w:tcBorders>
              <w:top w:val="single" w:sz="4" w:space="0" w:color="000000"/>
              <w:left w:val="single" w:sz="4" w:space="0" w:color="000000"/>
              <w:bottom w:val="single" w:sz="4" w:space="0" w:color="000000"/>
            </w:tcBorders>
          </w:tcPr>
          <w:p w14:paraId="4E891F39" w14:textId="77777777" w:rsidR="00070216" w:rsidRDefault="00070216">
            <w:pPr>
              <w:snapToGrid w:val="0"/>
              <w:rPr>
                <w:sz w:val="22"/>
              </w:rPr>
            </w:pPr>
            <w:r>
              <w:rPr>
                <w:sz w:val="22"/>
              </w:rPr>
              <w:t>Storage</w:t>
            </w:r>
          </w:p>
        </w:tc>
        <w:tc>
          <w:tcPr>
            <w:tcW w:w="3862" w:type="dxa"/>
            <w:tcBorders>
              <w:top w:val="single" w:sz="4" w:space="0" w:color="000000"/>
              <w:left w:val="single" w:sz="4" w:space="0" w:color="000000"/>
              <w:bottom w:val="single" w:sz="4" w:space="0" w:color="000000"/>
              <w:right w:val="single" w:sz="4" w:space="0" w:color="000000"/>
            </w:tcBorders>
          </w:tcPr>
          <w:p w14:paraId="7D7FB99A" w14:textId="77777777" w:rsidR="00070216" w:rsidRDefault="00070216">
            <w:pPr>
              <w:snapToGrid w:val="0"/>
              <w:rPr>
                <w:sz w:val="22"/>
              </w:rPr>
            </w:pPr>
            <w:r>
              <w:rPr>
                <w:sz w:val="22"/>
              </w:rPr>
              <w:t>Where you can store your files</w:t>
            </w:r>
          </w:p>
        </w:tc>
      </w:tr>
      <w:tr w:rsidR="00070216" w14:paraId="2651E183" w14:textId="77777777">
        <w:trPr>
          <w:cantSplit/>
          <w:jc w:val="center"/>
        </w:trPr>
        <w:tc>
          <w:tcPr>
            <w:tcW w:w="2286" w:type="dxa"/>
            <w:vMerge/>
            <w:tcBorders>
              <w:top w:val="single" w:sz="4" w:space="0" w:color="000000"/>
              <w:left w:val="single" w:sz="4" w:space="0" w:color="000000"/>
              <w:bottom w:val="single" w:sz="4" w:space="0" w:color="000000"/>
            </w:tcBorders>
          </w:tcPr>
          <w:p w14:paraId="2B7F2586" w14:textId="77777777" w:rsidR="00070216" w:rsidRDefault="00070216"/>
        </w:tc>
        <w:tc>
          <w:tcPr>
            <w:tcW w:w="2286" w:type="dxa"/>
            <w:tcBorders>
              <w:top w:val="single" w:sz="4" w:space="0" w:color="000000"/>
              <w:left w:val="single" w:sz="4" w:space="0" w:color="000000"/>
              <w:bottom w:val="single" w:sz="4" w:space="0" w:color="000000"/>
            </w:tcBorders>
          </w:tcPr>
          <w:p w14:paraId="47CF4212" w14:textId="77777777" w:rsidR="00070216" w:rsidRDefault="00070216">
            <w:pPr>
              <w:snapToGrid w:val="0"/>
              <w:rPr>
                <w:sz w:val="22"/>
              </w:rPr>
            </w:pPr>
            <w:r>
              <w:rPr>
                <w:sz w:val="22"/>
              </w:rPr>
              <w:t>Menus</w:t>
            </w:r>
          </w:p>
        </w:tc>
        <w:tc>
          <w:tcPr>
            <w:tcW w:w="3862" w:type="dxa"/>
            <w:tcBorders>
              <w:top w:val="single" w:sz="4" w:space="0" w:color="000000"/>
              <w:left w:val="single" w:sz="4" w:space="0" w:color="000000"/>
              <w:bottom w:val="single" w:sz="4" w:space="0" w:color="000000"/>
              <w:right w:val="single" w:sz="4" w:space="0" w:color="000000"/>
            </w:tcBorders>
          </w:tcPr>
          <w:p w14:paraId="752695CF" w14:textId="77777777" w:rsidR="00070216" w:rsidRDefault="00070216">
            <w:pPr>
              <w:snapToGrid w:val="0"/>
              <w:rPr>
                <w:sz w:val="22"/>
              </w:rPr>
            </w:pPr>
            <w:r>
              <w:rPr>
                <w:sz w:val="22"/>
              </w:rPr>
              <w:t>For a GUI(Graphical User Interface)</w:t>
            </w:r>
          </w:p>
          <w:p w14:paraId="644E2E44" w14:textId="77777777" w:rsidR="00070216" w:rsidRDefault="00070216">
            <w:pPr>
              <w:rPr>
                <w:sz w:val="22"/>
              </w:rPr>
            </w:pPr>
          </w:p>
        </w:tc>
      </w:tr>
      <w:tr w:rsidR="00070216" w14:paraId="79AE4885" w14:textId="77777777">
        <w:trPr>
          <w:cantSplit/>
          <w:trHeight w:hRule="exact" w:val="313"/>
          <w:jc w:val="center"/>
        </w:trPr>
        <w:tc>
          <w:tcPr>
            <w:tcW w:w="2286" w:type="dxa"/>
            <w:vMerge w:val="restart"/>
            <w:tcBorders>
              <w:top w:val="single" w:sz="4" w:space="0" w:color="000000"/>
              <w:left w:val="single" w:sz="4" w:space="0" w:color="000000"/>
              <w:bottom w:val="single" w:sz="4" w:space="0" w:color="000000"/>
            </w:tcBorders>
          </w:tcPr>
          <w:p w14:paraId="2E452D44" w14:textId="77777777" w:rsidR="00070216" w:rsidRDefault="00070216">
            <w:pPr>
              <w:snapToGrid w:val="0"/>
              <w:ind w:left="108"/>
              <w:rPr>
                <w:sz w:val="22"/>
              </w:rPr>
            </w:pPr>
            <w:r>
              <w:rPr>
                <w:sz w:val="22"/>
              </w:rPr>
              <w:t>Use case related to Data Transfer</w:t>
            </w:r>
          </w:p>
          <w:p w14:paraId="2EE658E7" w14:textId="77777777" w:rsidR="00070216" w:rsidRDefault="00070216">
            <w:pPr>
              <w:ind w:left="108"/>
              <w:rPr>
                <w:sz w:val="22"/>
              </w:rPr>
            </w:pPr>
          </w:p>
        </w:tc>
        <w:tc>
          <w:tcPr>
            <w:tcW w:w="2286" w:type="dxa"/>
            <w:tcBorders>
              <w:top w:val="single" w:sz="4" w:space="0" w:color="000000"/>
              <w:left w:val="single" w:sz="4" w:space="0" w:color="000000"/>
              <w:bottom w:val="single" w:sz="4" w:space="0" w:color="000000"/>
            </w:tcBorders>
          </w:tcPr>
          <w:p w14:paraId="55ED6F88" w14:textId="77777777" w:rsidR="00070216" w:rsidRDefault="00070216">
            <w:pPr>
              <w:snapToGrid w:val="0"/>
              <w:ind w:left="108"/>
              <w:rPr>
                <w:sz w:val="22"/>
              </w:rPr>
            </w:pPr>
            <w:r>
              <w:rPr>
                <w:sz w:val="22"/>
              </w:rPr>
              <w:t>Leachers</w:t>
            </w:r>
          </w:p>
        </w:tc>
        <w:tc>
          <w:tcPr>
            <w:tcW w:w="3862" w:type="dxa"/>
            <w:tcBorders>
              <w:top w:val="single" w:sz="4" w:space="0" w:color="000000"/>
              <w:left w:val="single" w:sz="4" w:space="0" w:color="000000"/>
              <w:bottom w:val="single" w:sz="4" w:space="0" w:color="000000"/>
              <w:right w:val="single" w:sz="4" w:space="0" w:color="000000"/>
            </w:tcBorders>
          </w:tcPr>
          <w:p w14:paraId="10DC978A" w14:textId="77777777" w:rsidR="00070216" w:rsidRDefault="00070216">
            <w:pPr>
              <w:snapToGrid w:val="0"/>
              <w:rPr>
                <w:sz w:val="22"/>
              </w:rPr>
            </w:pPr>
            <w:r>
              <w:rPr>
                <w:sz w:val="22"/>
              </w:rPr>
              <w:t>Available peers who have available files</w:t>
            </w:r>
          </w:p>
        </w:tc>
      </w:tr>
      <w:tr w:rsidR="00070216" w14:paraId="1FA2BB9F" w14:textId="77777777">
        <w:trPr>
          <w:cantSplit/>
          <w:trHeight w:hRule="exact" w:val="263"/>
          <w:jc w:val="center"/>
        </w:trPr>
        <w:tc>
          <w:tcPr>
            <w:tcW w:w="2286" w:type="dxa"/>
            <w:vMerge/>
            <w:tcBorders>
              <w:top w:val="single" w:sz="4" w:space="0" w:color="000000"/>
              <w:left w:val="single" w:sz="4" w:space="0" w:color="000000"/>
              <w:bottom w:val="single" w:sz="4" w:space="0" w:color="000000"/>
            </w:tcBorders>
          </w:tcPr>
          <w:p w14:paraId="2E2109C8" w14:textId="77777777" w:rsidR="00070216" w:rsidRDefault="00070216"/>
        </w:tc>
        <w:tc>
          <w:tcPr>
            <w:tcW w:w="2286" w:type="dxa"/>
            <w:tcBorders>
              <w:top w:val="single" w:sz="4" w:space="0" w:color="000000"/>
              <w:left w:val="single" w:sz="4" w:space="0" w:color="000000"/>
              <w:bottom w:val="single" w:sz="4" w:space="0" w:color="000000"/>
            </w:tcBorders>
          </w:tcPr>
          <w:p w14:paraId="4481140C" w14:textId="77777777" w:rsidR="00070216" w:rsidRDefault="00070216">
            <w:pPr>
              <w:snapToGrid w:val="0"/>
              <w:ind w:left="108"/>
              <w:rPr>
                <w:sz w:val="22"/>
              </w:rPr>
            </w:pPr>
            <w:r>
              <w:rPr>
                <w:sz w:val="22"/>
              </w:rPr>
              <w:t>Speed</w:t>
            </w:r>
          </w:p>
        </w:tc>
        <w:tc>
          <w:tcPr>
            <w:tcW w:w="3862" w:type="dxa"/>
            <w:tcBorders>
              <w:top w:val="single" w:sz="4" w:space="0" w:color="000000"/>
              <w:left w:val="single" w:sz="4" w:space="0" w:color="000000"/>
              <w:bottom w:val="single" w:sz="4" w:space="0" w:color="000000"/>
              <w:right w:val="single" w:sz="4" w:space="0" w:color="000000"/>
            </w:tcBorders>
          </w:tcPr>
          <w:p w14:paraId="26EAFAC2" w14:textId="77777777" w:rsidR="00070216" w:rsidRDefault="00070216">
            <w:pPr>
              <w:snapToGrid w:val="0"/>
              <w:rPr>
                <w:sz w:val="22"/>
              </w:rPr>
            </w:pPr>
            <w:r>
              <w:rPr>
                <w:sz w:val="22"/>
              </w:rPr>
              <w:t>Data transferred per unit time  (KBps)</w:t>
            </w:r>
          </w:p>
        </w:tc>
      </w:tr>
      <w:tr w:rsidR="00070216" w14:paraId="0AC5FC8C" w14:textId="77777777">
        <w:trPr>
          <w:cantSplit/>
          <w:trHeight w:hRule="exact" w:val="263"/>
          <w:jc w:val="center"/>
        </w:trPr>
        <w:tc>
          <w:tcPr>
            <w:tcW w:w="2286" w:type="dxa"/>
            <w:vMerge/>
            <w:tcBorders>
              <w:top w:val="single" w:sz="4" w:space="0" w:color="000000"/>
              <w:left w:val="single" w:sz="4" w:space="0" w:color="000000"/>
              <w:bottom w:val="single" w:sz="4" w:space="0" w:color="000000"/>
            </w:tcBorders>
          </w:tcPr>
          <w:p w14:paraId="41047FC1" w14:textId="77777777" w:rsidR="00070216" w:rsidRDefault="00070216"/>
        </w:tc>
        <w:tc>
          <w:tcPr>
            <w:tcW w:w="2286" w:type="dxa"/>
            <w:tcBorders>
              <w:top w:val="single" w:sz="4" w:space="0" w:color="000000"/>
              <w:left w:val="single" w:sz="4" w:space="0" w:color="000000"/>
              <w:bottom w:val="single" w:sz="4" w:space="0" w:color="000000"/>
            </w:tcBorders>
          </w:tcPr>
          <w:p w14:paraId="64A5E368" w14:textId="77777777" w:rsidR="00070216" w:rsidRDefault="00070216">
            <w:pPr>
              <w:snapToGrid w:val="0"/>
              <w:ind w:left="108"/>
              <w:rPr>
                <w:sz w:val="22"/>
              </w:rPr>
            </w:pPr>
            <w:r>
              <w:rPr>
                <w:sz w:val="22"/>
              </w:rPr>
              <w:t>Time elapsed</w:t>
            </w:r>
          </w:p>
        </w:tc>
        <w:tc>
          <w:tcPr>
            <w:tcW w:w="3862" w:type="dxa"/>
            <w:tcBorders>
              <w:top w:val="single" w:sz="4" w:space="0" w:color="000000"/>
              <w:left w:val="single" w:sz="4" w:space="0" w:color="000000"/>
              <w:bottom w:val="single" w:sz="4" w:space="0" w:color="000000"/>
              <w:right w:val="single" w:sz="4" w:space="0" w:color="000000"/>
            </w:tcBorders>
          </w:tcPr>
          <w:p w14:paraId="4B11F3E2" w14:textId="77777777" w:rsidR="00070216" w:rsidRDefault="00070216">
            <w:pPr>
              <w:snapToGrid w:val="0"/>
              <w:rPr>
                <w:sz w:val="22"/>
              </w:rPr>
            </w:pPr>
            <w:r>
              <w:rPr>
                <w:sz w:val="22"/>
              </w:rPr>
              <w:t>Total Time since the transfer started.</w:t>
            </w:r>
          </w:p>
        </w:tc>
      </w:tr>
      <w:tr w:rsidR="00070216" w14:paraId="30117CA5" w14:textId="77777777">
        <w:trPr>
          <w:cantSplit/>
          <w:trHeight w:hRule="exact" w:val="516"/>
          <w:jc w:val="center"/>
        </w:trPr>
        <w:tc>
          <w:tcPr>
            <w:tcW w:w="2286" w:type="dxa"/>
            <w:vMerge/>
            <w:tcBorders>
              <w:top w:val="single" w:sz="4" w:space="0" w:color="000000"/>
              <w:left w:val="single" w:sz="4" w:space="0" w:color="000000"/>
              <w:bottom w:val="single" w:sz="4" w:space="0" w:color="000000"/>
            </w:tcBorders>
          </w:tcPr>
          <w:p w14:paraId="6876395C" w14:textId="77777777" w:rsidR="00070216" w:rsidRDefault="00070216"/>
        </w:tc>
        <w:tc>
          <w:tcPr>
            <w:tcW w:w="2286" w:type="dxa"/>
            <w:tcBorders>
              <w:top w:val="single" w:sz="4" w:space="0" w:color="000000"/>
              <w:left w:val="single" w:sz="4" w:space="0" w:color="000000"/>
              <w:bottom w:val="single" w:sz="4" w:space="0" w:color="000000"/>
            </w:tcBorders>
          </w:tcPr>
          <w:p w14:paraId="1A836899" w14:textId="77777777" w:rsidR="00070216" w:rsidRDefault="00070216">
            <w:pPr>
              <w:snapToGrid w:val="0"/>
              <w:ind w:left="108"/>
              <w:rPr>
                <w:sz w:val="22"/>
              </w:rPr>
            </w:pPr>
            <w:r>
              <w:rPr>
                <w:sz w:val="22"/>
              </w:rPr>
              <w:t>Time left</w:t>
            </w:r>
          </w:p>
        </w:tc>
        <w:tc>
          <w:tcPr>
            <w:tcW w:w="3862" w:type="dxa"/>
            <w:tcBorders>
              <w:top w:val="single" w:sz="4" w:space="0" w:color="000000"/>
              <w:left w:val="single" w:sz="4" w:space="0" w:color="000000"/>
              <w:bottom w:val="single" w:sz="4" w:space="0" w:color="000000"/>
              <w:right w:val="single" w:sz="4" w:space="0" w:color="000000"/>
            </w:tcBorders>
          </w:tcPr>
          <w:p w14:paraId="3E5077D2" w14:textId="77777777" w:rsidR="00070216" w:rsidRDefault="00070216">
            <w:pPr>
              <w:snapToGrid w:val="0"/>
              <w:rPr>
                <w:sz w:val="22"/>
              </w:rPr>
            </w:pPr>
            <w:r>
              <w:rPr>
                <w:sz w:val="22"/>
              </w:rPr>
              <w:t xml:space="preserve">Estimated time remaining for the transfer to complete. </w:t>
            </w:r>
          </w:p>
        </w:tc>
      </w:tr>
      <w:tr w:rsidR="00070216" w14:paraId="08D7B877" w14:textId="77777777">
        <w:trPr>
          <w:cantSplit/>
          <w:jc w:val="center"/>
        </w:trPr>
        <w:tc>
          <w:tcPr>
            <w:tcW w:w="2286" w:type="dxa"/>
            <w:vMerge/>
            <w:tcBorders>
              <w:top w:val="single" w:sz="4" w:space="0" w:color="000000"/>
              <w:left w:val="single" w:sz="4" w:space="0" w:color="000000"/>
              <w:bottom w:val="single" w:sz="4" w:space="0" w:color="000000"/>
            </w:tcBorders>
          </w:tcPr>
          <w:p w14:paraId="29E7991D" w14:textId="77777777" w:rsidR="00070216" w:rsidRDefault="00070216"/>
        </w:tc>
        <w:tc>
          <w:tcPr>
            <w:tcW w:w="2286" w:type="dxa"/>
            <w:tcBorders>
              <w:top w:val="single" w:sz="4" w:space="0" w:color="000000"/>
              <w:left w:val="single" w:sz="4" w:space="0" w:color="000000"/>
              <w:bottom w:val="single" w:sz="4" w:space="0" w:color="000000"/>
            </w:tcBorders>
          </w:tcPr>
          <w:p w14:paraId="34E9B8D7" w14:textId="77777777" w:rsidR="00070216" w:rsidRDefault="00070216">
            <w:pPr>
              <w:snapToGrid w:val="0"/>
              <w:ind w:left="108"/>
              <w:rPr>
                <w:sz w:val="22"/>
              </w:rPr>
            </w:pPr>
            <w:r>
              <w:rPr>
                <w:sz w:val="22"/>
              </w:rPr>
              <w:t>Progress</w:t>
            </w:r>
          </w:p>
        </w:tc>
        <w:tc>
          <w:tcPr>
            <w:tcW w:w="3862" w:type="dxa"/>
            <w:tcBorders>
              <w:top w:val="single" w:sz="4" w:space="0" w:color="000000"/>
              <w:left w:val="single" w:sz="4" w:space="0" w:color="000000"/>
              <w:bottom w:val="single" w:sz="4" w:space="0" w:color="000000"/>
              <w:right w:val="single" w:sz="4" w:space="0" w:color="000000"/>
            </w:tcBorders>
          </w:tcPr>
          <w:p w14:paraId="0564D8A4" w14:textId="77777777" w:rsidR="00070216" w:rsidRDefault="00070216">
            <w:pPr>
              <w:snapToGrid w:val="0"/>
              <w:ind w:left="108"/>
              <w:rPr>
                <w:sz w:val="22"/>
              </w:rPr>
            </w:pPr>
            <w:r>
              <w:rPr>
                <w:sz w:val="22"/>
              </w:rPr>
              <w:t>How much percent of file is downloaded</w:t>
            </w:r>
          </w:p>
        </w:tc>
      </w:tr>
      <w:tr w:rsidR="00070216" w14:paraId="03C31D34" w14:textId="77777777">
        <w:trPr>
          <w:cantSplit/>
          <w:trHeight w:hRule="exact" w:val="516"/>
          <w:jc w:val="center"/>
        </w:trPr>
        <w:tc>
          <w:tcPr>
            <w:tcW w:w="2286" w:type="dxa"/>
            <w:vMerge w:val="restart"/>
            <w:tcBorders>
              <w:top w:val="single" w:sz="4" w:space="0" w:color="000000"/>
              <w:left w:val="single" w:sz="4" w:space="0" w:color="000000"/>
              <w:bottom w:val="single" w:sz="4" w:space="0" w:color="000000"/>
            </w:tcBorders>
          </w:tcPr>
          <w:p w14:paraId="56CC5923" w14:textId="77777777" w:rsidR="00070216" w:rsidRDefault="00070216">
            <w:pPr>
              <w:snapToGrid w:val="0"/>
              <w:ind w:left="108"/>
              <w:rPr>
                <w:sz w:val="22"/>
              </w:rPr>
            </w:pPr>
          </w:p>
          <w:p w14:paraId="78847E7C" w14:textId="77777777" w:rsidR="00070216" w:rsidRDefault="00070216">
            <w:pPr>
              <w:ind w:left="108"/>
              <w:rPr>
                <w:sz w:val="22"/>
              </w:rPr>
            </w:pPr>
            <w:r>
              <w:rPr>
                <w:sz w:val="22"/>
              </w:rPr>
              <w:t>Use case related to Chat</w:t>
            </w:r>
          </w:p>
        </w:tc>
        <w:tc>
          <w:tcPr>
            <w:tcW w:w="2286" w:type="dxa"/>
            <w:tcBorders>
              <w:top w:val="single" w:sz="4" w:space="0" w:color="000000"/>
              <w:left w:val="single" w:sz="4" w:space="0" w:color="000000"/>
              <w:bottom w:val="single" w:sz="4" w:space="0" w:color="000000"/>
            </w:tcBorders>
          </w:tcPr>
          <w:p w14:paraId="0DF55509" w14:textId="77777777" w:rsidR="00070216" w:rsidRDefault="00070216">
            <w:pPr>
              <w:snapToGrid w:val="0"/>
              <w:ind w:left="108"/>
              <w:rPr>
                <w:sz w:val="22"/>
              </w:rPr>
            </w:pPr>
            <w:r>
              <w:rPr>
                <w:sz w:val="22"/>
              </w:rPr>
              <w:t>Block User</w:t>
            </w:r>
          </w:p>
        </w:tc>
        <w:tc>
          <w:tcPr>
            <w:tcW w:w="3862" w:type="dxa"/>
            <w:tcBorders>
              <w:top w:val="single" w:sz="4" w:space="0" w:color="000000"/>
              <w:left w:val="single" w:sz="4" w:space="0" w:color="000000"/>
              <w:bottom w:val="single" w:sz="4" w:space="0" w:color="000000"/>
              <w:right w:val="single" w:sz="4" w:space="0" w:color="000000"/>
            </w:tcBorders>
          </w:tcPr>
          <w:p w14:paraId="17CBE2A9" w14:textId="77777777" w:rsidR="00070216" w:rsidRDefault="00070216">
            <w:pPr>
              <w:snapToGrid w:val="0"/>
              <w:ind w:left="108"/>
              <w:rPr>
                <w:sz w:val="22"/>
              </w:rPr>
            </w:pPr>
            <w:r>
              <w:rPr>
                <w:sz w:val="22"/>
              </w:rPr>
              <w:t>Block the user with whom you don’t want to chat</w:t>
            </w:r>
          </w:p>
        </w:tc>
      </w:tr>
      <w:tr w:rsidR="00070216" w14:paraId="4D78A674" w14:textId="77777777">
        <w:trPr>
          <w:cantSplit/>
          <w:trHeight w:hRule="exact" w:val="516"/>
          <w:jc w:val="center"/>
        </w:trPr>
        <w:tc>
          <w:tcPr>
            <w:tcW w:w="2286" w:type="dxa"/>
            <w:vMerge/>
            <w:tcBorders>
              <w:top w:val="single" w:sz="4" w:space="0" w:color="000000"/>
              <w:left w:val="single" w:sz="4" w:space="0" w:color="000000"/>
              <w:bottom w:val="single" w:sz="4" w:space="0" w:color="000000"/>
            </w:tcBorders>
          </w:tcPr>
          <w:p w14:paraId="6F440305" w14:textId="77777777" w:rsidR="00070216" w:rsidRDefault="00070216"/>
        </w:tc>
        <w:tc>
          <w:tcPr>
            <w:tcW w:w="2286" w:type="dxa"/>
            <w:tcBorders>
              <w:top w:val="single" w:sz="4" w:space="0" w:color="000000"/>
              <w:left w:val="single" w:sz="4" w:space="0" w:color="000000"/>
              <w:bottom w:val="single" w:sz="4" w:space="0" w:color="000000"/>
            </w:tcBorders>
          </w:tcPr>
          <w:p w14:paraId="1F34BA53" w14:textId="77777777" w:rsidR="00070216" w:rsidRDefault="00070216">
            <w:pPr>
              <w:snapToGrid w:val="0"/>
              <w:ind w:left="108"/>
              <w:rPr>
                <w:sz w:val="22"/>
              </w:rPr>
            </w:pPr>
            <w:r>
              <w:rPr>
                <w:sz w:val="22"/>
              </w:rPr>
              <w:t>Search Peer</w:t>
            </w:r>
          </w:p>
          <w:p w14:paraId="44DCBE05" w14:textId="77777777" w:rsidR="00070216" w:rsidRDefault="00070216">
            <w:pPr>
              <w:ind w:left="108"/>
              <w:rPr>
                <w:sz w:val="22"/>
              </w:rPr>
            </w:pPr>
          </w:p>
        </w:tc>
        <w:tc>
          <w:tcPr>
            <w:tcW w:w="3862" w:type="dxa"/>
            <w:tcBorders>
              <w:top w:val="single" w:sz="4" w:space="0" w:color="000000"/>
              <w:left w:val="single" w:sz="4" w:space="0" w:color="000000"/>
              <w:bottom w:val="single" w:sz="4" w:space="0" w:color="000000"/>
              <w:right w:val="single" w:sz="4" w:space="0" w:color="000000"/>
            </w:tcBorders>
          </w:tcPr>
          <w:p w14:paraId="6372A4AC" w14:textId="77777777" w:rsidR="00070216" w:rsidRDefault="00070216">
            <w:pPr>
              <w:snapToGrid w:val="0"/>
              <w:ind w:left="108"/>
              <w:rPr>
                <w:sz w:val="22"/>
              </w:rPr>
            </w:pPr>
            <w:r>
              <w:rPr>
                <w:sz w:val="22"/>
              </w:rPr>
              <w:t>Search a particular peer to chat</w:t>
            </w:r>
          </w:p>
          <w:p w14:paraId="4024590A" w14:textId="77777777" w:rsidR="00070216" w:rsidRDefault="00070216">
            <w:pPr>
              <w:ind w:left="108"/>
              <w:rPr>
                <w:sz w:val="22"/>
              </w:rPr>
            </w:pPr>
          </w:p>
        </w:tc>
      </w:tr>
      <w:tr w:rsidR="00070216" w14:paraId="0C736A01" w14:textId="77777777">
        <w:trPr>
          <w:cantSplit/>
          <w:jc w:val="center"/>
        </w:trPr>
        <w:tc>
          <w:tcPr>
            <w:tcW w:w="2286" w:type="dxa"/>
            <w:vMerge/>
            <w:tcBorders>
              <w:top w:val="single" w:sz="4" w:space="0" w:color="000000"/>
              <w:left w:val="single" w:sz="4" w:space="0" w:color="000000"/>
              <w:bottom w:val="single" w:sz="4" w:space="0" w:color="000000"/>
            </w:tcBorders>
          </w:tcPr>
          <w:p w14:paraId="28969778" w14:textId="77777777" w:rsidR="00070216" w:rsidRDefault="00070216"/>
        </w:tc>
        <w:tc>
          <w:tcPr>
            <w:tcW w:w="2286" w:type="dxa"/>
            <w:tcBorders>
              <w:top w:val="single" w:sz="4" w:space="0" w:color="000000"/>
              <w:left w:val="single" w:sz="4" w:space="0" w:color="000000"/>
              <w:bottom w:val="single" w:sz="4" w:space="0" w:color="000000"/>
            </w:tcBorders>
          </w:tcPr>
          <w:p w14:paraId="343D9C94" w14:textId="77777777" w:rsidR="00070216" w:rsidRDefault="00070216">
            <w:pPr>
              <w:snapToGrid w:val="0"/>
              <w:ind w:left="108"/>
              <w:rPr>
                <w:sz w:val="22"/>
              </w:rPr>
            </w:pPr>
            <w:r>
              <w:rPr>
                <w:sz w:val="22"/>
              </w:rPr>
              <w:t>Request Chat</w:t>
            </w:r>
          </w:p>
        </w:tc>
        <w:tc>
          <w:tcPr>
            <w:tcW w:w="3862" w:type="dxa"/>
            <w:tcBorders>
              <w:top w:val="single" w:sz="4" w:space="0" w:color="000000"/>
              <w:left w:val="single" w:sz="4" w:space="0" w:color="000000"/>
              <w:bottom w:val="single" w:sz="4" w:space="0" w:color="000000"/>
              <w:right w:val="single" w:sz="4" w:space="0" w:color="000000"/>
            </w:tcBorders>
          </w:tcPr>
          <w:p w14:paraId="3AACA645" w14:textId="77777777" w:rsidR="00070216" w:rsidRDefault="00070216">
            <w:pPr>
              <w:snapToGrid w:val="0"/>
              <w:ind w:left="108"/>
              <w:rPr>
                <w:sz w:val="22"/>
              </w:rPr>
            </w:pPr>
            <w:r>
              <w:rPr>
                <w:sz w:val="22"/>
              </w:rPr>
              <w:t>Select the particular peer and start chat</w:t>
            </w:r>
          </w:p>
        </w:tc>
      </w:tr>
      <w:tr w:rsidR="00070216" w14:paraId="1A638A28" w14:textId="77777777">
        <w:trPr>
          <w:cantSplit/>
          <w:trHeight w:hRule="exact" w:val="263"/>
          <w:jc w:val="center"/>
        </w:trPr>
        <w:tc>
          <w:tcPr>
            <w:tcW w:w="2286" w:type="dxa"/>
            <w:vMerge w:val="restart"/>
            <w:tcBorders>
              <w:top w:val="single" w:sz="4" w:space="0" w:color="000000"/>
              <w:left w:val="single" w:sz="4" w:space="0" w:color="000000"/>
              <w:bottom w:val="single" w:sz="4" w:space="0" w:color="000000"/>
            </w:tcBorders>
          </w:tcPr>
          <w:p w14:paraId="42B66009" w14:textId="77777777" w:rsidR="00070216" w:rsidRDefault="00070216">
            <w:pPr>
              <w:snapToGrid w:val="0"/>
              <w:ind w:left="108"/>
              <w:rPr>
                <w:sz w:val="22"/>
              </w:rPr>
            </w:pPr>
            <w:r>
              <w:rPr>
                <w:sz w:val="22"/>
              </w:rPr>
              <w:t>Use case related to Download</w:t>
            </w:r>
          </w:p>
        </w:tc>
        <w:tc>
          <w:tcPr>
            <w:tcW w:w="2286" w:type="dxa"/>
            <w:tcBorders>
              <w:top w:val="single" w:sz="4" w:space="0" w:color="000000"/>
              <w:left w:val="single" w:sz="4" w:space="0" w:color="000000"/>
              <w:bottom w:val="single" w:sz="4" w:space="0" w:color="000000"/>
            </w:tcBorders>
          </w:tcPr>
          <w:p w14:paraId="698F1188" w14:textId="77777777" w:rsidR="00070216" w:rsidRDefault="00070216">
            <w:pPr>
              <w:snapToGrid w:val="0"/>
              <w:ind w:left="108"/>
              <w:rPr>
                <w:sz w:val="22"/>
              </w:rPr>
            </w:pPr>
            <w:r>
              <w:rPr>
                <w:sz w:val="22"/>
              </w:rPr>
              <w:t>Progress Bar</w:t>
            </w:r>
          </w:p>
        </w:tc>
        <w:tc>
          <w:tcPr>
            <w:tcW w:w="3862" w:type="dxa"/>
            <w:tcBorders>
              <w:top w:val="single" w:sz="4" w:space="0" w:color="000000"/>
              <w:left w:val="single" w:sz="4" w:space="0" w:color="000000"/>
              <w:bottom w:val="single" w:sz="4" w:space="0" w:color="000000"/>
              <w:right w:val="single" w:sz="4" w:space="0" w:color="000000"/>
            </w:tcBorders>
          </w:tcPr>
          <w:p w14:paraId="30A08D90" w14:textId="77777777" w:rsidR="00070216" w:rsidRDefault="00070216">
            <w:pPr>
              <w:snapToGrid w:val="0"/>
              <w:ind w:left="108"/>
              <w:rPr>
                <w:sz w:val="22"/>
              </w:rPr>
            </w:pPr>
            <w:r>
              <w:rPr>
                <w:sz w:val="22"/>
              </w:rPr>
              <w:t>Indicates the progress of a selected file</w:t>
            </w:r>
          </w:p>
        </w:tc>
      </w:tr>
      <w:tr w:rsidR="00070216" w14:paraId="5F30A27A" w14:textId="77777777">
        <w:trPr>
          <w:cantSplit/>
          <w:jc w:val="center"/>
        </w:trPr>
        <w:tc>
          <w:tcPr>
            <w:tcW w:w="2286" w:type="dxa"/>
            <w:vMerge/>
            <w:tcBorders>
              <w:top w:val="single" w:sz="4" w:space="0" w:color="000000"/>
              <w:left w:val="single" w:sz="4" w:space="0" w:color="000000"/>
              <w:bottom w:val="single" w:sz="4" w:space="0" w:color="000000"/>
            </w:tcBorders>
          </w:tcPr>
          <w:p w14:paraId="77B7E6E3" w14:textId="77777777" w:rsidR="00070216" w:rsidRDefault="00070216"/>
        </w:tc>
        <w:tc>
          <w:tcPr>
            <w:tcW w:w="2286" w:type="dxa"/>
            <w:tcBorders>
              <w:top w:val="single" w:sz="4" w:space="0" w:color="000000"/>
              <w:left w:val="single" w:sz="4" w:space="0" w:color="000000"/>
              <w:bottom w:val="single" w:sz="4" w:space="0" w:color="000000"/>
            </w:tcBorders>
          </w:tcPr>
          <w:p w14:paraId="652181CE" w14:textId="77777777" w:rsidR="00070216" w:rsidRDefault="00070216">
            <w:pPr>
              <w:snapToGrid w:val="0"/>
              <w:ind w:left="108"/>
              <w:rPr>
                <w:sz w:val="22"/>
              </w:rPr>
            </w:pPr>
            <w:r>
              <w:rPr>
                <w:sz w:val="22"/>
              </w:rPr>
              <w:t>Preview Bar</w:t>
            </w:r>
          </w:p>
        </w:tc>
        <w:tc>
          <w:tcPr>
            <w:tcW w:w="3862" w:type="dxa"/>
            <w:tcBorders>
              <w:top w:val="single" w:sz="4" w:space="0" w:color="000000"/>
              <w:left w:val="single" w:sz="4" w:space="0" w:color="000000"/>
              <w:bottom w:val="single" w:sz="4" w:space="0" w:color="000000"/>
              <w:right w:val="single" w:sz="4" w:space="0" w:color="000000"/>
            </w:tcBorders>
          </w:tcPr>
          <w:p w14:paraId="517DB90A" w14:textId="77777777" w:rsidR="00070216" w:rsidRDefault="00070216">
            <w:pPr>
              <w:snapToGrid w:val="0"/>
              <w:ind w:left="108"/>
              <w:rPr>
                <w:sz w:val="22"/>
              </w:rPr>
            </w:pPr>
            <w:r>
              <w:rPr>
                <w:sz w:val="22"/>
              </w:rPr>
              <w:t>You can preview an audio or video file</w:t>
            </w:r>
          </w:p>
        </w:tc>
      </w:tr>
      <w:tr w:rsidR="00070216" w14:paraId="2DABEE02" w14:textId="77777777">
        <w:trPr>
          <w:cantSplit/>
          <w:trHeight w:hRule="exact" w:val="516"/>
          <w:jc w:val="center"/>
        </w:trPr>
        <w:tc>
          <w:tcPr>
            <w:tcW w:w="2286" w:type="dxa"/>
            <w:vMerge w:val="restart"/>
            <w:tcBorders>
              <w:top w:val="single" w:sz="4" w:space="0" w:color="000000"/>
              <w:left w:val="single" w:sz="4" w:space="0" w:color="000000"/>
              <w:bottom w:val="single" w:sz="4" w:space="0" w:color="000000"/>
            </w:tcBorders>
          </w:tcPr>
          <w:p w14:paraId="67D60719" w14:textId="77777777" w:rsidR="00070216" w:rsidRDefault="00070216">
            <w:pPr>
              <w:snapToGrid w:val="0"/>
              <w:ind w:left="108"/>
              <w:rPr>
                <w:sz w:val="22"/>
              </w:rPr>
            </w:pPr>
            <w:r>
              <w:rPr>
                <w:sz w:val="22"/>
              </w:rPr>
              <w:t>Use case related to Upload</w:t>
            </w:r>
          </w:p>
        </w:tc>
        <w:tc>
          <w:tcPr>
            <w:tcW w:w="2286" w:type="dxa"/>
            <w:tcBorders>
              <w:top w:val="single" w:sz="4" w:space="0" w:color="000000"/>
              <w:left w:val="single" w:sz="4" w:space="0" w:color="000000"/>
              <w:bottom w:val="single" w:sz="4" w:space="0" w:color="000000"/>
            </w:tcBorders>
          </w:tcPr>
          <w:p w14:paraId="18DB2FB0" w14:textId="77777777" w:rsidR="00070216" w:rsidRDefault="00070216">
            <w:pPr>
              <w:snapToGrid w:val="0"/>
              <w:ind w:left="108"/>
              <w:rPr>
                <w:sz w:val="22"/>
              </w:rPr>
            </w:pPr>
            <w:r>
              <w:rPr>
                <w:sz w:val="22"/>
              </w:rPr>
              <w:t>Shared Folders</w:t>
            </w:r>
          </w:p>
        </w:tc>
        <w:tc>
          <w:tcPr>
            <w:tcW w:w="3862" w:type="dxa"/>
            <w:tcBorders>
              <w:top w:val="single" w:sz="4" w:space="0" w:color="000000"/>
              <w:left w:val="single" w:sz="4" w:space="0" w:color="000000"/>
              <w:bottom w:val="single" w:sz="4" w:space="0" w:color="000000"/>
              <w:right w:val="single" w:sz="4" w:space="0" w:color="000000"/>
            </w:tcBorders>
          </w:tcPr>
          <w:p w14:paraId="2BC1321B" w14:textId="77777777" w:rsidR="00070216" w:rsidRDefault="00070216">
            <w:pPr>
              <w:snapToGrid w:val="0"/>
              <w:ind w:left="108"/>
              <w:rPr>
                <w:sz w:val="22"/>
              </w:rPr>
            </w:pPr>
            <w:r>
              <w:rPr>
                <w:sz w:val="22"/>
              </w:rPr>
              <w:t>Specify which files which you want to share</w:t>
            </w:r>
          </w:p>
        </w:tc>
      </w:tr>
      <w:tr w:rsidR="00070216" w14:paraId="5BBF228A" w14:textId="77777777">
        <w:trPr>
          <w:cantSplit/>
          <w:jc w:val="center"/>
        </w:trPr>
        <w:tc>
          <w:tcPr>
            <w:tcW w:w="2286" w:type="dxa"/>
            <w:vMerge/>
            <w:tcBorders>
              <w:top w:val="single" w:sz="4" w:space="0" w:color="000000"/>
              <w:left w:val="single" w:sz="4" w:space="0" w:color="000000"/>
              <w:bottom w:val="single" w:sz="4" w:space="0" w:color="000000"/>
            </w:tcBorders>
          </w:tcPr>
          <w:p w14:paraId="37D67F0B" w14:textId="77777777" w:rsidR="00070216" w:rsidRDefault="00070216"/>
        </w:tc>
        <w:tc>
          <w:tcPr>
            <w:tcW w:w="2286" w:type="dxa"/>
            <w:tcBorders>
              <w:top w:val="single" w:sz="4" w:space="0" w:color="000000"/>
              <w:left w:val="single" w:sz="4" w:space="0" w:color="000000"/>
              <w:bottom w:val="single" w:sz="4" w:space="0" w:color="000000"/>
            </w:tcBorders>
          </w:tcPr>
          <w:p w14:paraId="3AD4AB4D" w14:textId="77777777" w:rsidR="00070216" w:rsidRDefault="00070216">
            <w:pPr>
              <w:snapToGrid w:val="0"/>
              <w:ind w:left="108"/>
              <w:rPr>
                <w:sz w:val="22"/>
              </w:rPr>
            </w:pPr>
            <w:r>
              <w:rPr>
                <w:sz w:val="22"/>
              </w:rPr>
              <w:t>Upload Limit</w:t>
            </w:r>
          </w:p>
        </w:tc>
        <w:tc>
          <w:tcPr>
            <w:tcW w:w="3862" w:type="dxa"/>
            <w:tcBorders>
              <w:top w:val="single" w:sz="4" w:space="0" w:color="000000"/>
              <w:left w:val="single" w:sz="4" w:space="0" w:color="000000"/>
              <w:bottom w:val="single" w:sz="4" w:space="0" w:color="000000"/>
              <w:right w:val="single" w:sz="4" w:space="0" w:color="000000"/>
            </w:tcBorders>
          </w:tcPr>
          <w:p w14:paraId="0BBC8ECE" w14:textId="77777777" w:rsidR="00070216" w:rsidRDefault="00070216">
            <w:pPr>
              <w:snapToGrid w:val="0"/>
              <w:ind w:left="108"/>
              <w:rPr>
                <w:sz w:val="22"/>
              </w:rPr>
            </w:pPr>
            <w:r>
              <w:rPr>
                <w:sz w:val="22"/>
              </w:rPr>
              <w:t>You can specify maximum upload limit</w:t>
            </w:r>
          </w:p>
        </w:tc>
      </w:tr>
    </w:tbl>
    <w:p w14:paraId="4E9D00B1" w14:textId="77777777" w:rsidR="00070216" w:rsidRDefault="00070216">
      <w:pPr>
        <w:tabs>
          <w:tab w:val="left" w:pos="360"/>
        </w:tabs>
        <w:autoSpaceDE w:val="0"/>
        <w:ind w:left="360"/>
        <w:jc w:val="both"/>
        <w:rPr>
          <w:sz w:val="23"/>
          <w:szCs w:val="23"/>
        </w:rPr>
      </w:pPr>
    </w:p>
    <w:p w14:paraId="78306A1A" w14:textId="77777777" w:rsidR="00070216" w:rsidRDefault="00070216">
      <w:pPr>
        <w:tabs>
          <w:tab w:val="left" w:pos="360"/>
        </w:tabs>
        <w:autoSpaceDE w:val="0"/>
        <w:ind w:left="360"/>
        <w:jc w:val="both"/>
        <w:rPr>
          <w:sz w:val="23"/>
          <w:szCs w:val="23"/>
        </w:rPr>
      </w:pPr>
    </w:p>
    <w:p w14:paraId="7463658C" w14:textId="77777777" w:rsidR="00070216" w:rsidRDefault="00070216">
      <w:pPr>
        <w:tabs>
          <w:tab w:val="left" w:pos="360"/>
        </w:tabs>
        <w:autoSpaceDE w:val="0"/>
        <w:ind w:left="360"/>
        <w:jc w:val="both"/>
        <w:rPr>
          <w:b/>
          <w:sz w:val="23"/>
          <w:szCs w:val="23"/>
        </w:rPr>
      </w:pPr>
      <w:r>
        <w:rPr>
          <w:sz w:val="23"/>
          <w:szCs w:val="23"/>
        </w:rPr>
        <w:t xml:space="preserve">2.3 </w:t>
      </w:r>
      <w:r>
        <w:rPr>
          <w:b/>
          <w:sz w:val="23"/>
          <w:szCs w:val="23"/>
        </w:rPr>
        <w:t>User Characteristics:</w:t>
      </w:r>
    </w:p>
    <w:p w14:paraId="243BA0AD" w14:textId="77777777" w:rsidR="00070216" w:rsidRDefault="00070216">
      <w:pPr>
        <w:tabs>
          <w:tab w:val="left" w:pos="360"/>
        </w:tabs>
        <w:autoSpaceDE w:val="0"/>
        <w:ind w:left="360"/>
        <w:jc w:val="both"/>
        <w:rPr>
          <w:sz w:val="23"/>
          <w:szCs w:val="23"/>
        </w:rPr>
      </w:pPr>
    </w:p>
    <w:p w14:paraId="1E8FC738" w14:textId="77777777" w:rsidR="00070216" w:rsidRDefault="00070216">
      <w:pPr>
        <w:tabs>
          <w:tab w:val="left" w:pos="360"/>
        </w:tabs>
        <w:autoSpaceDE w:val="0"/>
        <w:ind w:left="720"/>
        <w:jc w:val="both"/>
        <w:rPr>
          <w:sz w:val="23"/>
          <w:szCs w:val="23"/>
        </w:rPr>
      </w:pPr>
      <w:r>
        <w:rPr>
          <w:sz w:val="23"/>
          <w:szCs w:val="23"/>
        </w:rPr>
        <w:t>User should know how to operate on a PC (personal Computer)</w:t>
      </w:r>
    </w:p>
    <w:p w14:paraId="0CDA75EE" w14:textId="77777777" w:rsidR="00070216" w:rsidRDefault="00070216">
      <w:pPr>
        <w:tabs>
          <w:tab w:val="left" w:pos="360"/>
        </w:tabs>
        <w:autoSpaceDE w:val="0"/>
        <w:ind w:left="720"/>
        <w:jc w:val="both"/>
        <w:rPr>
          <w:sz w:val="23"/>
          <w:szCs w:val="23"/>
        </w:rPr>
      </w:pPr>
      <w:r>
        <w:rPr>
          <w:sz w:val="23"/>
          <w:szCs w:val="23"/>
        </w:rPr>
        <w:t>User should have some knowledge about the internet to take advantage of advance features.</w:t>
      </w:r>
    </w:p>
    <w:p w14:paraId="33EAE2FC" w14:textId="77777777" w:rsidR="00070216" w:rsidRDefault="00070216">
      <w:pPr>
        <w:tabs>
          <w:tab w:val="left" w:pos="360"/>
          <w:tab w:val="left" w:pos="720"/>
        </w:tabs>
        <w:autoSpaceDE w:val="0"/>
        <w:ind w:left="720"/>
        <w:jc w:val="both"/>
        <w:rPr>
          <w:sz w:val="23"/>
          <w:szCs w:val="23"/>
        </w:rPr>
      </w:pPr>
    </w:p>
    <w:p w14:paraId="5512A7E0" w14:textId="77777777" w:rsidR="00070216" w:rsidRDefault="00070216">
      <w:pPr>
        <w:tabs>
          <w:tab w:val="left" w:pos="360"/>
          <w:tab w:val="left" w:pos="720"/>
        </w:tabs>
        <w:autoSpaceDE w:val="0"/>
        <w:ind w:left="360"/>
        <w:jc w:val="both"/>
        <w:rPr>
          <w:b/>
          <w:sz w:val="23"/>
          <w:szCs w:val="23"/>
        </w:rPr>
      </w:pPr>
      <w:r>
        <w:rPr>
          <w:sz w:val="23"/>
          <w:szCs w:val="23"/>
        </w:rPr>
        <w:t xml:space="preserve">2.4 </w:t>
      </w:r>
      <w:r>
        <w:rPr>
          <w:b/>
          <w:sz w:val="23"/>
          <w:szCs w:val="23"/>
        </w:rPr>
        <w:t>Principal Actors:</w:t>
      </w:r>
    </w:p>
    <w:p w14:paraId="47BF1D68" w14:textId="77777777" w:rsidR="00070216" w:rsidRDefault="00070216">
      <w:pPr>
        <w:tabs>
          <w:tab w:val="left" w:pos="360"/>
          <w:tab w:val="left" w:pos="720"/>
        </w:tabs>
        <w:autoSpaceDE w:val="0"/>
        <w:ind w:left="360"/>
        <w:jc w:val="both"/>
        <w:rPr>
          <w:sz w:val="23"/>
          <w:szCs w:val="23"/>
        </w:rPr>
      </w:pPr>
    </w:p>
    <w:p w14:paraId="09D8013E" w14:textId="77777777" w:rsidR="00070216" w:rsidRDefault="00070216">
      <w:pPr>
        <w:tabs>
          <w:tab w:val="left" w:pos="360"/>
          <w:tab w:val="left" w:pos="720"/>
        </w:tabs>
        <w:autoSpaceDE w:val="0"/>
        <w:ind w:left="360"/>
        <w:jc w:val="both"/>
        <w:rPr>
          <w:sz w:val="23"/>
          <w:szCs w:val="23"/>
        </w:rPr>
      </w:pPr>
      <w:r>
        <w:rPr>
          <w:sz w:val="23"/>
          <w:szCs w:val="23"/>
        </w:rPr>
        <w:tab/>
        <w:t>The two principal factors are “users “and “a network of systems or internet”</w:t>
      </w:r>
    </w:p>
    <w:p w14:paraId="3EB44E90" w14:textId="77777777" w:rsidR="00070216" w:rsidRDefault="00070216">
      <w:pPr>
        <w:tabs>
          <w:tab w:val="left" w:pos="360"/>
          <w:tab w:val="left" w:pos="720"/>
        </w:tabs>
        <w:autoSpaceDE w:val="0"/>
        <w:ind w:left="720"/>
        <w:jc w:val="both"/>
        <w:rPr>
          <w:sz w:val="23"/>
          <w:szCs w:val="23"/>
        </w:rPr>
      </w:pPr>
    </w:p>
    <w:p w14:paraId="2636B624" w14:textId="77777777" w:rsidR="00070216" w:rsidRDefault="00070216">
      <w:pPr>
        <w:pageBreakBefore/>
        <w:tabs>
          <w:tab w:val="left" w:pos="360"/>
          <w:tab w:val="left" w:pos="720"/>
        </w:tabs>
        <w:autoSpaceDE w:val="0"/>
        <w:ind w:left="720"/>
        <w:jc w:val="both"/>
        <w:rPr>
          <w:sz w:val="23"/>
          <w:szCs w:val="23"/>
        </w:rPr>
      </w:pPr>
    </w:p>
    <w:p w14:paraId="1BF65607" w14:textId="77777777" w:rsidR="00070216" w:rsidRDefault="00070216">
      <w:pPr>
        <w:tabs>
          <w:tab w:val="left" w:pos="360"/>
          <w:tab w:val="left" w:pos="720"/>
        </w:tabs>
        <w:autoSpaceDE w:val="0"/>
        <w:ind w:left="360"/>
        <w:jc w:val="both"/>
        <w:rPr>
          <w:b/>
          <w:sz w:val="23"/>
          <w:szCs w:val="23"/>
        </w:rPr>
      </w:pPr>
      <w:r>
        <w:rPr>
          <w:sz w:val="23"/>
          <w:szCs w:val="23"/>
        </w:rPr>
        <w:t xml:space="preserve">2.5 </w:t>
      </w:r>
      <w:r>
        <w:rPr>
          <w:b/>
          <w:sz w:val="23"/>
          <w:szCs w:val="23"/>
        </w:rPr>
        <w:t>General Constraints:</w:t>
      </w:r>
    </w:p>
    <w:p w14:paraId="544F00F1" w14:textId="77777777" w:rsidR="00070216" w:rsidRDefault="00070216">
      <w:pPr>
        <w:tabs>
          <w:tab w:val="left" w:pos="360"/>
          <w:tab w:val="left" w:pos="720"/>
        </w:tabs>
        <w:autoSpaceDE w:val="0"/>
        <w:ind w:left="360"/>
        <w:jc w:val="both"/>
        <w:rPr>
          <w:sz w:val="23"/>
          <w:szCs w:val="23"/>
        </w:rPr>
      </w:pPr>
    </w:p>
    <w:p w14:paraId="75E3F271" w14:textId="77777777" w:rsidR="00070216" w:rsidRDefault="00070216">
      <w:pPr>
        <w:tabs>
          <w:tab w:val="left" w:pos="360"/>
        </w:tabs>
        <w:autoSpaceDE w:val="0"/>
        <w:ind w:left="360"/>
        <w:jc w:val="both"/>
        <w:rPr>
          <w:sz w:val="23"/>
          <w:szCs w:val="23"/>
        </w:rPr>
      </w:pPr>
      <w:r>
        <w:rPr>
          <w:sz w:val="23"/>
          <w:szCs w:val="23"/>
        </w:rPr>
        <w:tab/>
        <w:t>1. For resource sharing MPPS requires a network connection.</w:t>
      </w:r>
    </w:p>
    <w:p w14:paraId="44D8D189" w14:textId="77777777" w:rsidR="00070216" w:rsidRDefault="00070216">
      <w:pPr>
        <w:tabs>
          <w:tab w:val="left" w:pos="360"/>
          <w:tab w:val="left" w:pos="720"/>
        </w:tabs>
        <w:autoSpaceDE w:val="0"/>
        <w:ind w:left="360"/>
        <w:jc w:val="both"/>
        <w:rPr>
          <w:sz w:val="23"/>
          <w:szCs w:val="23"/>
        </w:rPr>
      </w:pPr>
      <w:r>
        <w:rPr>
          <w:sz w:val="23"/>
          <w:szCs w:val="23"/>
        </w:rPr>
        <w:tab/>
        <w:t>2. MPPS is single user software.</w:t>
      </w:r>
    </w:p>
    <w:p w14:paraId="4CEB519B" w14:textId="77777777" w:rsidR="00070216" w:rsidRDefault="00070216">
      <w:pPr>
        <w:tabs>
          <w:tab w:val="left" w:pos="360"/>
          <w:tab w:val="left" w:pos="720"/>
        </w:tabs>
        <w:autoSpaceDE w:val="0"/>
        <w:ind w:left="360"/>
        <w:jc w:val="both"/>
        <w:rPr>
          <w:sz w:val="23"/>
          <w:szCs w:val="23"/>
        </w:rPr>
      </w:pPr>
      <w:r>
        <w:rPr>
          <w:sz w:val="23"/>
          <w:szCs w:val="23"/>
        </w:rPr>
        <w:tab/>
        <w:t>3. Both communication ends must be MPPS clients.</w:t>
      </w:r>
    </w:p>
    <w:p w14:paraId="7AA6832B" w14:textId="77777777" w:rsidR="00070216" w:rsidRDefault="00070216">
      <w:pPr>
        <w:tabs>
          <w:tab w:val="left" w:pos="360"/>
          <w:tab w:val="left" w:pos="720"/>
        </w:tabs>
        <w:autoSpaceDE w:val="0"/>
        <w:ind w:left="720"/>
        <w:jc w:val="both"/>
        <w:rPr>
          <w:sz w:val="23"/>
          <w:szCs w:val="23"/>
        </w:rPr>
      </w:pPr>
    </w:p>
    <w:p w14:paraId="6102FCFC" w14:textId="77777777" w:rsidR="00070216" w:rsidRDefault="00070216">
      <w:pPr>
        <w:tabs>
          <w:tab w:val="left" w:pos="360"/>
          <w:tab w:val="left" w:pos="720"/>
        </w:tabs>
        <w:autoSpaceDE w:val="0"/>
        <w:ind w:left="360"/>
        <w:jc w:val="both"/>
        <w:rPr>
          <w:b/>
          <w:sz w:val="23"/>
          <w:szCs w:val="23"/>
        </w:rPr>
      </w:pPr>
      <w:r>
        <w:rPr>
          <w:sz w:val="23"/>
          <w:szCs w:val="23"/>
        </w:rPr>
        <w:t xml:space="preserve">2.6 </w:t>
      </w:r>
      <w:r>
        <w:rPr>
          <w:b/>
          <w:sz w:val="23"/>
          <w:szCs w:val="23"/>
        </w:rPr>
        <w:t>Assumptions and Dependencies:</w:t>
      </w:r>
    </w:p>
    <w:p w14:paraId="4AB02CD5" w14:textId="77777777" w:rsidR="00070216" w:rsidRDefault="00070216">
      <w:pPr>
        <w:tabs>
          <w:tab w:val="left" w:pos="360"/>
          <w:tab w:val="left" w:pos="720"/>
        </w:tabs>
        <w:autoSpaceDE w:val="0"/>
        <w:ind w:left="360"/>
        <w:jc w:val="both"/>
        <w:rPr>
          <w:sz w:val="23"/>
          <w:szCs w:val="23"/>
        </w:rPr>
      </w:pPr>
    </w:p>
    <w:p w14:paraId="63B4C6B0" w14:textId="77777777" w:rsidR="00070216" w:rsidRDefault="00070216">
      <w:pPr>
        <w:numPr>
          <w:ilvl w:val="0"/>
          <w:numId w:val="11"/>
        </w:numPr>
        <w:tabs>
          <w:tab w:val="left" w:pos="1080"/>
        </w:tabs>
        <w:autoSpaceDE w:val="0"/>
        <w:ind w:left="1080"/>
        <w:jc w:val="both"/>
        <w:rPr>
          <w:sz w:val="23"/>
          <w:szCs w:val="23"/>
        </w:rPr>
      </w:pPr>
      <w:r>
        <w:rPr>
          <w:sz w:val="23"/>
          <w:szCs w:val="23"/>
        </w:rPr>
        <w:t>If a firewall is installed on the user system then the user allows MPPS connection permission (required only at the first run).</w:t>
      </w:r>
      <w:r>
        <w:rPr>
          <w:sz w:val="23"/>
          <w:szCs w:val="23"/>
        </w:rPr>
        <w:tab/>
      </w:r>
      <w:r>
        <w:rPr>
          <w:sz w:val="23"/>
          <w:szCs w:val="23"/>
        </w:rPr>
        <w:tab/>
      </w:r>
    </w:p>
    <w:p w14:paraId="29372994" w14:textId="77777777" w:rsidR="00070216" w:rsidRDefault="00070216">
      <w:pPr>
        <w:numPr>
          <w:ilvl w:val="0"/>
          <w:numId w:val="11"/>
        </w:numPr>
        <w:tabs>
          <w:tab w:val="left" w:pos="1080"/>
        </w:tabs>
        <w:autoSpaceDE w:val="0"/>
        <w:ind w:left="1080"/>
        <w:jc w:val="both"/>
        <w:rPr>
          <w:sz w:val="23"/>
          <w:szCs w:val="23"/>
        </w:rPr>
      </w:pPr>
      <w:r>
        <w:rPr>
          <w:sz w:val="23"/>
          <w:szCs w:val="23"/>
        </w:rPr>
        <w:t>User is assured that the contents shared are their own responsibility i.e. contents are not corrupt and roprietary</w:t>
      </w:r>
    </w:p>
    <w:p w14:paraId="4442CBDC" w14:textId="77777777" w:rsidR="00070216" w:rsidRDefault="00070216">
      <w:pPr>
        <w:numPr>
          <w:ilvl w:val="0"/>
          <w:numId w:val="11"/>
        </w:numPr>
        <w:tabs>
          <w:tab w:val="left" w:pos="1080"/>
        </w:tabs>
        <w:autoSpaceDE w:val="0"/>
        <w:ind w:left="1080"/>
        <w:jc w:val="both"/>
        <w:rPr>
          <w:sz w:val="23"/>
          <w:szCs w:val="23"/>
        </w:rPr>
      </w:pPr>
      <w:r>
        <w:rPr>
          <w:sz w:val="23"/>
          <w:szCs w:val="23"/>
        </w:rPr>
        <w:t>Java Runtime Environment is running when the MPPS is run.</w:t>
      </w:r>
    </w:p>
    <w:p w14:paraId="5193A07F" w14:textId="77777777" w:rsidR="00070216" w:rsidRDefault="00070216">
      <w:pPr>
        <w:tabs>
          <w:tab w:val="left" w:pos="360"/>
        </w:tabs>
        <w:autoSpaceDE w:val="0"/>
        <w:jc w:val="both"/>
        <w:rPr>
          <w:sz w:val="23"/>
          <w:szCs w:val="23"/>
        </w:rPr>
      </w:pPr>
    </w:p>
    <w:p w14:paraId="2780FF5B" w14:textId="77777777" w:rsidR="00070216" w:rsidRDefault="00070216">
      <w:pPr>
        <w:tabs>
          <w:tab w:val="left" w:pos="360"/>
        </w:tabs>
        <w:autoSpaceDE w:val="0"/>
        <w:jc w:val="both"/>
        <w:rPr>
          <w:sz w:val="23"/>
          <w:szCs w:val="23"/>
        </w:rPr>
      </w:pPr>
    </w:p>
    <w:p w14:paraId="1AD10A05" w14:textId="77777777" w:rsidR="00070216" w:rsidRDefault="00070216">
      <w:pPr>
        <w:tabs>
          <w:tab w:val="left" w:pos="360"/>
        </w:tabs>
        <w:autoSpaceDE w:val="0"/>
        <w:jc w:val="both"/>
        <w:rPr>
          <w:b/>
          <w:bCs/>
          <w:sz w:val="23"/>
          <w:szCs w:val="23"/>
        </w:rPr>
      </w:pPr>
    </w:p>
    <w:p w14:paraId="607A31FD" w14:textId="77777777" w:rsidR="00070216" w:rsidRDefault="00070216">
      <w:pPr>
        <w:tabs>
          <w:tab w:val="left" w:pos="360"/>
        </w:tabs>
        <w:autoSpaceDE w:val="0"/>
        <w:jc w:val="both"/>
        <w:rPr>
          <w:b/>
          <w:bCs/>
          <w:sz w:val="23"/>
          <w:szCs w:val="23"/>
        </w:rPr>
      </w:pPr>
      <w:r>
        <w:rPr>
          <w:rStyle w:val="Heading2Char"/>
          <w:b w:val="0"/>
          <w:i w:val="0"/>
          <w:u w:val="single"/>
        </w:rPr>
        <w:t>3</w:t>
      </w:r>
      <w:r>
        <w:rPr>
          <w:b/>
          <w:bCs/>
          <w:sz w:val="23"/>
          <w:szCs w:val="23"/>
        </w:rPr>
        <w:t xml:space="preserve">. </w:t>
      </w:r>
      <w:r>
        <w:rPr>
          <w:rStyle w:val="Heading2Char"/>
          <w:b w:val="0"/>
          <w:i w:val="0"/>
          <w:u w:val="single"/>
        </w:rPr>
        <w:t>Specific Requirements</w:t>
      </w:r>
      <w:r>
        <w:rPr>
          <w:b/>
          <w:bCs/>
          <w:sz w:val="23"/>
          <w:szCs w:val="23"/>
        </w:rPr>
        <w:t>:</w:t>
      </w:r>
    </w:p>
    <w:p w14:paraId="4ADC9E63" w14:textId="77777777" w:rsidR="00070216" w:rsidRDefault="00070216">
      <w:pPr>
        <w:tabs>
          <w:tab w:val="left" w:pos="360"/>
        </w:tabs>
        <w:autoSpaceDE w:val="0"/>
        <w:jc w:val="both"/>
        <w:rPr>
          <w:b/>
          <w:bCs/>
          <w:sz w:val="23"/>
          <w:szCs w:val="23"/>
        </w:rPr>
      </w:pPr>
    </w:p>
    <w:p w14:paraId="0CB50FE3" w14:textId="77777777" w:rsidR="00070216" w:rsidRDefault="00070216">
      <w:pPr>
        <w:tabs>
          <w:tab w:val="left" w:pos="360"/>
        </w:tabs>
        <w:autoSpaceDE w:val="0"/>
        <w:ind w:left="360"/>
        <w:jc w:val="both"/>
        <w:rPr>
          <w:b/>
          <w:bCs/>
          <w:sz w:val="23"/>
          <w:szCs w:val="23"/>
        </w:rPr>
      </w:pPr>
      <w:r>
        <w:rPr>
          <w:bCs/>
          <w:sz w:val="23"/>
          <w:szCs w:val="23"/>
        </w:rPr>
        <w:t>3.1</w:t>
      </w:r>
      <w:r>
        <w:rPr>
          <w:b/>
          <w:bCs/>
          <w:sz w:val="23"/>
          <w:szCs w:val="23"/>
        </w:rPr>
        <w:t xml:space="preserve"> Functional Requirements:</w:t>
      </w:r>
    </w:p>
    <w:p w14:paraId="192F3BBA" w14:textId="77777777" w:rsidR="00070216" w:rsidRDefault="00070216">
      <w:pPr>
        <w:tabs>
          <w:tab w:val="left" w:pos="360"/>
        </w:tabs>
        <w:autoSpaceDE w:val="0"/>
        <w:ind w:left="360"/>
        <w:jc w:val="both"/>
        <w:rPr>
          <w:b/>
          <w:bCs/>
          <w:sz w:val="23"/>
          <w:szCs w:val="23"/>
        </w:rPr>
      </w:pPr>
    </w:p>
    <w:p w14:paraId="44131441" w14:textId="77777777" w:rsidR="00070216" w:rsidRDefault="00070216">
      <w:pPr>
        <w:tabs>
          <w:tab w:val="left" w:pos="360"/>
        </w:tabs>
        <w:autoSpaceDE w:val="0"/>
        <w:ind w:left="360"/>
        <w:jc w:val="both"/>
        <w:rPr>
          <w:sz w:val="23"/>
          <w:szCs w:val="23"/>
        </w:rPr>
      </w:pPr>
      <w:r>
        <w:rPr>
          <w:sz w:val="23"/>
          <w:szCs w:val="23"/>
        </w:rPr>
        <w:t>We describe the functional requirements by giving various use cases.</w:t>
      </w:r>
    </w:p>
    <w:p w14:paraId="2AFCD89B" w14:textId="77777777" w:rsidR="00070216" w:rsidRDefault="00070216">
      <w:pPr>
        <w:tabs>
          <w:tab w:val="left" w:pos="360"/>
        </w:tabs>
        <w:autoSpaceDE w:val="0"/>
        <w:ind w:left="360"/>
        <w:jc w:val="both"/>
        <w:rPr>
          <w:i/>
          <w:iCs/>
          <w:sz w:val="23"/>
          <w:szCs w:val="23"/>
        </w:rPr>
      </w:pPr>
      <w:r>
        <w:rPr>
          <w:i/>
          <w:iCs/>
          <w:sz w:val="23"/>
          <w:szCs w:val="23"/>
        </w:rPr>
        <w:t>Use case related to installation:</w:t>
      </w:r>
    </w:p>
    <w:p w14:paraId="410E87BA" w14:textId="77777777" w:rsidR="00070216" w:rsidRDefault="00070216">
      <w:pPr>
        <w:tabs>
          <w:tab w:val="left" w:pos="360"/>
        </w:tabs>
        <w:autoSpaceDE w:val="0"/>
        <w:ind w:left="360"/>
        <w:jc w:val="both"/>
        <w:rPr>
          <w:i/>
          <w:iCs/>
          <w:sz w:val="23"/>
          <w:szCs w:val="23"/>
        </w:rPr>
      </w:pPr>
    </w:p>
    <w:p w14:paraId="6579C71B" w14:textId="77777777" w:rsidR="00070216" w:rsidRDefault="00070216">
      <w:pPr>
        <w:tabs>
          <w:tab w:val="left" w:pos="360"/>
        </w:tabs>
        <w:autoSpaceDE w:val="0"/>
        <w:ind w:left="360"/>
        <w:jc w:val="both"/>
        <w:rPr>
          <w:i/>
          <w:sz w:val="23"/>
          <w:szCs w:val="23"/>
          <w:u w:val="single"/>
        </w:rPr>
      </w:pPr>
      <w:r>
        <w:rPr>
          <w:b/>
          <w:bCs/>
          <w:i/>
          <w:sz w:val="23"/>
          <w:szCs w:val="23"/>
          <w:u w:val="single"/>
        </w:rPr>
        <w:t>Use Case 1</w:t>
      </w:r>
      <w:r>
        <w:rPr>
          <w:bCs/>
          <w:i/>
          <w:sz w:val="23"/>
          <w:szCs w:val="23"/>
          <w:u w:val="single"/>
        </w:rPr>
        <w:t xml:space="preserve">: </w:t>
      </w:r>
      <w:r>
        <w:rPr>
          <w:i/>
          <w:sz w:val="23"/>
          <w:szCs w:val="23"/>
          <w:u w:val="single"/>
        </w:rPr>
        <w:t>Installation</w:t>
      </w:r>
    </w:p>
    <w:p w14:paraId="0BD83D2A" w14:textId="77777777" w:rsidR="00070216" w:rsidRDefault="00070216">
      <w:pPr>
        <w:tabs>
          <w:tab w:val="left" w:pos="360"/>
        </w:tabs>
        <w:autoSpaceDE w:val="0"/>
        <w:ind w:left="360"/>
        <w:jc w:val="both"/>
        <w:rPr>
          <w:sz w:val="23"/>
          <w:szCs w:val="23"/>
        </w:rPr>
      </w:pPr>
      <w:r>
        <w:rPr>
          <w:i/>
          <w:iCs/>
          <w:sz w:val="23"/>
          <w:szCs w:val="23"/>
        </w:rPr>
        <w:t>Primary Actor</w:t>
      </w:r>
      <w:r>
        <w:rPr>
          <w:sz w:val="23"/>
          <w:szCs w:val="23"/>
        </w:rPr>
        <w:t>: User</w:t>
      </w:r>
    </w:p>
    <w:p w14:paraId="01AF2C62" w14:textId="77777777" w:rsidR="00070216" w:rsidRPr="00E011AA" w:rsidRDefault="00070216">
      <w:pPr>
        <w:tabs>
          <w:tab w:val="left" w:pos="360"/>
        </w:tabs>
        <w:autoSpaceDE w:val="0"/>
        <w:ind w:left="360"/>
        <w:jc w:val="both"/>
        <w:rPr>
          <w:sz w:val="23"/>
          <w:szCs w:val="23"/>
          <w:lang w:val="fr-FR"/>
        </w:rPr>
      </w:pPr>
      <w:r w:rsidRPr="00E011AA">
        <w:rPr>
          <w:i/>
          <w:iCs/>
          <w:sz w:val="23"/>
          <w:szCs w:val="23"/>
          <w:lang w:val="fr-FR"/>
        </w:rPr>
        <w:t>Pre Condition</w:t>
      </w:r>
      <w:r w:rsidRPr="00E011AA">
        <w:rPr>
          <w:sz w:val="23"/>
          <w:szCs w:val="23"/>
          <w:lang w:val="fr-FR"/>
        </w:rPr>
        <w:t>: Internet connection available.</w:t>
      </w:r>
    </w:p>
    <w:p w14:paraId="384660F4" w14:textId="77777777" w:rsidR="00070216" w:rsidRDefault="00070216">
      <w:pPr>
        <w:tabs>
          <w:tab w:val="left" w:pos="360"/>
        </w:tabs>
        <w:autoSpaceDE w:val="0"/>
        <w:ind w:left="360"/>
        <w:jc w:val="both"/>
        <w:rPr>
          <w:i/>
          <w:iCs/>
          <w:sz w:val="23"/>
          <w:szCs w:val="23"/>
        </w:rPr>
      </w:pPr>
      <w:r>
        <w:rPr>
          <w:i/>
          <w:iCs/>
          <w:sz w:val="23"/>
          <w:szCs w:val="23"/>
        </w:rPr>
        <w:t>Main Scenario:</w:t>
      </w:r>
    </w:p>
    <w:p w14:paraId="7F0230B4" w14:textId="77777777" w:rsidR="00070216" w:rsidRDefault="00070216">
      <w:pPr>
        <w:tabs>
          <w:tab w:val="left" w:pos="360"/>
        </w:tabs>
        <w:autoSpaceDE w:val="0"/>
        <w:ind w:left="720"/>
        <w:jc w:val="both"/>
        <w:rPr>
          <w:sz w:val="23"/>
          <w:szCs w:val="23"/>
        </w:rPr>
      </w:pPr>
      <w:r>
        <w:rPr>
          <w:sz w:val="23"/>
          <w:szCs w:val="23"/>
        </w:rPr>
        <w:t>1. User initiates MPPS installation program.</w:t>
      </w:r>
    </w:p>
    <w:p w14:paraId="121365DA" w14:textId="77777777" w:rsidR="00070216" w:rsidRDefault="00070216">
      <w:pPr>
        <w:tabs>
          <w:tab w:val="left" w:pos="360"/>
        </w:tabs>
        <w:autoSpaceDE w:val="0"/>
        <w:ind w:left="720"/>
        <w:jc w:val="both"/>
        <w:rPr>
          <w:sz w:val="23"/>
          <w:szCs w:val="23"/>
        </w:rPr>
      </w:pPr>
      <w:r>
        <w:rPr>
          <w:sz w:val="23"/>
          <w:szCs w:val="23"/>
        </w:rPr>
        <w:t>2. System asks the user for the home directory in which all the working</w:t>
      </w:r>
    </w:p>
    <w:p w14:paraId="0D37046F" w14:textId="77777777" w:rsidR="00070216" w:rsidRDefault="00070216">
      <w:pPr>
        <w:tabs>
          <w:tab w:val="left" w:pos="360"/>
        </w:tabs>
        <w:autoSpaceDE w:val="0"/>
        <w:ind w:left="720"/>
        <w:jc w:val="both"/>
        <w:rPr>
          <w:sz w:val="23"/>
          <w:szCs w:val="23"/>
        </w:rPr>
      </w:pPr>
      <w:r>
        <w:rPr>
          <w:sz w:val="23"/>
          <w:szCs w:val="23"/>
        </w:rPr>
        <w:t>Files will be created. User is also asked for the initial login and</w:t>
      </w:r>
    </w:p>
    <w:p w14:paraId="12B1DE8F" w14:textId="77777777" w:rsidR="00070216" w:rsidRDefault="00070216">
      <w:pPr>
        <w:tabs>
          <w:tab w:val="left" w:pos="360"/>
        </w:tabs>
        <w:autoSpaceDE w:val="0"/>
        <w:ind w:left="720"/>
        <w:jc w:val="both"/>
        <w:rPr>
          <w:sz w:val="23"/>
          <w:szCs w:val="23"/>
        </w:rPr>
      </w:pPr>
      <w:r>
        <w:rPr>
          <w:sz w:val="23"/>
          <w:szCs w:val="23"/>
        </w:rPr>
        <w:t>password.</w:t>
      </w:r>
    </w:p>
    <w:p w14:paraId="4CB3CB52" w14:textId="77777777" w:rsidR="00070216" w:rsidRDefault="00070216">
      <w:pPr>
        <w:tabs>
          <w:tab w:val="left" w:pos="360"/>
        </w:tabs>
        <w:autoSpaceDE w:val="0"/>
        <w:ind w:left="720"/>
        <w:jc w:val="both"/>
        <w:rPr>
          <w:sz w:val="23"/>
          <w:szCs w:val="23"/>
        </w:rPr>
      </w:pPr>
      <w:r>
        <w:rPr>
          <w:sz w:val="23"/>
          <w:szCs w:val="23"/>
        </w:rPr>
        <w:t>3. User specifies the home directory and login/password.</w:t>
      </w:r>
    </w:p>
    <w:p w14:paraId="288BEB8C" w14:textId="77777777" w:rsidR="00070216" w:rsidRDefault="00070216">
      <w:pPr>
        <w:tabs>
          <w:tab w:val="left" w:pos="360"/>
        </w:tabs>
        <w:autoSpaceDE w:val="0"/>
        <w:ind w:left="720"/>
        <w:jc w:val="both"/>
        <w:rPr>
          <w:sz w:val="23"/>
          <w:szCs w:val="23"/>
        </w:rPr>
      </w:pPr>
      <w:r>
        <w:rPr>
          <w:sz w:val="23"/>
          <w:szCs w:val="23"/>
        </w:rPr>
        <w:t>4. System creates the working files in the specified home directory.</w:t>
      </w:r>
    </w:p>
    <w:p w14:paraId="1AD81CC6" w14:textId="77777777" w:rsidR="00070216" w:rsidRDefault="00070216">
      <w:pPr>
        <w:tabs>
          <w:tab w:val="left" w:pos="360"/>
        </w:tabs>
        <w:autoSpaceDE w:val="0"/>
        <w:ind w:left="360"/>
        <w:jc w:val="both"/>
        <w:rPr>
          <w:i/>
          <w:sz w:val="23"/>
          <w:szCs w:val="23"/>
        </w:rPr>
      </w:pPr>
      <w:r>
        <w:rPr>
          <w:i/>
          <w:sz w:val="23"/>
          <w:szCs w:val="23"/>
        </w:rPr>
        <w:t>Working files contain:</w:t>
      </w:r>
    </w:p>
    <w:p w14:paraId="6FD49345" w14:textId="77777777" w:rsidR="00070216" w:rsidRDefault="00070216">
      <w:pPr>
        <w:tabs>
          <w:tab w:val="left" w:pos="360"/>
        </w:tabs>
        <w:autoSpaceDE w:val="0"/>
        <w:ind w:left="720"/>
        <w:jc w:val="both"/>
        <w:rPr>
          <w:sz w:val="23"/>
          <w:szCs w:val="23"/>
        </w:rPr>
      </w:pPr>
      <w:r>
        <w:rPr>
          <w:sz w:val="23"/>
          <w:szCs w:val="23"/>
        </w:rPr>
        <w:t>a. Authorization information.</w:t>
      </w:r>
    </w:p>
    <w:p w14:paraId="4922B8E0" w14:textId="77777777" w:rsidR="00070216" w:rsidRDefault="00070216">
      <w:pPr>
        <w:tabs>
          <w:tab w:val="left" w:pos="360"/>
        </w:tabs>
        <w:autoSpaceDE w:val="0"/>
        <w:ind w:left="720"/>
        <w:jc w:val="both"/>
        <w:rPr>
          <w:sz w:val="23"/>
          <w:szCs w:val="23"/>
        </w:rPr>
      </w:pPr>
      <w:r>
        <w:rPr>
          <w:sz w:val="23"/>
          <w:szCs w:val="23"/>
        </w:rPr>
        <w:t>b. List of resources to be shared.</w:t>
      </w:r>
    </w:p>
    <w:p w14:paraId="541B3820" w14:textId="77777777" w:rsidR="00070216" w:rsidRDefault="00070216">
      <w:pPr>
        <w:tabs>
          <w:tab w:val="left" w:pos="360"/>
        </w:tabs>
        <w:autoSpaceDE w:val="0"/>
        <w:ind w:left="720"/>
        <w:jc w:val="both"/>
        <w:rPr>
          <w:sz w:val="23"/>
          <w:szCs w:val="23"/>
        </w:rPr>
      </w:pPr>
      <w:r>
        <w:rPr>
          <w:sz w:val="23"/>
          <w:szCs w:val="23"/>
        </w:rPr>
        <w:t>c. Security related files like blocked users etc.</w:t>
      </w:r>
    </w:p>
    <w:p w14:paraId="3344F9CB" w14:textId="77777777" w:rsidR="00070216" w:rsidRDefault="00070216">
      <w:pPr>
        <w:tabs>
          <w:tab w:val="left" w:pos="360"/>
        </w:tabs>
        <w:autoSpaceDE w:val="0"/>
        <w:ind w:left="720"/>
        <w:jc w:val="both"/>
        <w:rPr>
          <w:sz w:val="23"/>
          <w:szCs w:val="23"/>
        </w:rPr>
      </w:pPr>
      <w:r>
        <w:rPr>
          <w:sz w:val="23"/>
          <w:szCs w:val="23"/>
        </w:rPr>
        <w:t>d. Folders for temporary data.</w:t>
      </w:r>
    </w:p>
    <w:p w14:paraId="782FB63C" w14:textId="77777777" w:rsidR="00070216" w:rsidRDefault="00070216">
      <w:pPr>
        <w:tabs>
          <w:tab w:val="left" w:pos="360"/>
        </w:tabs>
        <w:autoSpaceDE w:val="0"/>
        <w:ind w:left="360"/>
        <w:jc w:val="both"/>
        <w:rPr>
          <w:i/>
          <w:iCs/>
          <w:sz w:val="23"/>
          <w:szCs w:val="23"/>
        </w:rPr>
      </w:pPr>
    </w:p>
    <w:p w14:paraId="596F25AA" w14:textId="77777777" w:rsidR="00070216" w:rsidRDefault="00070216">
      <w:pPr>
        <w:tabs>
          <w:tab w:val="left" w:pos="360"/>
        </w:tabs>
        <w:autoSpaceDE w:val="0"/>
        <w:ind w:left="360"/>
        <w:jc w:val="both"/>
        <w:rPr>
          <w:sz w:val="23"/>
          <w:szCs w:val="23"/>
        </w:rPr>
      </w:pPr>
      <w:r>
        <w:rPr>
          <w:i/>
          <w:iCs/>
          <w:sz w:val="23"/>
          <w:szCs w:val="23"/>
        </w:rPr>
        <w:t>Alternate Scenario</w:t>
      </w:r>
      <w:r>
        <w:rPr>
          <w:sz w:val="23"/>
          <w:szCs w:val="23"/>
        </w:rPr>
        <w:t>:</w:t>
      </w:r>
    </w:p>
    <w:p w14:paraId="1804CCFE" w14:textId="77777777" w:rsidR="00070216" w:rsidRDefault="00070216">
      <w:pPr>
        <w:tabs>
          <w:tab w:val="left" w:pos="360"/>
        </w:tabs>
        <w:autoSpaceDE w:val="0"/>
        <w:ind w:left="720"/>
        <w:jc w:val="both"/>
        <w:rPr>
          <w:sz w:val="23"/>
          <w:szCs w:val="23"/>
        </w:rPr>
      </w:pPr>
      <w:r>
        <w:rPr>
          <w:sz w:val="23"/>
          <w:szCs w:val="23"/>
        </w:rPr>
        <w:t>(a). Java Runtime Environment not found.</w:t>
      </w:r>
    </w:p>
    <w:p w14:paraId="0B38E4C6" w14:textId="77777777" w:rsidR="00070216" w:rsidRDefault="00070216">
      <w:pPr>
        <w:tabs>
          <w:tab w:val="left" w:pos="360"/>
        </w:tabs>
        <w:autoSpaceDE w:val="0"/>
        <w:ind w:left="720"/>
        <w:jc w:val="both"/>
        <w:rPr>
          <w:sz w:val="23"/>
          <w:szCs w:val="23"/>
        </w:rPr>
      </w:pPr>
      <w:r>
        <w:rPr>
          <w:sz w:val="23"/>
          <w:szCs w:val="23"/>
        </w:rPr>
        <w:t>(b). Installation aborted.</w:t>
      </w:r>
    </w:p>
    <w:p w14:paraId="20AD31C2" w14:textId="77777777" w:rsidR="00070216" w:rsidRDefault="00070216">
      <w:pPr>
        <w:tabs>
          <w:tab w:val="left" w:pos="360"/>
        </w:tabs>
        <w:autoSpaceDE w:val="0"/>
        <w:jc w:val="both"/>
        <w:rPr>
          <w:sz w:val="23"/>
          <w:szCs w:val="23"/>
        </w:rPr>
      </w:pPr>
    </w:p>
    <w:p w14:paraId="2F5AB14D" w14:textId="77777777" w:rsidR="00070216" w:rsidRDefault="00070216">
      <w:pPr>
        <w:tabs>
          <w:tab w:val="left" w:pos="360"/>
        </w:tabs>
        <w:autoSpaceDE w:val="0"/>
        <w:jc w:val="both"/>
        <w:rPr>
          <w:sz w:val="23"/>
          <w:szCs w:val="23"/>
        </w:rPr>
      </w:pPr>
    </w:p>
    <w:p w14:paraId="455097EF" w14:textId="77777777" w:rsidR="00070216" w:rsidRDefault="00070216">
      <w:pPr>
        <w:pageBreakBefore/>
        <w:tabs>
          <w:tab w:val="left" w:pos="360"/>
        </w:tabs>
        <w:autoSpaceDE w:val="0"/>
        <w:jc w:val="both"/>
        <w:rPr>
          <w:sz w:val="23"/>
          <w:szCs w:val="23"/>
        </w:rPr>
      </w:pPr>
    </w:p>
    <w:p w14:paraId="3FE1982C" w14:textId="77777777" w:rsidR="00070216" w:rsidRDefault="00070216">
      <w:pPr>
        <w:tabs>
          <w:tab w:val="left" w:pos="360"/>
        </w:tabs>
        <w:autoSpaceDE w:val="0"/>
        <w:ind w:left="360"/>
        <w:jc w:val="both"/>
        <w:rPr>
          <w:bCs/>
          <w:i/>
          <w:sz w:val="23"/>
          <w:szCs w:val="23"/>
          <w:u w:val="single"/>
        </w:rPr>
      </w:pPr>
      <w:r>
        <w:rPr>
          <w:b/>
          <w:bCs/>
          <w:i/>
          <w:sz w:val="23"/>
          <w:szCs w:val="23"/>
          <w:u w:val="single"/>
        </w:rPr>
        <w:t>Use Case 2</w:t>
      </w:r>
      <w:r>
        <w:rPr>
          <w:bCs/>
          <w:i/>
          <w:sz w:val="23"/>
          <w:szCs w:val="23"/>
          <w:u w:val="single"/>
        </w:rPr>
        <w:t>: Search Procedure</w:t>
      </w:r>
    </w:p>
    <w:p w14:paraId="4C979C7C" w14:textId="77777777" w:rsidR="00070216" w:rsidRDefault="00070216">
      <w:pPr>
        <w:tabs>
          <w:tab w:val="left" w:pos="360"/>
        </w:tabs>
        <w:autoSpaceDE w:val="0"/>
        <w:jc w:val="both"/>
        <w:rPr>
          <w:sz w:val="23"/>
          <w:szCs w:val="23"/>
        </w:rPr>
      </w:pPr>
      <w:r>
        <w:rPr>
          <w:sz w:val="23"/>
          <w:szCs w:val="23"/>
        </w:rPr>
        <w:tab/>
      </w:r>
    </w:p>
    <w:p w14:paraId="6F5B2C57" w14:textId="77777777" w:rsidR="00070216" w:rsidRDefault="00070216">
      <w:pPr>
        <w:tabs>
          <w:tab w:val="left" w:pos="360"/>
        </w:tabs>
        <w:autoSpaceDE w:val="0"/>
        <w:jc w:val="both"/>
        <w:rPr>
          <w:sz w:val="23"/>
          <w:szCs w:val="23"/>
        </w:rPr>
      </w:pPr>
      <w:r>
        <w:rPr>
          <w:sz w:val="23"/>
          <w:szCs w:val="23"/>
        </w:rPr>
        <w:tab/>
      </w:r>
      <w:r>
        <w:rPr>
          <w:i/>
          <w:sz w:val="23"/>
          <w:szCs w:val="23"/>
        </w:rPr>
        <w:t>Primary Actor</w:t>
      </w:r>
      <w:r>
        <w:rPr>
          <w:sz w:val="23"/>
          <w:szCs w:val="23"/>
        </w:rPr>
        <w:t>: User</w:t>
      </w:r>
    </w:p>
    <w:p w14:paraId="17C10A02" w14:textId="77777777" w:rsidR="00070216" w:rsidRDefault="00070216">
      <w:pPr>
        <w:tabs>
          <w:tab w:val="left" w:pos="360"/>
        </w:tabs>
        <w:autoSpaceDE w:val="0"/>
        <w:jc w:val="both"/>
        <w:rPr>
          <w:sz w:val="23"/>
          <w:szCs w:val="23"/>
        </w:rPr>
      </w:pPr>
      <w:r>
        <w:rPr>
          <w:sz w:val="23"/>
          <w:szCs w:val="23"/>
        </w:rPr>
        <w:tab/>
      </w:r>
      <w:r>
        <w:rPr>
          <w:i/>
          <w:sz w:val="23"/>
          <w:szCs w:val="23"/>
        </w:rPr>
        <w:t>Pre Condition</w:t>
      </w:r>
      <w:r>
        <w:rPr>
          <w:sz w:val="23"/>
          <w:szCs w:val="23"/>
        </w:rPr>
        <w:t>: MPPS is running</w:t>
      </w:r>
    </w:p>
    <w:p w14:paraId="63A9A0B4" w14:textId="77777777" w:rsidR="00070216" w:rsidRDefault="00070216">
      <w:pPr>
        <w:tabs>
          <w:tab w:val="left" w:pos="360"/>
        </w:tabs>
        <w:autoSpaceDE w:val="0"/>
        <w:jc w:val="both"/>
        <w:rPr>
          <w:sz w:val="23"/>
          <w:szCs w:val="23"/>
        </w:rPr>
      </w:pPr>
      <w:r>
        <w:rPr>
          <w:sz w:val="23"/>
          <w:szCs w:val="23"/>
        </w:rPr>
        <w:tab/>
      </w:r>
      <w:r>
        <w:rPr>
          <w:i/>
          <w:sz w:val="23"/>
          <w:szCs w:val="23"/>
        </w:rPr>
        <w:t>Main Scenario</w:t>
      </w:r>
      <w:r>
        <w:rPr>
          <w:sz w:val="23"/>
          <w:szCs w:val="23"/>
        </w:rPr>
        <w:t xml:space="preserve">: </w:t>
      </w:r>
    </w:p>
    <w:p w14:paraId="7D86F925" w14:textId="77777777" w:rsidR="00070216" w:rsidRDefault="00070216">
      <w:pPr>
        <w:tabs>
          <w:tab w:val="left" w:pos="360"/>
        </w:tabs>
        <w:autoSpaceDE w:val="0"/>
        <w:jc w:val="both"/>
        <w:rPr>
          <w:sz w:val="23"/>
          <w:szCs w:val="23"/>
        </w:rPr>
      </w:pPr>
      <w:r>
        <w:rPr>
          <w:sz w:val="23"/>
          <w:szCs w:val="23"/>
        </w:rPr>
        <w:tab/>
      </w:r>
      <w:r>
        <w:rPr>
          <w:sz w:val="23"/>
          <w:szCs w:val="23"/>
        </w:rPr>
        <w:tab/>
        <w:t>1. User enters the search criteria</w:t>
      </w:r>
    </w:p>
    <w:p w14:paraId="3E1105E4" w14:textId="77777777" w:rsidR="00070216" w:rsidRDefault="00070216">
      <w:pPr>
        <w:tabs>
          <w:tab w:val="left" w:pos="360"/>
        </w:tabs>
        <w:autoSpaceDE w:val="0"/>
        <w:jc w:val="both"/>
        <w:rPr>
          <w:sz w:val="23"/>
          <w:szCs w:val="23"/>
        </w:rPr>
      </w:pPr>
      <w:r>
        <w:rPr>
          <w:sz w:val="23"/>
          <w:szCs w:val="23"/>
        </w:rPr>
        <w:tab/>
      </w:r>
      <w:r>
        <w:rPr>
          <w:sz w:val="23"/>
          <w:szCs w:val="23"/>
        </w:rPr>
        <w:tab/>
        <w:t>2. MPPS will display the results according to search</w:t>
      </w:r>
    </w:p>
    <w:p w14:paraId="2E1BC2A3" w14:textId="77777777" w:rsidR="00070216" w:rsidRDefault="00070216">
      <w:pPr>
        <w:tabs>
          <w:tab w:val="left" w:pos="360"/>
        </w:tabs>
        <w:autoSpaceDE w:val="0"/>
        <w:rPr>
          <w:sz w:val="23"/>
          <w:szCs w:val="23"/>
        </w:rPr>
      </w:pPr>
      <w:r>
        <w:rPr>
          <w:sz w:val="23"/>
          <w:szCs w:val="23"/>
        </w:rPr>
        <w:tab/>
      </w:r>
      <w:r>
        <w:rPr>
          <w:sz w:val="23"/>
          <w:szCs w:val="23"/>
        </w:rPr>
        <w:tab/>
        <w:t>3. According to user requirements user will select a particular file or pattern.</w:t>
      </w:r>
    </w:p>
    <w:p w14:paraId="7A06B3A3" w14:textId="77777777" w:rsidR="00070216" w:rsidRDefault="00070216">
      <w:pPr>
        <w:tabs>
          <w:tab w:val="left" w:pos="360"/>
        </w:tabs>
        <w:autoSpaceDE w:val="0"/>
        <w:jc w:val="both"/>
        <w:rPr>
          <w:sz w:val="23"/>
          <w:szCs w:val="23"/>
        </w:rPr>
      </w:pPr>
    </w:p>
    <w:p w14:paraId="6E267EE8" w14:textId="77777777" w:rsidR="00070216" w:rsidRDefault="00070216">
      <w:pPr>
        <w:tabs>
          <w:tab w:val="left" w:pos="360"/>
        </w:tabs>
        <w:autoSpaceDE w:val="0"/>
        <w:jc w:val="both"/>
        <w:rPr>
          <w:sz w:val="23"/>
          <w:szCs w:val="23"/>
        </w:rPr>
      </w:pPr>
    </w:p>
    <w:p w14:paraId="55DF6C83" w14:textId="77777777" w:rsidR="00070216" w:rsidRDefault="00070216">
      <w:pPr>
        <w:tabs>
          <w:tab w:val="left" w:pos="360"/>
        </w:tabs>
        <w:autoSpaceDE w:val="0"/>
        <w:jc w:val="both"/>
        <w:rPr>
          <w:i/>
          <w:sz w:val="23"/>
          <w:szCs w:val="23"/>
        </w:rPr>
      </w:pPr>
      <w:r>
        <w:rPr>
          <w:i/>
          <w:sz w:val="23"/>
          <w:szCs w:val="23"/>
        </w:rPr>
        <w:tab/>
        <w:t>Alternative Scenario:</w:t>
      </w:r>
    </w:p>
    <w:p w14:paraId="7752BC85" w14:textId="77777777" w:rsidR="00070216" w:rsidRDefault="00070216">
      <w:pPr>
        <w:tabs>
          <w:tab w:val="left" w:pos="360"/>
        </w:tabs>
        <w:autoSpaceDE w:val="0"/>
        <w:jc w:val="both"/>
        <w:rPr>
          <w:sz w:val="23"/>
          <w:szCs w:val="23"/>
        </w:rPr>
      </w:pPr>
      <w:r>
        <w:rPr>
          <w:sz w:val="23"/>
          <w:szCs w:val="23"/>
        </w:rPr>
        <w:tab/>
      </w:r>
      <w:r>
        <w:rPr>
          <w:sz w:val="23"/>
          <w:szCs w:val="23"/>
        </w:rPr>
        <w:tab/>
        <w:t>1. No results found</w:t>
      </w:r>
    </w:p>
    <w:p w14:paraId="3C173FD7" w14:textId="77777777" w:rsidR="00070216" w:rsidRDefault="00070216">
      <w:pPr>
        <w:numPr>
          <w:ilvl w:val="0"/>
          <w:numId w:val="12"/>
        </w:numPr>
        <w:tabs>
          <w:tab w:val="left" w:pos="2160"/>
        </w:tabs>
        <w:autoSpaceDE w:val="0"/>
        <w:jc w:val="both"/>
        <w:rPr>
          <w:sz w:val="23"/>
          <w:szCs w:val="23"/>
        </w:rPr>
      </w:pPr>
      <w:r>
        <w:rPr>
          <w:sz w:val="23"/>
          <w:szCs w:val="23"/>
        </w:rPr>
        <w:t>Check network connection.</w:t>
      </w:r>
    </w:p>
    <w:p w14:paraId="62F8E8F4" w14:textId="77777777" w:rsidR="00070216" w:rsidRDefault="00070216">
      <w:pPr>
        <w:tabs>
          <w:tab w:val="left" w:pos="360"/>
        </w:tabs>
        <w:autoSpaceDE w:val="0"/>
        <w:jc w:val="both"/>
        <w:rPr>
          <w:sz w:val="23"/>
          <w:szCs w:val="23"/>
        </w:rPr>
      </w:pPr>
    </w:p>
    <w:p w14:paraId="020DCE48" w14:textId="77777777" w:rsidR="00070216" w:rsidRDefault="00070216">
      <w:pPr>
        <w:tabs>
          <w:tab w:val="left" w:pos="360"/>
        </w:tabs>
        <w:autoSpaceDE w:val="0"/>
        <w:jc w:val="both"/>
        <w:rPr>
          <w:sz w:val="23"/>
          <w:szCs w:val="23"/>
        </w:rPr>
      </w:pPr>
      <w:r>
        <w:rPr>
          <w:sz w:val="23"/>
          <w:szCs w:val="23"/>
        </w:rPr>
        <w:tab/>
      </w:r>
      <w:r>
        <w:rPr>
          <w:sz w:val="23"/>
          <w:szCs w:val="23"/>
        </w:rPr>
        <w:tab/>
        <w:t>2. No Appropriate result found</w:t>
      </w:r>
    </w:p>
    <w:p w14:paraId="66AF5A60" w14:textId="77777777" w:rsidR="00070216" w:rsidRDefault="00070216">
      <w:pPr>
        <w:numPr>
          <w:ilvl w:val="0"/>
          <w:numId w:val="13"/>
        </w:numPr>
        <w:tabs>
          <w:tab w:val="left" w:pos="2160"/>
        </w:tabs>
        <w:autoSpaceDE w:val="0"/>
        <w:jc w:val="both"/>
        <w:rPr>
          <w:sz w:val="23"/>
          <w:szCs w:val="23"/>
        </w:rPr>
      </w:pPr>
      <w:r>
        <w:rPr>
          <w:sz w:val="23"/>
          <w:szCs w:val="23"/>
        </w:rPr>
        <w:t>Change search criteria</w:t>
      </w:r>
    </w:p>
    <w:p w14:paraId="702AF3E2" w14:textId="77777777" w:rsidR="00070216" w:rsidRDefault="00070216">
      <w:pPr>
        <w:tabs>
          <w:tab w:val="left" w:pos="360"/>
        </w:tabs>
        <w:autoSpaceDE w:val="0"/>
        <w:jc w:val="both"/>
        <w:rPr>
          <w:sz w:val="23"/>
          <w:szCs w:val="23"/>
        </w:rPr>
      </w:pPr>
    </w:p>
    <w:p w14:paraId="3ADB223C" w14:textId="77777777" w:rsidR="00070216" w:rsidRDefault="00070216">
      <w:pPr>
        <w:tabs>
          <w:tab w:val="left" w:pos="360"/>
        </w:tabs>
        <w:autoSpaceDE w:val="0"/>
        <w:jc w:val="both"/>
        <w:rPr>
          <w:sz w:val="23"/>
          <w:szCs w:val="23"/>
        </w:rPr>
      </w:pPr>
      <w:r>
        <w:rPr>
          <w:sz w:val="23"/>
          <w:szCs w:val="23"/>
        </w:rPr>
        <w:tab/>
      </w:r>
      <w:r>
        <w:rPr>
          <w:sz w:val="23"/>
          <w:szCs w:val="23"/>
        </w:rPr>
        <w:tab/>
        <w:t xml:space="preserve"> </w:t>
      </w:r>
    </w:p>
    <w:p w14:paraId="03BD1877" w14:textId="77777777" w:rsidR="00070216" w:rsidRDefault="00070216">
      <w:pPr>
        <w:tabs>
          <w:tab w:val="left" w:pos="360"/>
        </w:tabs>
        <w:autoSpaceDE w:val="0"/>
        <w:jc w:val="both"/>
        <w:rPr>
          <w:sz w:val="23"/>
          <w:szCs w:val="23"/>
        </w:rPr>
      </w:pPr>
      <w:r>
        <w:rPr>
          <w:sz w:val="23"/>
          <w:szCs w:val="23"/>
        </w:rPr>
        <w:tab/>
      </w:r>
      <w:r>
        <w:rPr>
          <w:sz w:val="23"/>
          <w:szCs w:val="23"/>
        </w:rPr>
        <w:tab/>
      </w:r>
      <w:r>
        <w:rPr>
          <w:sz w:val="23"/>
          <w:szCs w:val="23"/>
        </w:rPr>
        <w:tab/>
      </w:r>
    </w:p>
    <w:p w14:paraId="08603758" w14:textId="77777777" w:rsidR="00070216" w:rsidRDefault="00070216">
      <w:pPr>
        <w:tabs>
          <w:tab w:val="left" w:pos="360"/>
        </w:tabs>
        <w:autoSpaceDE w:val="0"/>
        <w:ind w:left="360"/>
        <w:jc w:val="both"/>
        <w:rPr>
          <w:bCs/>
          <w:i/>
          <w:sz w:val="23"/>
          <w:szCs w:val="23"/>
          <w:u w:val="single"/>
        </w:rPr>
      </w:pPr>
      <w:r>
        <w:rPr>
          <w:b/>
          <w:bCs/>
          <w:i/>
          <w:sz w:val="23"/>
          <w:szCs w:val="23"/>
          <w:u w:val="single"/>
        </w:rPr>
        <w:t>Use Case 3</w:t>
      </w:r>
      <w:r>
        <w:rPr>
          <w:bCs/>
          <w:i/>
          <w:sz w:val="23"/>
          <w:szCs w:val="23"/>
          <w:u w:val="single"/>
        </w:rPr>
        <w:t>: Security</w:t>
      </w:r>
    </w:p>
    <w:p w14:paraId="6E37E197" w14:textId="77777777" w:rsidR="00070216" w:rsidRDefault="00070216">
      <w:pPr>
        <w:tabs>
          <w:tab w:val="left" w:pos="360"/>
        </w:tabs>
        <w:autoSpaceDE w:val="0"/>
        <w:jc w:val="both"/>
        <w:rPr>
          <w:sz w:val="23"/>
          <w:szCs w:val="23"/>
        </w:rPr>
      </w:pPr>
      <w:r>
        <w:rPr>
          <w:i/>
          <w:sz w:val="23"/>
          <w:szCs w:val="23"/>
        </w:rPr>
        <w:tab/>
        <w:t>Primary Actor</w:t>
      </w:r>
      <w:r>
        <w:rPr>
          <w:sz w:val="23"/>
          <w:szCs w:val="23"/>
        </w:rPr>
        <w:t>: Security Module</w:t>
      </w:r>
    </w:p>
    <w:p w14:paraId="70D647A7" w14:textId="77777777" w:rsidR="00070216" w:rsidRDefault="00070216">
      <w:pPr>
        <w:tabs>
          <w:tab w:val="left" w:pos="360"/>
        </w:tabs>
        <w:autoSpaceDE w:val="0"/>
        <w:jc w:val="both"/>
        <w:rPr>
          <w:sz w:val="23"/>
          <w:szCs w:val="23"/>
        </w:rPr>
      </w:pPr>
      <w:r>
        <w:rPr>
          <w:sz w:val="23"/>
          <w:szCs w:val="23"/>
        </w:rPr>
        <w:tab/>
      </w:r>
      <w:r>
        <w:rPr>
          <w:i/>
          <w:sz w:val="23"/>
          <w:szCs w:val="23"/>
        </w:rPr>
        <w:t>Pre Condition</w:t>
      </w:r>
      <w:r>
        <w:rPr>
          <w:sz w:val="23"/>
          <w:szCs w:val="23"/>
        </w:rPr>
        <w:t>: MPPS is running</w:t>
      </w:r>
    </w:p>
    <w:p w14:paraId="6787BDCA" w14:textId="77777777" w:rsidR="00070216" w:rsidRDefault="00070216">
      <w:pPr>
        <w:tabs>
          <w:tab w:val="left" w:pos="360"/>
        </w:tabs>
        <w:autoSpaceDE w:val="0"/>
        <w:jc w:val="both"/>
        <w:rPr>
          <w:sz w:val="23"/>
          <w:szCs w:val="23"/>
        </w:rPr>
      </w:pPr>
      <w:r>
        <w:rPr>
          <w:sz w:val="23"/>
          <w:szCs w:val="23"/>
        </w:rPr>
        <w:tab/>
      </w:r>
      <w:r>
        <w:rPr>
          <w:i/>
          <w:sz w:val="23"/>
          <w:szCs w:val="23"/>
        </w:rPr>
        <w:t>Main Scenario</w:t>
      </w:r>
      <w:r>
        <w:rPr>
          <w:sz w:val="23"/>
          <w:szCs w:val="23"/>
        </w:rPr>
        <w:t xml:space="preserve">: </w:t>
      </w:r>
    </w:p>
    <w:p w14:paraId="5D88CC6B" w14:textId="77777777" w:rsidR="00070216" w:rsidRDefault="00070216">
      <w:pPr>
        <w:tabs>
          <w:tab w:val="left" w:pos="360"/>
        </w:tabs>
        <w:autoSpaceDE w:val="0"/>
        <w:jc w:val="both"/>
        <w:rPr>
          <w:sz w:val="23"/>
          <w:szCs w:val="23"/>
        </w:rPr>
      </w:pPr>
      <w:r>
        <w:rPr>
          <w:sz w:val="23"/>
          <w:szCs w:val="23"/>
        </w:rPr>
        <w:tab/>
      </w:r>
      <w:r>
        <w:rPr>
          <w:sz w:val="23"/>
          <w:szCs w:val="23"/>
        </w:rPr>
        <w:tab/>
        <w:t>1. User can block other peers (deny access to them)</w:t>
      </w:r>
    </w:p>
    <w:p w14:paraId="6416FD22" w14:textId="77777777" w:rsidR="00070216" w:rsidRDefault="00070216">
      <w:pPr>
        <w:tabs>
          <w:tab w:val="left" w:pos="360"/>
        </w:tabs>
        <w:autoSpaceDE w:val="0"/>
        <w:jc w:val="both"/>
        <w:rPr>
          <w:sz w:val="23"/>
          <w:szCs w:val="23"/>
        </w:rPr>
      </w:pPr>
      <w:r>
        <w:rPr>
          <w:sz w:val="23"/>
          <w:szCs w:val="23"/>
        </w:rPr>
        <w:tab/>
      </w:r>
      <w:r>
        <w:rPr>
          <w:sz w:val="23"/>
          <w:szCs w:val="23"/>
        </w:rPr>
        <w:tab/>
        <w:t>2. A peer or group of peer allowed access</w:t>
      </w:r>
    </w:p>
    <w:p w14:paraId="60FA0081" w14:textId="77777777" w:rsidR="00070216" w:rsidRDefault="00070216">
      <w:pPr>
        <w:tabs>
          <w:tab w:val="left" w:pos="360"/>
        </w:tabs>
        <w:autoSpaceDE w:val="0"/>
        <w:jc w:val="both"/>
        <w:rPr>
          <w:sz w:val="23"/>
          <w:szCs w:val="23"/>
        </w:rPr>
      </w:pPr>
      <w:r>
        <w:rPr>
          <w:sz w:val="23"/>
          <w:szCs w:val="23"/>
        </w:rPr>
        <w:tab/>
      </w:r>
      <w:r>
        <w:rPr>
          <w:sz w:val="23"/>
          <w:szCs w:val="23"/>
        </w:rPr>
        <w:tab/>
        <w:t>3. Data security is done</w:t>
      </w:r>
    </w:p>
    <w:p w14:paraId="71F23811" w14:textId="77777777" w:rsidR="00070216" w:rsidRDefault="00070216">
      <w:pPr>
        <w:tabs>
          <w:tab w:val="left" w:pos="360"/>
        </w:tabs>
        <w:autoSpaceDE w:val="0"/>
        <w:jc w:val="both"/>
        <w:rPr>
          <w:sz w:val="23"/>
          <w:szCs w:val="23"/>
        </w:rPr>
      </w:pPr>
      <w:r>
        <w:rPr>
          <w:sz w:val="23"/>
          <w:szCs w:val="23"/>
        </w:rPr>
        <w:tab/>
      </w:r>
      <w:r>
        <w:rPr>
          <w:sz w:val="23"/>
          <w:szCs w:val="23"/>
        </w:rPr>
        <w:tab/>
      </w:r>
    </w:p>
    <w:p w14:paraId="745DD0E5" w14:textId="77777777" w:rsidR="00070216" w:rsidRDefault="00070216">
      <w:pPr>
        <w:tabs>
          <w:tab w:val="left" w:pos="360"/>
        </w:tabs>
        <w:autoSpaceDE w:val="0"/>
        <w:jc w:val="both"/>
        <w:rPr>
          <w:sz w:val="23"/>
          <w:szCs w:val="23"/>
        </w:rPr>
      </w:pPr>
    </w:p>
    <w:p w14:paraId="4E23D09C" w14:textId="77777777" w:rsidR="00070216" w:rsidRDefault="00070216">
      <w:pPr>
        <w:tabs>
          <w:tab w:val="left" w:pos="360"/>
        </w:tabs>
        <w:autoSpaceDE w:val="0"/>
        <w:ind w:left="360"/>
        <w:jc w:val="both"/>
        <w:rPr>
          <w:bCs/>
          <w:i/>
          <w:sz w:val="23"/>
          <w:szCs w:val="23"/>
          <w:u w:val="single"/>
        </w:rPr>
      </w:pPr>
      <w:r>
        <w:rPr>
          <w:b/>
          <w:bCs/>
          <w:i/>
          <w:sz w:val="23"/>
          <w:szCs w:val="23"/>
          <w:u w:val="single"/>
        </w:rPr>
        <w:t>Use Case 4</w:t>
      </w:r>
      <w:r>
        <w:rPr>
          <w:bCs/>
          <w:i/>
          <w:sz w:val="23"/>
          <w:szCs w:val="23"/>
          <w:u w:val="single"/>
        </w:rPr>
        <w:t>: Connection</w:t>
      </w:r>
    </w:p>
    <w:p w14:paraId="4F06CE68" w14:textId="77777777" w:rsidR="00070216" w:rsidRDefault="00070216">
      <w:pPr>
        <w:tabs>
          <w:tab w:val="left" w:pos="360"/>
        </w:tabs>
        <w:autoSpaceDE w:val="0"/>
        <w:jc w:val="both"/>
        <w:rPr>
          <w:sz w:val="23"/>
          <w:szCs w:val="23"/>
        </w:rPr>
      </w:pPr>
      <w:r>
        <w:rPr>
          <w:sz w:val="23"/>
          <w:szCs w:val="23"/>
        </w:rPr>
        <w:tab/>
      </w:r>
      <w:r>
        <w:rPr>
          <w:i/>
          <w:sz w:val="23"/>
          <w:szCs w:val="23"/>
        </w:rPr>
        <w:t>Primary Actor</w:t>
      </w:r>
      <w:r>
        <w:rPr>
          <w:sz w:val="23"/>
          <w:szCs w:val="23"/>
        </w:rPr>
        <w:t>: Internet or Network</w:t>
      </w:r>
    </w:p>
    <w:p w14:paraId="53294E89" w14:textId="77777777" w:rsidR="00070216" w:rsidRDefault="00070216">
      <w:pPr>
        <w:tabs>
          <w:tab w:val="left" w:pos="360"/>
        </w:tabs>
        <w:autoSpaceDE w:val="0"/>
        <w:jc w:val="both"/>
        <w:rPr>
          <w:sz w:val="23"/>
          <w:szCs w:val="23"/>
        </w:rPr>
      </w:pPr>
      <w:r>
        <w:rPr>
          <w:sz w:val="23"/>
          <w:szCs w:val="23"/>
        </w:rPr>
        <w:tab/>
      </w:r>
      <w:r>
        <w:rPr>
          <w:i/>
          <w:sz w:val="23"/>
          <w:szCs w:val="23"/>
        </w:rPr>
        <w:t>Pre Condition:</w:t>
      </w:r>
      <w:r>
        <w:rPr>
          <w:sz w:val="23"/>
          <w:szCs w:val="23"/>
        </w:rPr>
        <w:t xml:space="preserve"> MPPS is running</w:t>
      </w:r>
    </w:p>
    <w:p w14:paraId="72B6C70A" w14:textId="77777777" w:rsidR="00070216" w:rsidRDefault="00070216">
      <w:pPr>
        <w:tabs>
          <w:tab w:val="left" w:pos="360"/>
        </w:tabs>
        <w:autoSpaceDE w:val="0"/>
        <w:jc w:val="both"/>
        <w:rPr>
          <w:sz w:val="23"/>
          <w:szCs w:val="23"/>
        </w:rPr>
      </w:pPr>
      <w:r>
        <w:rPr>
          <w:sz w:val="23"/>
          <w:szCs w:val="23"/>
        </w:rPr>
        <w:tab/>
      </w:r>
      <w:r>
        <w:rPr>
          <w:i/>
          <w:sz w:val="23"/>
          <w:szCs w:val="23"/>
        </w:rPr>
        <w:t>Main Scenario</w:t>
      </w:r>
      <w:r>
        <w:rPr>
          <w:sz w:val="23"/>
          <w:szCs w:val="23"/>
        </w:rPr>
        <w:t xml:space="preserve">: </w:t>
      </w:r>
    </w:p>
    <w:p w14:paraId="68FED2B3" w14:textId="77777777" w:rsidR="00070216" w:rsidRDefault="00070216">
      <w:pPr>
        <w:tabs>
          <w:tab w:val="left" w:pos="360"/>
        </w:tabs>
        <w:autoSpaceDE w:val="0"/>
        <w:ind w:left="720"/>
        <w:jc w:val="both"/>
        <w:rPr>
          <w:sz w:val="23"/>
          <w:szCs w:val="23"/>
        </w:rPr>
      </w:pPr>
      <w:r>
        <w:rPr>
          <w:sz w:val="23"/>
          <w:szCs w:val="23"/>
        </w:rPr>
        <w:t>1. When users have selected a file to download then a connection will be established between user and available peers</w:t>
      </w:r>
    </w:p>
    <w:p w14:paraId="12E617D6" w14:textId="77777777" w:rsidR="00070216" w:rsidRDefault="00070216">
      <w:pPr>
        <w:tabs>
          <w:tab w:val="left" w:pos="360"/>
        </w:tabs>
        <w:autoSpaceDE w:val="0"/>
        <w:ind w:left="720"/>
        <w:jc w:val="both"/>
        <w:rPr>
          <w:sz w:val="23"/>
          <w:szCs w:val="23"/>
        </w:rPr>
      </w:pPr>
      <w:r>
        <w:rPr>
          <w:sz w:val="23"/>
          <w:szCs w:val="23"/>
        </w:rPr>
        <w:t>2. Depending on available leachers and internet speed that will show about how much time is left for downloading.</w:t>
      </w:r>
    </w:p>
    <w:p w14:paraId="202D3B6B" w14:textId="77777777" w:rsidR="00070216" w:rsidRDefault="00070216">
      <w:pPr>
        <w:tabs>
          <w:tab w:val="left" w:pos="360"/>
        </w:tabs>
        <w:autoSpaceDE w:val="0"/>
        <w:jc w:val="both"/>
        <w:rPr>
          <w:sz w:val="23"/>
          <w:szCs w:val="23"/>
        </w:rPr>
      </w:pPr>
    </w:p>
    <w:p w14:paraId="024D4713" w14:textId="77777777" w:rsidR="00070216" w:rsidRDefault="00070216">
      <w:pPr>
        <w:tabs>
          <w:tab w:val="left" w:pos="360"/>
        </w:tabs>
        <w:autoSpaceDE w:val="0"/>
        <w:jc w:val="both"/>
        <w:rPr>
          <w:sz w:val="23"/>
          <w:szCs w:val="23"/>
        </w:rPr>
      </w:pPr>
    </w:p>
    <w:p w14:paraId="69AC5727" w14:textId="77777777" w:rsidR="00070216" w:rsidRDefault="00070216">
      <w:pPr>
        <w:tabs>
          <w:tab w:val="left" w:pos="360"/>
        </w:tabs>
        <w:autoSpaceDE w:val="0"/>
        <w:jc w:val="both"/>
        <w:rPr>
          <w:i/>
          <w:sz w:val="23"/>
          <w:szCs w:val="23"/>
        </w:rPr>
      </w:pPr>
      <w:r>
        <w:rPr>
          <w:sz w:val="23"/>
          <w:szCs w:val="23"/>
        </w:rPr>
        <w:tab/>
      </w:r>
      <w:r>
        <w:rPr>
          <w:i/>
          <w:sz w:val="23"/>
          <w:szCs w:val="23"/>
        </w:rPr>
        <w:t>Alternative Scenario:</w:t>
      </w:r>
    </w:p>
    <w:p w14:paraId="1398564E" w14:textId="77777777" w:rsidR="00070216" w:rsidRDefault="00070216">
      <w:pPr>
        <w:tabs>
          <w:tab w:val="left" w:pos="360"/>
        </w:tabs>
        <w:autoSpaceDE w:val="0"/>
        <w:jc w:val="both"/>
        <w:rPr>
          <w:sz w:val="23"/>
          <w:szCs w:val="23"/>
        </w:rPr>
      </w:pPr>
      <w:r>
        <w:rPr>
          <w:sz w:val="23"/>
          <w:szCs w:val="23"/>
        </w:rPr>
        <w:tab/>
      </w:r>
      <w:r>
        <w:rPr>
          <w:sz w:val="23"/>
          <w:szCs w:val="23"/>
        </w:rPr>
        <w:tab/>
        <w:t>1. Connection terminates</w:t>
      </w:r>
    </w:p>
    <w:p w14:paraId="56339E5D" w14:textId="77777777" w:rsidR="00070216" w:rsidRDefault="00070216">
      <w:pPr>
        <w:tabs>
          <w:tab w:val="left" w:pos="360"/>
        </w:tabs>
        <w:autoSpaceDE w:val="0"/>
        <w:jc w:val="both"/>
        <w:rPr>
          <w:sz w:val="23"/>
          <w:szCs w:val="23"/>
        </w:rPr>
      </w:pPr>
      <w:r>
        <w:rPr>
          <w:sz w:val="23"/>
          <w:szCs w:val="23"/>
        </w:rPr>
        <w:tab/>
      </w:r>
      <w:r>
        <w:rPr>
          <w:sz w:val="23"/>
          <w:szCs w:val="23"/>
        </w:rPr>
        <w:tab/>
        <w:t xml:space="preserve">     a. Try to check the connection, if not found prompt user.</w:t>
      </w:r>
    </w:p>
    <w:p w14:paraId="154F4030" w14:textId="77777777" w:rsidR="00070216" w:rsidRDefault="00070216">
      <w:pPr>
        <w:tabs>
          <w:tab w:val="left" w:pos="360"/>
        </w:tabs>
        <w:autoSpaceDE w:val="0"/>
        <w:jc w:val="both"/>
        <w:rPr>
          <w:sz w:val="23"/>
          <w:szCs w:val="23"/>
        </w:rPr>
      </w:pPr>
      <w:r>
        <w:rPr>
          <w:sz w:val="23"/>
          <w:szCs w:val="23"/>
        </w:rPr>
        <w:tab/>
      </w:r>
      <w:r>
        <w:rPr>
          <w:sz w:val="23"/>
          <w:szCs w:val="23"/>
        </w:rPr>
        <w:tab/>
        <w:t>2. No Progress in Downloading</w:t>
      </w:r>
    </w:p>
    <w:p w14:paraId="1C5E2238" w14:textId="77777777" w:rsidR="00070216" w:rsidRDefault="00070216">
      <w:pPr>
        <w:tabs>
          <w:tab w:val="left" w:pos="360"/>
        </w:tabs>
        <w:autoSpaceDE w:val="0"/>
        <w:jc w:val="both"/>
        <w:rPr>
          <w:sz w:val="23"/>
          <w:szCs w:val="23"/>
        </w:rPr>
      </w:pPr>
      <w:r>
        <w:rPr>
          <w:sz w:val="23"/>
          <w:szCs w:val="23"/>
        </w:rPr>
        <w:tab/>
      </w:r>
      <w:r>
        <w:rPr>
          <w:sz w:val="23"/>
          <w:szCs w:val="23"/>
        </w:rPr>
        <w:tab/>
      </w:r>
      <w:r>
        <w:rPr>
          <w:sz w:val="23"/>
          <w:szCs w:val="23"/>
        </w:rPr>
        <w:tab/>
        <w:t>a. Check your network connection</w:t>
      </w:r>
    </w:p>
    <w:p w14:paraId="62537B55" w14:textId="77777777" w:rsidR="00070216" w:rsidRDefault="00070216">
      <w:pPr>
        <w:tabs>
          <w:tab w:val="left" w:pos="360"/>
        </w:tabs>
        <w:autoSpaceDE w:val="0"/>
        <w:jc w:val="both"/>
        <w:rPr>
          <w:sz w:val="23"/>
          <w:szCs w:val="23"/>
        </w:rPr>
      </w:pPr>
      <w:r>
        <w:rPr>
          <w:sz w:val="23"/>
          <w:szCs w:val="23"/>
        </w:rPr>
        <w:tab/>
      </w:r>
      <w:r>
        <w:rPr>
          <w:sz w:val="23"/>
          <w:szCs w:val="23"/>
        </w:rPr>
        <w:tab/>
      </w:r>
      <w:r>
        <w:rPr>
          <w:sz w:val="23"/>
          <w:szCs w:val="23"/>
        </w:rPr>
        <w:tab/>
        <w:t>b. It may happen if available peer has gone off line.</w:t>
      </w:r>
      <w:r>
        <w:rPr>
          <w:sz w:val="23"/>
          <w:szCs w:val="23"/>
        </w:rPr>
        <w:tab/>
      </w:r>
    </w:p>
    <w:p w14:paraId="37AF668A" w14:textId="77777777" w:rsidR="00070216" w:rsidRDefault="00070216">
      <w:pPr>
        <w:tabs>
          <w:tab w:val="left" w:pos="360"/>
        </w:tabs>
        <w:autoSpaceDE w:val="0"/>
        <w:jc w:val="both"/>
        <w:rPr>
          <w:sz w:val="23"/>
          <w:szCs w:val="23"/>
        </w:rPr>
      </w:pPr>
    </w:p>
    <w:p w14:paraId="5EFD7CDF" w14:textId="77777777" w:rsidR="00070216" w:rsidRDefault="00070216">
      <w:pPr>
        <w:tabs>
          <w:tab w:val="left" w:pos="360"/>
        </w:tabs>
        <w:autoSpaceDE w:val="0"/>
        <w:jc w:val="both"/>
        <w:rPr>
          <w:sz w:val="23"/>
          <w:szCs w:val="23"/>
        </w:rPr>
      </w:pPr>
    </w:p>
    <w:p w14:paraId="3DAC4E74" w14:textId="77777777" w:rsidR="00070216" w:rsidRDefault="00070216">
      <w:pPr>
        <w:tabs>
          <w:tab w:val="left" w:pos="360"/>
        </w:tabs>
        <w:autoSpaceDE w:val="0"/>
        <w:ind w:left="360"/>
        <w:jc w:val="both"/>
        <w:rPr>
          <w:bCs/>
          <w:i/>
          <w:sz w:val="23"/>
          <w:szCs w:val="23"/>
          <w:u w:val="single"/>
        </w:rPr>
      </w:pPr>
      <w:r>
        <w:rPr>
          <w:b/>
          <w:bCs/>
          <w:i/>
          <w:sz w:val="23"/>
          <w:szCs w:val="23"/>
          <w:u w:val="single"/>
        </w:rPr>
        <w:t>Use Case 5</w:t>
      </w:r>
      <w:r>
        <w:rPr>
          <w:bCs/>
          <w:i/>
          <w:sz w:val="23"/>
          <w:szCs w:val="23"/>
          <w:u w:val="single"/>
        </w:rPr>
        <w:t>: Storage</w:t>
      </w:r>
    </w:p>
    <w:p w14:paraId="164A9102" w14:textId="77777777" w:rsidR="00070216" w:rsidRDefault="00070216">
      <w:pPr>
        <w:tabs>
          <w:tab w:val="left" w:pos="360"/>
        </w:tabs>
        <w:autoSpaceDE w:val="0"/>
        <w:jc w:val="both"/>
        <w:rPr>
          <w:sz w:val="23"/>
          <w:szCs w:val="23"/>
        </w:rPr>
      </w:pPr>
      <w:r>
        <w:rPr>
          <w:sz w:val="23"/>
          <w:szCs w:val="23"/>
        </w:rPr>
        <w:tab/>
      </w:r>
      <w:r>
        <w:rPr>
          <w:i/>
          <w:sz w:val="23"/>
          <w:szCs w:val="23"/>
        </w:rPr>
        <w:t>Primary Actor</w:t>
      </w:r>
      <w:r>
        <w:rPr>
          <w:sz w:val="23"/>
          <w:szCs w:val="23"/>
        </w:rPr>
        <w:t>: Storage Module</w:t>
      </w:r>
    </w:p>
    <w:p w14:paraId="45A9BD89" w14:textId="77777777" w:rsidR="00070216" w:rsidRDefault="00070216">
      <w:pPr>
        <w:tabs>
          <w:tab w:val="left" w:pos="360"/>
        </w:tabs>
        <w:autoSpaceDE w:val="0"/>
        <w:jc w:val="both"/>
        <w:rPr>
          <w:sz w:val="23"/>
          <w:szCs w:val="23"/>
        </w:rPr>
      </w:pPr>
      <w:r>
        <w:rPr>
          <w:sz w:val="23"/>
          <w:szCs w:val="23"/>
        </w:rPr>
        <w:tab/>
      </w:r>
      <w:r>
        <w:rPr>
          <w:i/>
          <w:sz w:val="23"/>
          <w:szCs w:val="23"/>
        </w:rPr>
        <w:t>Pre Condition</w:t>
      </w:r>
      <w:r>
        <w:rPr>
          <w:sz w:val="23"/>
          <w:szCs w:val="23"/>
        </w:rPr>
        <w:t>: MPPS is running</w:t>
      </w:r>
    </w:p>
    <w:p w14:paraId="1BD9195F" w14:textId="77777777" w:rsidR="00070216" w:rsidRDefault="00070216">
      <w:pPr>
        <w:tabs>
          <w:tab w:val="left" w:pos="360"/>
        </w:tabs>
        <w:autoSpaceDE w:val="0"/>
        <w:jc w:val="both"/>
        <w:rPr>
          <w:sz w:val="23"/>
          <w:szCs w:val="23"/>
        </w:rPr>
      </w:pPr>
      <w:r>
        <w:rPr>
          <w:sz w:val="23"/>
          <w:szCs w:val="23"/>
        </w:rPr>
        <w:tab/>
      </w:r>
      <w:r>
        <w:rPr>
          <w:i/>
          <w:sz w:val="23"/>
          <w:szCs w:val="23"/>
        </w:rPr>
        <w:t>Main Scenario</w:t>
      </w:r>
      <w:r>
        <w:rPr>
          <w:sz w:val="23"/>
          <w:szCs w:val="23"/>
        </w:rPr>
        <w:t xml:space="preserve">: </w:t>
      </w:r>
    </w:p>
    <w:p w14:paraId="72AF1ADD" w14:textId="77777777" w:rsidR="00070216" w:rsidRDefault="00070216">
      <w:pPr>
        <w:tabs>
          <w:tab w:val="left" w:pos="360"/>
        </w:tabs>
        <w:autoSpaceDE w:val="0"/>
        <w:jc w:val="both"/>
        <w:rPr>
          <w:sz w:val="23"/>
          <w:szCs w:val="23"/>
        </w:rPr>
      </w:pPr>
      <w:r>
        <w:rPr>
          <w:sz w:val="23"/>
          <w:szCs w:val="23"/>
        </w:rPr>
        <w:tab/>
      </w:r>
      <w:r>
        <w:rPr>
          <w:sz w:val="23"/>
          <w:szCs w:val="23"/>
        </w:rPr>
        <w:tab/>
        <w:t>1. User will specify files he wants to share</w:t>
      </w:r>
    </w:p>
    <w:p w14:paraId="42A689D2" w14:textId="77777777" w:rsidR="00070216" w:rsidRDefault="00070216">
      <w:pPr>
        <w:tabs>
          <w:tab w:val="left" w:pos="360"/>
        </w:tabs>
        <w:autoSpaceDE w:val="0"/>
        <w:jc w:val="both"/>
        <w:rPr>
          <w:sz w:val="23"/>
          <w:szCs w:val="23"/>
        </w:rPr>
      </w:pPr>
      <w:r>
        <w:rPr>
          <w:sz w:val="23"/>
          <w:szCs w:val="23"/>
        </w:rPr>
        <w:tab/>
      </w:r>
      <w:r>
        <w:rPr>
          <w:sz w:val="23"/>
          <w:szCs w:val="23"/>
        </w:rPr>
        <w:tab/>
        <w:t>2. File information like name, size will be stored.</w:t>
      </w:r>
    </w:p>
    <w:p w14:paraId="0A0208BF" w14:textId="77777777" w:rsidR="00070216" w:rsidRDefault="00070216">
      <w:pPr>
        <w:tabs>
          <w:tab w:val="left" w:pos="360"/>
        </w:tabs>
        <w:autoSpaceDE w:val="0"/>
        <w:jc w:val="both"/>
        <w:rPr>
          <w:sz w:val="23"/>
          <w:szCs w:val="23"/>
        </w:rPr>
      </w:pPr>
    </w:p>
    <w:p w14:paraId="0B16377F" w14:textId="77777777" w:rsidR="00070216" w:rsidRDefault="00070216">
      <w:pPr>
        <w:tabs>
          <w:tab w:val="left" w:pos="360"/>
        </w:tabs>
        <w:autoSpaceDE w:val="0"/>
        <w:jc w:val="both"/>
        <w:rPr>
          <w:sz w:val="23"/>
          <w:szCs w:val="23"/>
        </w:rPr>
      </w:pPr>
      <w:r>
        <w:rPr>
          <w:sz w:val="23"/>
          <w:szCs w:val="23"/>
        </w:rPr>
        <w:tab/>
        <w:t>Alternative Scenario:</w:t>
      </w:r>
    </w:p>
    <w:p w14:paraId="6E5BA7C6" w14:textId="77777777" w:rsidR="00070216" w:rsidRDefault="00070216">
      <w:pPr>
        <w:tabs>
          <w:tab w:val="left" w:pos="360"/>
        </w:tabs>
        <w:autoSpaceDE w:val="0"/>
        <w:jc w:val="both"/>
        <w:rPr>
          <w:sz w:val="23"/>
          <w:szCs w:val="23"/>
        </w:rPr>
      </w:pPr>
      <w:r>
        <w:rPr>
          <w:sz w:val="23"/>
          <w:szCs w:val="23"/>
        </w:rPr>
        <w:tab/>
      </w:r>
      <w:r>
        <w:rPr>
          <w:sz w:val="23"/>
          <w:szCs w:val="23"/>
        </w:rPr>
        <w:tab/>
        <w:t>1. Not enough disk space</w:t>
      </w:r>
    </w:p>
    <w:p w14:paraId="4D405050" w14:textId="77777777" w:rsidR="00070216" w:rsidRDefault="00070216">
      <w:pPr>
        <w:tabs>
          <w:tab w:val="left" w:pos="360"/>
        </w:tabs>
        <w:autoSpaceDE w:val="0"/>
        <w:jc w:val="both"/>
        <w:rPr>
          <w:sz w:val="23"/>
          <w:szCs w:val="23"/>
        </w:rPr>
      </w:pPr>
      <w:r>
        <w:rPr>
          <w:sz w:val="23"/>
          <w:szCs w:val="23"/>
        </w:rPr>
        <w:tab/>
      </w:r>
      <w:r>
        <w:rPr>
          <w:sz w:val="23"/>
          <w:szCs w:val="23"/>
        </w:rPr>
        <w:tab/>
        <w:t xml:space="preserve">     a. Save file anywhere else where enough size is free for file.</w:t>
      </w:r>
    </w:p>
    <w:p w14:paraId="3755F0CB" w14:textId="77777777" w:rsidR="00070216" w:rsidRDefault="00070216">
      <w:pPr>
        <w:tabs>
          <w:tab w:val="left" w:pos="360"/>
        </w:tabs>
        <w:autoSpaceDE w:val="0"/>
        <w:jc w:val="both"/>
        <w:rPr>
          <w:sz w:val="23"/>
          <w:szCs w:val="23"/>
        </w:rPr>
      </w:pPr>
      <w:r>
        <w:rPr>
          <w:sz w:val="23"/>
          <w:szCs w:val="23"/>
        </w:rPr>
        <w:tab/>
      </w:r>
      <w:r>
        <w:rPr>
          <w:sz w:val="23"/>
          <w:szCs w:val="23"/>
        </w:rPr>
        <w:tab/>
        <w:t xml:space="preserve">      b. Manage disk space by deleting other files(that are not of use).</w:t>
      </w:r>
      <w:r>
        <w:rPr>
          <w:sz w:val="23"/>
          <w:szCs w:val="23"/>
        </w:rPr>
        <w:tab/>
      </w:r>
    </w:p>
    <w:p w14:paraId="77036C84" w14:textId="77777777" w:rsidR="00070216" w:rsidRDefault="00070216">
      <w:pPr>
        <w:tabs>
          <w:tab w:val="left" w:pos="360"/>
        </w:tabs>
        <w:autoSpaceDE w:val="0"/>
        <w:jc w:val="both"/>
        <w:rPr>
          <w:sz w:val="23"/>
          <w:szCs w:val="23"/>
        </w:rPr>
      </w:pPr>
    </w:p>
    <w:p w14:paraId="5966FCD0" w14:textId="77777777" w:rsidR="00070216" w:rsidRDefault="00070216">
      <w:pPr>
        <w:tabs>
          <w:tab w:val="left" w:pos="360"/>
        </w:tabs>
        <w:autoSpaceDE w:val="0"/>
        <w:ind w:left="360"/>
        <w:jc w:val="both"/>
        <w:rPr>
          <w:bCs/>
          <w:i/>
          <w:sz w:val="23"/>
          <w:szCs w:val="23"/>
          <w:u w:val="single"/>
        </w:rPr>
      </w:pPr>
      <w:r>
        <w:rPr>
          <w:b/>
          <w:bCs/>
          <w:i/>
          <w:sz w:val="23"/>
          <w:szCs w:val="23"/>
          <w:u w:val="single"/>
        </w:rPr>
        <w:t>Use Case 6</w:t>
      </w:r>
      <w:r>
        <w:rPr>
          <w:bCs/>
          <w:i/>
          <w:sz w:val="23"/>
          <w:szCs w:val="23"/>
          <w:u w:val="single"/>
        </w:rPr>
        <w:t>: Interface</w:t>
      </w:r>
    </w:p>
    <w:p w14:paraId="5EFD90F3" w14:textId="77777777" w:rsidR="00070216" w:rsidRDefault="00070216">
      <w:pPr>
        <w:tabs>
          <w:tab w:val="left" w:pos="360"/>
        </w:tabs>
        <w:autoSpaceDE w:val="0"/>
        <w:jc w:val="both"/>
        <w:rPr>
          <w:sz w:val="23"/>
          <w:szCs w:val="23"/>
        </w:rPr>
      </w:pPr>
      <w:r>
        <w:rPr>
          <w:i/>
          <w:sz w:val="23"/>
          <w:szCs w:val="23"/>
        </w:rPr>
        <w:tab/>
        <w:t>Primary Actor</w:t>
      </w:r>
      <w:r>
        <w:rPr>
          <w:sz w:val="23"/>
          <w:szCs w:val="23"/>
        </w:rPr>
        <w:t>: User</w:t>
      </w:r>
    </w:p>
    <w:p w14:paraId="40AEAEDE" w14:textId="77777777" w:rsidR="00070216" w:rsidRDefault="00070216">
      <w:pPr>
        <w:tabs>
          <w:tab w:val="left" w:pos="360"/>
        </w:tabs>
        <w:autoSpaceDE w:val="0"/>
        <w:jc w:val="both"/>
        <w:rPr>
          <w:sz w:val="23"/>
          <w:szCs w:val="23"/>
        </w:rPr>
      </w:pPr>
      <w:r>
        <w:rPr>
          <w:sz w:val="23"/>
          <w:szCs w:val="23"/>
        </w:rPr>
        <w:tab/>
      </w:r>
      <w:r>
        <w:rPr>
          <w:i/>
          <w:sz w:val="23"/>
          <w:szCs w:val="23"/>
        </w:rPr>
        <w:t>Pre Condition</w:t>
      </w:r>
      <w:r>
        <w:rPr>
          <w:sz w:val="23"/>
          <w:szCs w:val="23"/>
        </w:rPr>
        <w:t>: MPPS is running</w:t>
      </w:r>
    </w:p>
    <w:p w14:paraId="08774668" w14:textId="77777777" w:rsidR="00070216" w:rsidRDefault="00070216">
      <w:pPr>
        <w:tabs>
          <w:tab w:val="left" w:pos="360"/>
        </w:tabs>
        <w:autoSpaceDE w:val="0"/>
        <w:jc w:val="both"/>
        <w:rPr>
          <w:sz w:val="23"/>
          <w:szCs w:val="23"/>
        </w:rPr>
      </w:pPr>
      <w:r>
        <w:rPr>
          <w:sz w:val="23"/>
          <w:szCs w:val="23"/>
        </w:rPr>
        <w:tab/>
      </w:r>
      <w:r>
        <w:rPr>
          <w:i/>
          <w:sz w:val="23"/>
          <w:szCs w:val="23"/>
        </w:rPr>
        <w:t>Main Scenario</w:t>
      </w:r>
      <w:r>
        <w:rPr>
          <w:sz w:val="23"/>
          <w:szCs w:val="23"/>
        </w:rPr>
        <w:t xml:space="preserve">: </w:t>
      </w:r>
    </w:p>
    <w:p w14:paraId="62D4A965" w14:textId="77777777" w:rsidR="00070216" w:rsidRDefault="00070216">
      <w:pPr>
        <w:tabs>
          <w:tab w:val="left" w:pos="360"/>
        </w:tabs>
        <w:autoSpaceDE w:val="0"/>
        <w:jc w:val="both"/>
        <w:rPr>
          <w:sz w:val="23"/>
          <w:szCs w:val="23"/>
        </w:rPr>
      </w:pPr>
      <w:r>
        <w:rPr>
          <w:sz w:val="23"/>
          <w:szCs w:val="23"/>
        </w:rPr>
        <w:tab/>
      </w:r>
      <w:r>
        <w:rPr>
          <w:sz w:val="23"/>
          <w:szCs w:val="23"/>
        </w:rPr>
        <w:tab/>
        <w:t>1. User can add text to search box to search the file or peer or group</w:t>
      </w:r>
    </w:p>
    <w:p w14:paraId="13736894" w14:textId="77777777" w:rsidR="00070216" w:rsidRDefault="00070216">
      <w:pPr>
        <w:tabs>
          <w:tab w:val="left" w:pos="360"/>
        </w:tabs>
        <w:autoSpaceDE w:val="0"/>
        <w:jc w:val="both"/>
        <w:rPr>
          <w:sz w:val="23"/>
          <w:szCs w:val="23"/>
        </w:rPr>
      </w:pPr>
      <w:r>
        <w:rPr>
          <w:sz w:val="23"/>
          <w:szCs w:val="23"/>
        </w:rPr>
        <w:tab/>
      </w:r>
      <w:r>
        <w:rPr>
          <w:sz w:val="23"/>
          <w:szCs w:val="23"/>
        </w:rPr>
        <w:tab/>
        <w:t>2. User can get a status of download from visuals</w:t>
      </w:r>
    </w:p>
    <w:p w14:paraId="4D7FA3EC" w14:textId="77777777" w:rsidR="00070216" w:rsidRDefault="00070216">
      <w:pPr>
        <w:tabs>
          <w:tab w:val="left" w:pos="360"/>
        </w:tabs>
        <w:autoSpaceDE w:val="0"/>
        <w:jc w:val="both"/>
        <w:rPr>
          <w:sz w:val="23"/>
          <w:szCs w:val="23"/>
        </w:rPr>
      </w:pPr>
      <w:r>
        <w:rPr>
          <w:sz w:val="23"/>
          <w:szCs w:val="23"/>
        </w:rPr>
        <w:tab/>
      </w:r>
      <w:r>
        <w:rPr>
          <w:sz w:val="23"/>
          <w:szCs w:val="23"/>
        </w:rPr>
        <w:tab/>
        <w:t>3. User has freedom to store downloaded file anywhere</w:t>
      </w:r>
    </w:p>
    <w:p w14:paraId="34C06A61" w14:textId="77777777" w:rsidR="00070216" w:rsidRDefault="00070216">
      <w:pPr>
        <w:tabs>
          <w:tab w:val="left" w:pos="360"/>
        </w:tabs>
        <w:autoSpaceDE w:val="0"/>
        <w:jc w:val="both"/>
        <w:rPr>
          <w:sz w:val="23"/>
          <w:szCs w:val="23"/>
        </w:rPr>
      </w:pPr>
      <w:r>
        <w:rPr>
          <w:sz w:val="23"/>
          <w:szCs w:val="23"/>
        </w:rPr>
        <w:tab/>
      </w:r>
      <w:r>
        <w:rPr>
          <w:sz w:val="23"/>
          <w:szCs w:val="23"/>
        </w:rPr>
        <w:tab/>
        <w:t>4. Menus provide other accessibility option like view, preferences, option etc.</w:t>
      </w:r>
    </w:p>
    <w:p w14:paraId="54BDD651" w14:textId="77777777" w:rsidR="00070216" w:rsidRDefault="00070216">
      <w:pPr>
        <w:tabs>
          <w:tab w:val="left" w:pos="360"/>
        </w:tabs>
        <w:autoSpaceDE w:val="0"/>
        <w:jc w:val="both"/>
        <w:rPr>
          <w:sz w:val="23"/>
          <w:szCs w:val="23"/>
        </w:rPr>
      </w:pPr>
    </w:p>
    <w:p w14:paraId="11D3BB6B" w14:textId="77777777" w:rsidR="00070216" w:rsidRDefault="00070216">
      <w:pPr>
        <w:tabs>
          <w:tab w:val="left" w:pos="360"/>
        </w:tabs>
        <w:autoSpaceDE w:val="0"/>
        <w:jc w:val="both"/>
        <w:rPr>
          <w:bCs/>
          <w:i/>
          <w:sz w:val="23"/>
          <w:szCs w:val="23"/>
          <w:u w:val="single"/>
        </w:rPr>
      </w:pPr>
      <w:r>
        <w:rPr>
          <w:b/>
          <w:bCs/>
          <w:i/>
          <w:sz w:val="23"/>
          <w:szCs w:val="23"/>
        </w:rPr>
        <w:tab/>
      </w:r>
      <w:r>
        <w:rPr>
          <w:b/>
          <w:bCs/>
          <w:i/>
          <w:sz w:val="23"/>
          <w:szCs w:val="23"/>
          <w:u w:val="single"/>
        </w:rPr>
        <w:t>Use Case 7</w:t>
      </w:r>
      <w:r>
        <w:rPr>
          <w:bCs/>
          <w:i/>
          <w:sz w:val="23"/>
          <w:szCs w:val="23"/>
          <w:u w:val="single"/>
        </w:rPr>
        <w:t>: Download</w:t>
      </w:r>
    </w:p>
    <w:p w14:paraId="02C9B11F" w14:textId="77777777" w:rsidR="00070216" w:rsidRDefault="00070216">
      <w:pPr>
        <w:tabs>
          <w:tab w:val="left" w:pos="360"/>
        </w:tabs>
        <w:autoSpaceDE w:val="0"/>
        <w:jc w:val="both"/>
        <w:rPr>
          <w:sz w:val="23"/>
          <w:szCs w:val="23"/>
        </w:rPr>
      </w:pPr>
      <w:r>
        <w:rPr>
          <w:i/>
          <w:sz w:val="23"/>
          <w:szCs w:val="23"/>
        </w:rPr>
        <w:tab/>
        <w:t>Primary Actor</w:t>
      </w:r>
      <w:r>
        <w:rPr>
          <w:sz w:val="23"/>
          <w:szCs w:val="23"/>
        </w:rPr>
        <w:t>: Download Module</w:t>
      </w:r>
    </w:p>
    <w:p w14:paraId="0E9C9D0D" w14:textId="77777777" w:rsidR="00070216" w:rsidRDefault="00070216">
      <w:pPr>
        <w:tabs>
          <w:tab w:val="left" w:pos="360"/>
        </w:tabs>
        <w:autoSpaceDE w:val="0"/>
        <w:jc w:val="both"/>
        <w:rPr>
          <w:sz w:val="23"/>
          <w:szCs w:val="23"/>
        </w:rPr>
      </w:pPr>
      <w:r>
        <w:rPr>
          <w:sz w:val="23"/>
          <w:szCs w:val="23"/>
        </w:rPr>
        <w:tab/>
      </w:r>
      <w:r>
        <w:rPr>
          <w:i/>
          <w:sz w:val="23"/>
          <w:szCs w:val="23"/>
        </w:rPr>
        <w:t>Pre Condition</w:t>
      </w:r>
      <w:r>
        <w:rPr>
          <w:sz w:val="23"/>
          <w:szCs w:val="23"/>
        </w:rPr>
        <w:t>: MPPS is running</w:t>
      </w:r>
    </w:p>
    <w:p w14:paraId="2941A456" w14:textId="77777777" w:rsidR="00070216" w:rsidRDefault="00070216">
      <w:pPr>
        <w:tabs>
          <w:tab w:val="left" w:pos="360"/>
        </w:tabs>
        <w:autoSpaceDE w:val="0"/>
        <w:jc w:val="both"/>
        <w:rPr>
          <w:sz w:val="23"/>
          <w:szCs w:val="23"/>
        </w:rPr>
      </w:pPr>
      <w:r>
        <w:rPr>
          <w:sz w:val="23"/>
          <w:szCs w:val="23"/>
        </w:rPr>
        <w:tab/>
      </w:r>
      <w:r>
        <w:rPr>
          <w:i/>
          <w:sz w:val="23"/>
          <w:szCs w:val="23"/>
        </w:rPr>
        <w:t>Main Scenario</w:t>
      </w:r>
      <w:r>
        <w:rPr>
          <w:sz w:val="23"/>
          <w:szCs w:val="23"/>
        </w:rPr>
        <w:t xml:space="preserve">: </w:t>
      </w:r>
    </w:p>
    <w:p w14:paraId="564A52F4" w14:textId="77777777" w:rsidR="00070216" w:rsidRDefault="00070216">
      <w:pPr>
        <w:numPr>
          <w:ilvl w:val="0"/>
          <w:numId w:val="14"/>
        </w:numPr>
        <w:tabs>
          <w:tab w:val="left" w:pos="1080"/>
        </w:tabs>
        <w:autoSpaceDE w:val="0"/>
        <w:jc w:val="both"/>
        <w:rPr>
          <w:sz w:val="23"/>
          <w:szCs w:val="23"/>
        </w:rPr>
      </w:pPr>
      <w:r>
        <w:rPr>
          <w:sz w:val="23"/>
          <w:szCs w:val="23"/>
        </w:rPr>
        <w:t>How many leachers are available and what’s the speed of downloading in calculated.</w:t>
      </w:r>
    </w:p>
    <w:p w14:paraId="7C5D4110" w14:textId="77777777" w:rsidR="00070216" w:rsidRDefault="00070216">
      <w:pPr>
        <w:tabs>
          <w:tab w:val="left" w:pos="360"/>
        </w:tabs>
        <w:autoSpaceDE w:val="0"/>
        <w:jc w:val="both"/>
        <w:rPr>
          <w:sz w:val="23"/>
          <w:szCs w:val="23"/>
        </w:rPr>
      </w:pPr>
    </w:p>
    <w:p w14:paraId="20960EA2" w14:textId="77777777" w:rsidR="00070216" w:rsidRDefault="00070216">
      <w:pPr>
        <w:tabs>
          <w:tab w:val="left" w:pos="360"/>
        </w:tabs>
        <w:autoSpaceDE w:val="0"/>
        <w:jc w:val="both"/>
        <w:rPr>
          <w:i/>
          <w:sz w:val="23"/>
          <w:szCs w:val="23"/>
        </w:rPr>
      </w:pPr>
      <w:r>
        <w:rPr>
          <w:sz w:val="23"/>
          <w:szCs w:val="23"/>
        </w:rPr>
        <w:tab/>
      </w:r>
      <w:r>
        <w:rPr>
          <w:i/>
          <w:sz w:val="23"/>
          <w:szCs w:val="23"/>
        </w:rPr>
        <w:t>Alternative Scenario:</w:t>
      </w:r>
    </w:p>
    <w:p w14:paraId="37BC0E3B" w14:textId="77777777" w:rsidR="00070216" w:rsidRDefault="00070216">
      <w:pPr>
        <w:tabs>
          <w:tab w:val="left" w:pos="360"/>
        </w:tabs>
        <w:autoSpaceDE w:val="0"/>
        <w:jc w:val="both"/>
        <w:rPr>
          <w:sz w:val="23"/>
          <w:szCs w:val="23"/>
        </w:rPr>
      </w:pPr>
      <w:r>
        <w:rPr>
          <w:i/>
          <w:sz w:val="23"/>
          <w:szCs w:val="23"/>
        </w:rPr>
        <w:tab/>
        <w:t xml:space="preserve"> </w:t>
      </w:r>
      <w:r>
        <w:rPr>
          <w:sz w:val="23"/>
          <w:szCs w:val="23"/>
        </w:rPr>
        <w:t>File already Exist</w:t>
      </w:r>
    </w:p>
    <w:p w14:paraId="447ABBCF" w14:textId="77777777" w:rsidR="00070216" w:rsidRDefault="00070216">
      <w:pPr>
        <w:numPr>
          <w:ilvl w:val="0"/>
          <w:numId w:val="15"/>
        </w:numPr>
        <w:tabs>
          <w:tab w:val="left" w:pos="1080"/>
        </w:tabs>
        <w:autoSpaceDE w:val="0"/>
        <w:jc w:val="both"/>
        <w:rPr>
          <w:sz w:val="23"/>
          <w:szCs w:val="23"/>
        </w:rPr>
      </w:pPr>
      <w:r>
        <w:rPr>
          <w:sz w:val="23"/>
          <w:szCs w:val="23"/>
        </w:rPr>
        <w:t>MPPS prompt the use if file is already present and going to overwrite</w:t>
      </w:r>
    </w:p>
    <w:p w14:paraId="3383CDE4" w14:textId="77777777" w:rsidR="00070216" w:rsidRDefault="00070216">
      <w:pPr>
        <w:numPr>
          <w:ilvl w:val="0"/>
          <w:numId w:val="15"/>
        </w:numPr>
        <w:tabs>
          <w:tab w:val="left" w:pos="1080"/>
        </w:tabs>
        <w:autoSpaceDE w:val="0"/>
        <w:jc w:val="both"/>
        <w:rPr>
          <w:sz w:val="23"/>
          <w:szCs w:val="23"/>
        </w:rPr>
      </w:pPr>
      <w:r>
        <w:rPr>
          <w:sz w:val="23"/>
          <w:szCs w:val="23"/>
        </w:rPr>
        <w:t>During download preview facility is also available</w:t>
      </w:r>
    </w:p>
    <w:p w14:paraId="627E6790" w14:textId="77777777" w:rsidR="00070216" w:rsidRDefault="00070216">
      <w:pPr>
        <w:tabs>
          <w:tab w:val="left" w:pos="360"/>
        </w:tabs>
        <w:autoSpaceDE w:val="0"/>
        <w:jc w:val="both"/>
        <w:rPr>
          <w:sz w:val="23"/>
          <w:szCs w:val="23"/>
        </w:rPr>
      </w:pPr>
    </w:p>
    <w:p w14:paraId="2657E0F2" w14:textId="77777777" w:rsidR="00070216" w:rsidRDefault="00070216">
      <w:pPr>
        <w:tabs>
          <w:tab w:val="left" w:pos="360"/>
        </w:tabs>
        <w:autoSpaceDE w:val="0"/>
        <w:jc w:val="both"/>
        <w:rPr>
          <w:sz w:val="23"/>
          <w:szCs w:val="23"/>
        </w:rPr>
      </w:pPr>
    </w:p>
    <w:p w14:paraId="145D7165" w14:textId="77777777" w:rsidR="00070216" w:rsidRDefault="00070216">
      <w:pPr>
        <w:tabs>
          <w:tab w:val="left" w:pos="360"/>
        </w:tabs>
        <w:autoSpaceDE w:val="0"/>
        <w:ind w:left="360"/>
        <w:jc w:val="both"/>
        <w:rPr>
          <w:bCs/>
          <w:i/>
          <w:sz w:val="23"/>
          <w:szCs w:val="23"/>
          <w:u w:val="single"/>
        </w:rPr>
      </w:pPr>
      <w:r>
        <w:rPr>
          <w:b/>
          <w:bCs/>
          <w:i/>
          <w:sz w:val="23"/>
          <w:szCs w:val="23"/>
          <w:u w:val="single"/>
        </w:rPr>
        <w:t>Use Case 8</w:t>
      </w:r>
      <w:r>
        <w:rPr>
          <w:bCs/>
          <w:i/>
          <w:sz w:val="23"/>
          <w:szCs w:val="23"/>
          <w:u w:val="single"/>
        </w:rPr>
        <w:t>: Chat</w:t>
      </w:r>
    </w:p>
    <w:p w14:paraId="5FD3DC1F" w14:textId="77777777" w:rsidR="00070216" w:rsidRDefault="00070216">
      <w:pPr>
        <w:tabs>
          <w:tab w:val="left" w:pos="360"/>
        </w:tabs>
        <w:autoSpaceDE w:val="0"/>
        <w:jc w:val="both"/>
        <w:rPr>
          <w:sz w:val="23"/>
          <w:szCs w:val="23"/>
        </w:rPr>
      </w:pPr>
      <w:r>
        <w:rPr>
          <w:i/>
          <w:sz w:val="23"/>
          <w:szCs w:val="23"/>
        </w:rPr>
        <w:tab/>
        <w:t>Primary Actor</w:t>
      </w:r>
      <w:r>
        <w:rPr>
          <w:sz w:val="23"/>
          <w:szCs w:val="23"/>
        </w:rPr>
        <w:t>: User</w:t>
      </w:r>
    </w:p>
    <w:p w14:paraId="5DB08673" w14:textId="77777777" w:rsidR="00070216" w:rsidRDefault="00070216">
      <w:pPr>
        <w:tabs>
          <w:tab w:val="left" w:pos="360"/>
        </w:tabs>
        <w:autoSpaceDE w:val="0"/>
        <w:jc w:val="both"/>
        <w:rPr>
          <w:sz w:val="23"/>
          <w:szCs w:val="23"/>
        </w:rPr>
      </w:pPr>
      <w:r>
        <w:rPr>
          <w:sz w:val="23"/>
          <w:szCs w:val="23"/>
        </w:rPr>
        <w:tab/>
      </w:r>
      <w:r>
        <w:rPr>
          <w:i/>
          <w:sz w:val="23"/>
          <w:szCs w:val="23"/>
        </w:rPr>
        <w:t>Pre Condition</w:t>
      </w:r>
      <w:r>
        <w:rPr>
          <w:sz w:val="23"/>
          <w:szCs w:val="23"/>
        </w:rPr>
        <w:t>: MPPS is running</w:t>
      </w:r>
    </w:p>
    <w:p w14:paraId="5822C6E9" w14:textId="77777777" w:rsidR="00070216" w:rsidRDefault="00070216">
      <w:pPr>
        <w:tabs>
          <w:tab w:val="left" w:pos="360"/>
        </w:tabs>
        <w:autoSpaceDE w:val="0"/>
        <w:jc w:val="both"/>
        <w:rPr>
          <w:sz w:val="23"/>
          <w:szCs w:val="23"/>
        </w:rPr>
      </w:pPr>
      <w:r>
        <w:rPr>
          <w:sz w:val="23"/>
          <w:szCs w:val="23"/>
        </w:rPr>
        <w:tab/>
      </w:r>
      <w:r>
        <w:rPr>
          <w:i/>
          <w:sz w:val="23"/>
          <w:szCs w:val="23"/>
        </w:rPr>
        <w:t>Main Scenario</w:t>
      </w:r>
      <w:r>
        <w:rPr>
          <w:sz w:val="23"/>
          <w:szCs w:val="23"/>
        </w:rPr>
        <w:t xml:space="preserve">: </w:t>
      </w:r>
    </w:p>
    <w:p w14:paraId="4935D061" w14:textId="77777777" w:rsidR="00070216" w:rsidRDefault="00070216">
      <w:pPr>
        <w:numPr>
          <w:ilvl w:val="0"/>
          <w:numId w:val="16"/>
        </w:numPr>
        <w:tabs>
          <w:tab w:val="left" w:pos="720"/>
        </w:tabs>
        <w:autoSpaceDE w:val="0"/>
        <w:jc w:val="both"/>
        <w:rPr>
          <w:sz w:val="23"/>
          <w:szCs w:val="23"/>
        </w:rPr>
      </w:pPr>
      <w:r>
        <w:rPr>
          <w:sz w:val="23"/>
          <w:szCs w:val="23"/>
        </w:rPr>
        <w:t xml:space="preserve">Once user has logged in MPPS application. User will search a particular peer by name or he can search all peers by *(asterisk) </w:t>
      </w:r>
      <w:r>
        <w:rPr>
          <w:sz w:val="23"/>
          <w:szCs w:val="23"/>
        </w:rPr>
        <w:tab/>
        <w:t>operator. The result of search will be displayed in table.</w:t>
      </w:r>
    </w:p>
    <w:p w14:paraId="3087FD1E" w14:textId="77777777" w:rsidR="00070216" w:rsidRDefault="00070216">
      <w:pPr>
        <w:numPr>
          <w:ilvl w:val="0"/>
          <w:numId w:val="16"/>
        </w:numPr>
        <w:tabs>
          <w:tab w:val="left" w:pos="720"/>
        </w:tabs>
        <w:autoSpaceDE w:val="0"/>
        <w:jc w:val="both"/>
        <w:rPr>
          <w:sz w:val="23"/>
          <w:szCs w:val="23"/>
        </w:rPr>
      </w:pPr>
      <w:r>
        <w:rPr>
          <w:sz w:val="23"/>
          <w:szCs w:val="23"/>
        </w:rPr>
        <w:t>User can select the particular peer he wants to chat, after selecting the peer just click on chat button.</w:t>
      </w:r>
    </w:p>
    <w:p w14:paraId="6C06469B" w14:textId="77777777" w:rsidR="00070216" w:rsidRDefault="00070216">
      <w:pPr>
        <w:numPr>
          <w:ilvl w:val="0"/>
          <w:numId w:val="16"/>
        </w:numPr>
        <w:tabs>
          <w:tab w:val="left" w:pos="720"/>
        </w:tabs>
        <w:autoSpaceDE w:val="0"/>
        <w:jc w:val="both"/>
        <w:rPr>
          <w:sz w:val="23"/>
          <w:szCs w:val="23"/>
        </w:rPr>
      </w:pPr>
      <w:r>
        <w:rPr>
          <w:sz w:val="23"/>
          <w:szCs w:val="23"/>
        </w:rPr>
        <w:t>A chat interface will be displayed to user where he can send and receive messages.</w:t>
      </w:r>
      <w:r>
        <w:rPr>
          <w:sz w:val="23"/>
          <w:szCs w:val="23"/>
        </w:rPr>
        <w:tab/>
      </w:r>
    </w:p>
    <w:p w14:paraId="47CF98ED" w14:textId="77777777" w:rsidR="00070216" w:rsidRDefault="00070216">
      <w:pPr>
        <w:tabs>
          <w:tab w:val="left" w:pos="360"/>
        </w:tabs>
        <w:autoSpaceDE w:val="0"/>
        <w:jc w:val="both"/>
        <w:rPr>
          <w:sz w:val="23"/>
          <w:szCs w:val="23"/>
        </w:rPr>
      </w:pPr>
    </w:p>
    <w:p w14:paraId="022A963E" w14:textId="77777777" w:rsidR="00070216" w:rsidRDefault="00070216">
      <w:pPr>
        <w:tabs>
          <w:tab w:val="left" w:pos="360"/>
        </w:tabs>
        <w:autoSpaceDE w:val="0"/>
        <w:jc w:val="both"/>
        <w:rPr>
          <w:i/>
          <w:sz w:val="23"/>
          <w:szCs w:val="23"/>
        </w:rPr>
      </w:pPr>
      <w:r>
        <w:rPr>
          <w:i/>
          <w:sz w:val="23"/>
          <w:szCs w:val="23"/>
        </w:rPr>
        <w:t>Alternate scenario:</w:t>
      </w:r>
    </w:p>
    <w:p w14:paraId="36D26958" w14:textId="77777777" w:rsidR="00070216" w:rsidRDefault="00070216">
      <w:pPr>
        <w:numPr>
          <w:ilvl w:val="0"/>
          <w:numId w:val="17"/>
        </w:numPr>
        <w:tabs>
          <w:tab w:val="left" w:pos="720"/>
        </w:tabs>
        <w:autoSpaceDE w:val="0"/>
        <w:jc w:val="both"/>
        <w:rPr>
          <w:sz w:val="23"/>
          <w:szCs w:val="23"/>
        </w:rPr>
      </w:pPr>
      <w:r>
        <w:rPr>
          <w:sz w:val="23"/>
          <w:szCs w:val="23"/>
        </w:rPr>
        <w:t>Chat interface is not visible even after clicking on chat button</w:t>
      </w:r>
    </w:p>
    <w:p w14:paraId="41201DE0" w14:textId="77777777" w:rsidR="00070216" w:rsidRDefault="00070216">
      <w:pPr>
        <w:numPr>
          <w:ilvl w:val="1"/>
          <w:numId w:val="17"/>
        </w:numPr>
        <w:tabs>
          <w:tab w:val="left" w:pos="1440"/>
        </w:tabs>
        <w:autoSpaceDE w:val="0"/>
        <w:jc w:val="both"/>
        <w:rPr>
          <w:sz w:val="23"/>
          <w:szCs w:val="23"/>
        </w:rPr>
      </w:pPr>
      <w:r>
        <w:rPr>
          <w:sz w:val="23"/>
          <w:szCs w:val="23"/>
        </w:rPr>
        <w:t>Check the status of selected peer. if it is offline you can’t chat</w:t>
      </w:r>
    </w:p>
    <w:p w14:paraId="0827011B" w14:textId="77777777" w:rsidR="00070216" w:rsidRDefault="00070216">
      <w:pPr>
        <w:numPr>
          <w:ilvl w:val="0"/>
          <w:numId w:val="17"/>
        </w:numPr>
        <w:tabs>
          <w:tab w:val="left" w:pos="720"/>
        </w:tabs>
        <w:autoSpaceDE w:val="0"/>
        <w:jc w:val="both"/>
        <w:rPr>
          <w:sz w:val="23"/>
          <w:szCs w:val="23"/>
        </w:rPr>
      </w:pPr>
      <w:r>
        <w:rPr>
          <w:sz w:val="23"/>
          <w:szCs w:val="23"/>
        </w:rPr>
        <w:t>Suddenly chat has been stopped</w:t>
      </w:r>
    </w:p>
    <w:p w14:paraId="5B621D68" w14:textId="77777777" w:rsidR="00070216" w:rsidRDefault="00070216">
      <w:pPr>
        <w:numPr>
          <w:ilvl w:val="2"/>
          <w:numId w:val="17"/>
        </w:numPr>
        <w:tabs>
          <w:tab w:val="left" w:pos="2340"/>
        </w:tabs>
        <w:autoSpaceDE w:val="0"/>
        <w:jc w:val="both"/>
        <w:rPr>
          <w:sz w:val="23"/>
          <w:szCs w:val="23"/>
        </w:rPr>
      </w:pPr>
      <w:r>
        <w:rPr>
          <w:sz w:val="23"/>
          <w:szCs w:val="23"/>
        </w:rPr>
        <w:t>Check your Internet Connection</w:t>
      </w:r>
    </w:p>
    <w:p w14:paraId="5E0F0C40" w14:textId="77777777" w:rsidR="00070216" w:rsidRDefault="00070216">
      <w:pPr>
        <w:numPr>
          <w:ilvl w:val="2"/>
          <w:numId w:val="17"/>
        </w:numPr>
        <w:tabs>
          <w:tab w:val="left" w:pos="2340"/>
        </w:tabs>
        <w:autoSpaceDE w:val="0"/>
        <w:jc w:val="both"/>
        <w:rPr>
          <w:sz w:val="23"/>
          <w:szCs w:val="23"/>
        </w:rPr>
      </w:pPr>
      <w:r>
        <w:rPr>
          <w:sz w:val="23"/>
          <w:szCs w:val="23"/>
        </w:rPr>
        <w:t>Check status of your friend.</w:t>
      </w:r>
    </w:p>
    <w:p w14:paraId="0255DB8E" w14:textId="77777777" w:rsidR="00070216" w:rsidRDefault="00070216">
      <w:pPr>
        <w:tabs>
          <w:tab w:val="left" w:pos="360"/>
        </w:tabs>
        <w:autoSpaceDE w:val="0"/>
        <w:ind w:left="1440"/>
        <w:jc w:val="both"/>
        <w:rPr>
          <w:sz w:val="23"/>
          <w:szCs w:val="23"/>
        </w:rPr>
      </w:pPr>
      <w:r>
        <w:rPr>
          <w:sz w:val="23"/>
          <w:szCs w:val="23"/>
        </w:rPr>
        <w:t xml:space="preserve">  </w:t>
      </w:r>
    </w:p>
    <w:p w14:paraId="32D48412" w14:textId="77777777" w:rsidR="00070216" w:rsidRDefault="00070216">
      <w:pPr>
        <w:tabs>
          <w:tab w:val="left" w:pos="360"/>
        </w:tabs>
        <w:autoSpaceDE w:val="0"/>
        <w:ind w:left="360"/>
        <w:jc w:val="both"/>
        <w:rPr>
          <w:bCs/>
          <w:i/>
          <w:sz w:val="23"/>
          <w:szCs w:val="23"/>
          <w:u w:val="single"/>
        </w:rPr>
      </w:pPr>
      <w:r>
        <w:rPr>
          <w:b/>
          <w:bCs/>
          <w:i/>
          <w:sz w:val="23"/>
          <w:szCs w:val="23"/>
          <w:u w:val="single"/>
        </w:rPr>
        <w:t>Use Case 9</w:t>
      </w:r>
      <w:r>
        <w:rPr>
          <w:bCs/>
          <w:i/>
          <w:sz w:val="23"/>
          <w:szCs w:val="23"/>
          <w:u w:val="single"/>
        </w:rPr>
        <w:t>:Login</w:t>
      </w:r>
    </w:p>
    <w:p w14:paraId="1DDB63D6" w14:textId="77777777" w:rsidR="00070216" w:rsidRDefault="00070216">
      <w:pPr>
        <w:tabs>
          <w:tab w:val="left" w:pos="360"/>
        </w:tabs>
        <w:autoSpaceDE w:val="0"/>
        <w:jc w:val="both"/>
        <w:rPr>
          <w:sz w:val="23"/>
          <w:szCs w:val="23"/>
        </w:rPr>
      </w:pPr>
      <w:r>
        <w:rPr>
          <w:i/>
          <w:sz w:val="23"/>
          <w:szCs w:val="23"/>
        </w:rPr>
        <w:tab/>
        <w:t>Primary Actor</w:t>
      </w:r>
      <w:r>
        <w:rPr>
          <w:sz w:val="23"/>
          <w:szCs w:val="23"/>
        </w:rPr>
        <w:t>: User</w:t>
      </w:r>
    </w:p>
    <w:p w14:paraId="0491C331" w14:textId="77777777" w:rsidR="00070216" w:rsidRDefault="00070216">
      <w:pPr>
        <w:tabs>
          <w:tab w:val="left" w:pos="360"/>
        </w:tabs>
        <w:autoSpaceDE w:val="0"/>
        <w:jc w:val="both"/>
        <w:rPr>
          <w:sz w:val="23"/>
          <w:szCs w:val="23"/>
        </w:rPr>
      </w:pPr>
      <w:r>
        <w:rPr>
          <w:sz w:val="23"/>
          <w:szCs w:val="23"/>
        </w:rPr>
        <w:tab/>
      </w:r>
      <w:r>
        <w:rPr>
          <w:i/>
          <w:sz w:val="23"/>
          <w:szCs w:val="23"/>
        </w:rPr>
        <w:t>Pre Condition</w:t>
      </w:r>
      <w:r>
        <w:rPr>
          <w:sz w:val="23"/>
          <w:szCs w:val="23"/>
        </w:rPr>
        <w:t>: MPPS is installed</w:t>
      </w:r>
    </w:p>
    <w:p w14:paraId="66F9D5FC" w14:textId="77777777" w:rsidR="00070216" w:rsidRDefault="00070216">
      <w:pPr>
        <w:tabs>
          <w:tab w:val="left" w:pos="360"/>
        </w:tabs>
        <w:autoSpaceDE w:val="0"/>
        <w:jc w:val="both"/>
        <w:rPr>
          <w:sz w:val="23"/>
          <w:szCs w:val="23"/>
        </w:rPr>
      </w:pPr>
      <w:r>
        <w:rPr>
          <w:sz w:val="23"/>
          <w:szCs w:val="23"/>
        </w:rPr>
        <w:tab/>
      </w:r>
      <w:r>
        <w:rPr>
          <w:i/>
          <w:sz w:val="23"/>
          <w:szCs w:val="23"/>
        </w:rPr>
        <w:t>Main Scenario</w:t>
      </w:r>
      <w:r>
        <w:rPr>
          <w:sz w:val="23"/>
          <w:szCs w:val="23"/>
        </w:rPr>
        <w:t>:  To use MPPS, user has to first give his nick name on the network.</w:t>
      </w:r>
    </w:p>
    <w:p w14:paraId="199324AD" w14:textId="77777777" w:rsidR="00070216" w:rsidRDefault="00070216">
      <w:pPr>
        <w:tabs>
          <w:tab w:val="left" w:pos="360"/>
        </w:tabs>
        <w:autoSpaceDE w:val="0"/>
        <w:jc w:val="both"/>
        <w:rPr>
          <w:sz w:val="23"/>
          <w:szCs w:val="23"/>
        </w:rPr>
      </w:pPr>
    </w:p>
    <w:p w14:paraId="3CF2CB8D" w14:textId="77777777" w:rsidR="00070216" w:rsidRDefault="00070216">
      <w:pPr>
        <w:tabs>
          <w:tab w:val="left" w:pos="360"/>
        </w:tabs>
        <w:autoSpaceDE w:val="0"/>
        <w:jc w:val="both"/>
        <w:rPr>
          <w:i/>
          <w:sz w:val="23"/>
          <w:szCs w:val="23"/>
        </w:rPr>
      </w:pPr>
      <w:r>
        <w:rPr>
          <w:i/>
          <w:sz w:val="23"/>
          <w:szCs w:val="23"/>
        </w:rPr>
        <w:t>Alternate scenario:</w:t>
      </w:r>
    </w:p>
    <w:p w14:paraId="4977BDBC" w14:textId="77777777" w:rsidR="00070216" w:rsidRDefault="00070216">
      <w:pPr>
        <w:tabs>
          <w:tab w:val="left" w:pos="360"/>
        </w:tabs>
        <w:autoSpaceDE w:val="0"/>
        <w:jc w:val="both"/>
        <w:rPr>
          <w:sz w:val="23"/>
          <w:szCs w:val="23"/>
        </w:rPr>
      </w:pPr>
      <w:r>
        <w:rPr>
          <w:sz w:val="23"/>
          <w:szCs w:val="23"/>
        </w:rPr>
        <w:tab/>
        <w:t>1. Login interface is not being displayed.</w:t>
      </w:r>
    </w:p>
    <w:p w14:paraId="11B6A327" w14:textId="77777777" w:rsidR="00070216" w:rsidRDefault="00070216">
      <w:pPr>
        <w:tabs>
          <w:tab w:val="left" w:pos="360"/>
        </w:tabs>
        <w:autoSpaceDE w:val="0"/>
        <w:jc w:val="both"/>
        <w:rPr>
          <w:sz w:val="23"/>
          <w:szCs w:val="23"/>
        </w:rPr>
      </w:pPr>
      <w:r>
        <w:rPr>
          <w:sz w:val="23"/>
          <w:szCs w:val="23"/>
        </w:rPr>
        <w:tab/>
      </w:r>
      <w:r>
        <w:rPr>
          <w:sz w:val="23"/>
          <w:szCs w:val="23"/>
        </w:rPr>
        <w:tab/>
        <w:t>a. Check your network connection</w:t>
      </w:r>
    </w:p>
    <w:p w14:paraId="269DB815" w14:textId="77777777" w:rsidR="00070216" w:rsidRDefault="00070216">
      <w:pPr>
        <w:tabs>
          <w:tab w:val="left" w:pos="360"/>
        </w:tabs>
        <w:autoSpaceDE w:val="0"/>
        <w:jc w:val="both"/>
        <w:rPr>
          <w:sz w:val="23"/>
          <w:szCs w:val="23"/>
        </w:rPr>
      </w:pPr>
      <w:r>
        <w:rPr>
          <w:sz w:val="23"/>
          <w:szCs w:val="23"/>
        </w:rPr>
        <w:tab/>
      </w:r>
      <w:r>
        <w:rPr>
          <w:sz w:val="23"/>
          <w:szCs w:val="23"/>
        </w:rPr>
        <w:tab/>
        <w:t>b. Check Java Support i.e. JVM (Java Virtual Machine) on your system</w:t>
      </w:r>
    </w:p>
    <w:p w14:paraId="0BABB7DA" w14:textId="77777777" w:rsidR="00070216" w:rsidRDefault="00070216">
      <w:pPr>
        <w:tabs>
          <w:tab w:val="left" w:pos="360"/>
        </w:tabs>
        <w:autoSpaceDE w:val="0"/>
        <w:jc w:val="both"/>
        <w:rPr>
          <w:sz w:val="23"/>
          <w:szCs w:val="23"/>
        </w:rPr>
      </w:pPr>
    </w:p>
    <w:p w14:paraId="55B8DED7" w14:textId="77777777" w:rsidR="00070216" w:rsidRDefault="00070216">
      <w:pPr>
        <w:tabs>
          <w:tab w:val="left" w:pos="360"/>
        </w:tabs>
        <w:autoSpaceDE w:val="0"/>
        <w:jc w:val="both"/>
        <w:rPr>
          <w:sz w:val="23"/>
          <w:szCs w:val="23"/>
        </w:rPr>
      </w:pPr>
    </w:p>
    <w:p w14:paraId="3049C43C" w14:textId="77777777" w:rsidR="00070216" w:rsidRDefault="00070216">
      <w:pPr>
        <w:tabs>
          <w:tab w:val="left" w:pos="360"/>
        </w:tabs>
        <w:autoSpaceDE w:val="0"/>
        <w:ind w:left="360"/>
        <w:jc w:val="both"/>
        <w:rPr>
          <w:bCs/>
          <w:i/>
          <w:sz w:val="23"/>
          <w:szCs w:val="23"/>
          <w:u w:val="single"/>
        </w:rPr>
      </w:pPr>
      <w:r>
        <w:rPr>
          <w:b/>
          <w:bCs/>
          <w:i/>
          <w:sz w:val="23"/>
          <w:szCs w:val="23"/>
          <w:u w:val="single"/>
        </w:rPr>
        <w:t>Use Case 10</w:t>
      </w:r>
      <w:r>
        <w:rPr>
          <w:bCs/>
          <w:i/>
          <w:sz w:val="23"/>
          <w:szCs w:val="23"/>
          <w:u w:val="single"/>
        </w:rPr>
        <w:t>:File Upload</w:t>
      </w:r>
    </w:p>
    <w:p w14:paraId="18F9FB61" w14:textId="77777777" w:rsidR="00070216" w:rsidRDefault="00070216">
      <w:pPr>
        <w:tabs>
          <w:tab w:val="left" w:pos="360"/>
        </w:tabs>
        <w:autoSpaceDE w:val="0"/>
        <w:jc w:val="both"/>
        <w:rPr>
          <w:sz w:val="23"/>
          <w:szCs w:val="23"/>
        </w:rPr>
      </w:pPr>
      <w:r>
        <w:rPr>
          <w:i/>
          <w:sz w:val="23"/>
          <w:szCs w:val="23"/>
        </w:rPr>
        <w:tab/>
        <w:t>Primary Actor</w:t>
      </w:r>
      <w:r>
        <w:rPr>
          <w:sz w:val="23"/>
          <w:szCs w:val="23"/>
        </w:rPr>
        <w:t>: Upload Module</w:t>
      </w:r>
    </w:p>
    <w:p w14:paraId="492D79F3" w14:textId="77777777" w:rsidR="00070216" w:rsidRDefault="00070216">
      <w:pPr>
        <w:tabs>
          <w:tab w:val="left" w:pos="360"/>
        </w:tabs>
        <w:autoSpaceDE w:val="0"/>
        <w:jc w:val="both"/>
        <w:rPr>
          <w:sz w:val="23"/>
          <w:szCs w:val="23"/>
        </w:rPr>
      </w:pPr>
      <w:r>
        <w:rPr>
          <w:sz w:val="23"/>
          <w:szCs w:val="23"/>
        </w:rPr>
        <w:tab/>
      </w:r>
      <w:r>
        <w:rPr>
          <w:i/>
          <w:sz w:val="23"/>
          <w:szCs w:val="23"/>
        </w:rPr>
        <w:t>Pre Condition</w:t>
      </w:r>
      <w:r>
        <w:rPr>
          <w:sz w:val="23"/>
          <w:szCs w:val="23"/>
        </w:rPr>
        <w:t>: MPPS is running</w:t>
      </w:r>
    </w:p>
    <w:p w14:paraId="70AC4494" w14:textId="77777777" w:rsidR="00070216" w:rsidRDefault="00070216">
      <w:pPr>
        <w:tabs>
          <w:tab w:val="left" w:pos="360"/>
        </w:tabs>
        <w:autoSpaceDE w:val="0"/>
        <w:jc w:val="both"/>
        <w:rPr>
          <w:sz w:val="23"/>
          <w:szCs w:val="23"/>
        </w:rPr>
      </w:pPr>
      <w:r>
        <w:rPr>
          <w:sz w:val="23"/>
          <w:szCs w:val="23"/>
        </w:rPr>
        <w:tab/>
      </w:r>
      <w:r>
        <w:rPr>
          <w:i/>
          <w:sz w:val="23"/>
          <w:szCs w:val="23"/>
        </w:rPr>
        <w:t>Main Scenario</w:t>
      </w:r>
      <w:r>
        <w:rPr>
          <w:sz w:val="23"/>
          <w:szCs w:val="23"/>
        </w:rPr>
        <w:t>: The files that user wants to share with others will specify in his shared folder. Other peers who need that file will search into share folder of all the peers or a particular peer. Then that user will download that file.</w:t>
      </w:r>
    </w:p>
    <w:p w14:paraId="1BCFD1C9" w14:textId="77777777" w:rsidR="00070216" w:rsidRDefault="00070216">
      <w:pPr>
        <w:tabs>
          <w:tab w:val="left" w:pos="360"/>
        </w:tabs>
        <w:autoSpaceDE w:val="0"/>
        <w:jc w:val="both"/>
        <w:rPr>
          <w:sz w:val="23"/>
          <w:szCs w:val="23"/>
        </w:rPr>
      </w:pPr>
    </w:p>
    <w:p w14:paraId="0EAFD4C7" w14:textId="77777777" w:rsidR="00070216" w:rsidRDefault="00070216">
      <w:pPr>
        <w:tabs>
          <w:tab w:val="left" w:pos="360"/>
        </w:tabs>
        <w:autoSpaceDE w:val="0"/>
        <w:jc w:val="both"/>
        <w:rPr>
          <w:i/>
          <w:sz w:val="23"/>
          <w:szCs w:val="23"/>
        </w:rPr>
      </w:pPr>
      <w:r>
        <w:rPr>
          <w:i/>
          <w:sz w:val="23"/>
          <w:szCs w:val="23"/>
        </w:rPr>
        <w:t>Alternate scenario:</w:t>
      </w:r>
    </w:p>
    <w:p w14:paraId="0A829815" w14:textId="77777777" w:rsidR="00070216" w:rsidRDefault="00070216">
      <w:pPr>
        <w:tabs>
          <w:tab w:val="left" w:pos="360"/>
        </w:tabs>
        <w:autoSpaceDE w:val="0"/>
        <w:jc w:val="both"/>
        <w:rPr>
          <w:i/>
          <w:sz w:val="23"/>
          <w:szCs w:val="23"/>
        </w:rPr>
      </w:pPr>
      <w:r>
        <w:rPr>
          <w:i/>
          <w:sz w:val="23"/>
          <w:szCs w:val="23"/>
        </w:rPr>
        <w:tab/>
        <w:t>File size is too large</w:t>
      </w:r>
    </w:p>
    <w:p w14:paraId="4F112389" w14:textId="77777777" w:rsidR="00070216" w:rsidRDefault="00070216">
      <w:pPr>
        <w:numPr>
          <w:ilvl w:val="0"/>
          <w:numId w:val="18"/>
        </w:numPr>
        <w:tabs>
          <w:tab w:val="left" w:pos="1440"/>
        </w:tabs>
        <w:autoSpaceDE w:val="0"/>
        <w:jc w:val="both"/>
        <w:rPr>
          <w:i/>
          <w:sz w:val="23"/>
          <w:szCs w:val="23"/>
        </w:rPr>
      </w:pPr>
      <w:r>
        <w:rPr>
          <w:i/>
          <w:sz w:val="23"/>
          <w:szCs w:val="23"/>
        </w:rPr>
        <w:t>Compress the file by using compressors like (WinZip, Winrar) etc.</w:t>
      </w:r>
    </w:p>
    <w:p w14:paraId="5F8D2AAA" w14:textId="77777777" w:rsidR="00070216" w:rsidRDefault="00070216">
      <w:pPr>
        <w:tabs>
          <w:tab w:val="left" w:pos="360"/>
        </w:tabs>
        <w:autoSpaceDE w:val="0"/>
        <w:ind w:left="1080"/>
        <w:jc w:val="both"/>
        <w:rPr>
          <w:i/>
          <w:sz w:val="23"/>
          <w:szCs w:val="23"/>
        </w:rPr>
      </w:pPr>
    </w:p>
    <w:p w14:paraId="45AAAB2D" w14:textId="77777777" w:rsidR="00070216" w:rsidRDefault="00070216">
      <w:pPr>
        <w:tabs>
          <w:tab w:val="left" w:pos="360"/>
        </w:tabs>
        <w:autoSpaceDE w:val="0"/>
        <w:jc w:val="both"/>
        <w:rPr>
          <w:sz w:val="23"/>
          <w:szCs w:val="23"/>
        </w:rPr>
      </w:pPr>
      <w:r>
        <w:rPr>
          <w:sz w:val="23"/>
          <w:szCs w:val="23"/>
        </w:rPr>
        <w:t xml:space="preserve"> </w:t>
      </w:r>
    </w:p>
    <w:p w14:paraId="3F75BB02" w14:textId="77777777" w:rsidR="00070216" w:rsidRDefault="00070216">
      <w:pPr>
        <w:tabs>
          <w:tab w:val="left" w:pos="360"/>
        </w:tabs>
        <w:autoSpaceDE w:val="0"/>
        <w:ind w:left="360"/>
        <w:jc w:val="both"/>
        <w:rPr>
          <w:b/>
          <w:bCs/>
          <w:sz w:val="23"/>
          <w:szCs w:val="23"/>
        </w:rPr>
      </w:pPr>
      <w:r>
        <w:rPr>
          <w:bCs/>
          <w:color w:val="000000"/>
        </w:rPr>
        <w:t>3.2</w:t>
      </w:r>
      <w:r>
        <w:rPr>
          <w:b/>
          <w:bCs/>
          <w:color w:val="000000"/>
        </w:rPr>
        <w:t xml:space="preserve"> </w:t>
      </w:r>
      <w:r>
        <w:rPr>
          <w:b/>
          <w:bCs/>
          <w:sz w:val="23"/>
          <w:szCs w:val="23"/>
        </w:rPr>
        <w:t>Performance Requirements:</w:t>
      </w:r>
    </w:p>
    <w:p w14:paraId="22941784" w14:textId="77777777" w:rsidR="00070216" w:rsidRDefault="00070216">
      <w:pPr>
        <w:tabs>
          <w:tab w:val="left" w:pos="360"/>
        </w:tabs>
        <w:autoSpaceDE w:val="0"/>
        <w:ind w:left="360"/>
        <w:jc w:val="both"/>
        <w:rPr>
          <w:b/>
          <w:bCs/>
          <w:color w:val="000000"/>
        </w:rPr>
      </w:pPr>
    </w:p>
    <w:p w14:paraId="2656E9FD" w14:textId="77777777" w:rsidR="00070216" w:rsidRDefault="00070216">
      <w:pPr>
        <w:tabs>
          <w:tab w:val="left" w:pos="360"/>
        </w:tabs>
        <w:autoSpaceDE w:val="0"/>
        <w:ind w:left="720"/>
        <w:jc w:val="both"/>
        <w:rPr>
          <w:color w:val="000000"/>
        </w:rPr>
      </w:pPr>
      <w:r>
        <w:rPr>
          <w:color w:val="000000"/>
        </w:rPr>
        <w:t>(a) Should run on 500 MHz, 64 MB machine.</w:t>
      </w:r>
    </w:p>
    <w:p w14:paraId="6F5B49E0" w14:textId="77777777" w:rsidR="00070216" w:rsidRDefault="00070216">
      <w:pPr>
        <w:tabs>
          <w:tab w:val="left" w:pos="360"/>
        </w:tabs>
        <w:autoSpaceDE w:val="0"/>
        <w:ind w:left="720"/>
        <w:jc w:val="both"/>
        <w:rPr>
          <w:color w:val="000000"/>
        </w:rPr>
      </w:pPr>
      <w:r>
        <w:rPr>
          <w:color w:val="000000"/>
        </w:rPr>
        <w:t>(b) 90% of the responses should be within 2 sec,</w:t>
      </w:r>
    </w:p>
    <w:p w14:paraId="1C2E14B5" w14:textId="77777777" w:rsidR="00070216" w:rsidRDefault="00070216">
      <w:pPr>
        <w:tabs>
          <w:tab w:val="left" w:pos="360"/>
        </w:tabs>
        <w:autoSpaceDE w:val="0"/>
        <w:ind w:left="720"/>
        <w:jc w:val="both"/>
        <w:rPr>
          <w:color w:val="000000"/>
        </w:rPr>
      </w:pPr>
    </w:p>
    <w:p w14:paraId="2EDD20D2" w14:textId="77777777" w:rsidR="00070216" w:rsidRDefault="00070216">
      <w:pPr>
        <w:tabs>
          <w:tab w:val="left" w:pos="360"/>
        </w:tabs>
        <w:autoSpaceDE w:val="0"/>
        <w:ind w:left="720"/>
        <w:jc w:val="both"/>
        <w:rPr>
          <w:color w:val="000000"/>
        </w:rPr>
      </w:pPr>
    </w:p>
    <w:p w14:paraId="7440F38D" w14:textId="77777777" w:rsidR="00070216" w:rsidRDefault="00070216">
      <w:pPr>
        <w:tabs>
          <w:tab w:val="left" w:pos="360"/>
        </w:tabs>
        <w:autoSpaceDE w:val="0"/>
        <w:jc w:val="both"/>
        <w:rPr>
          <w:b/>
          <w:color w:val="000000"/>
        </w:rPr>
      </w:pPr>
      <w:r>
        <w:rPr>
          <w:color w:val="000000"/>
        </w:rPr>
        <w:t xml:space="preserve">       3.3 </w:t>
      </w:r>
      <w:r>
        <w:rPr>
          <w:b/>
          <w:color w:val="000000"/>
        </w:rPr>
        <w:t>Development Requirements:</w:t>
      </w:r>
    </w:p>
    <w:p w14:paraId="7ACC4B33" w14:textId="77777777" w:rsidR="00070216" w:rsidRDefault="00070216">
      <w:pPr>
        <w:tabs>
          <w:tab w:val="left" w:pos="360"/>
        </w:tabs>
        <w:autoSpaceDE w:val="0"/>
        <w:jc w:val="both"/>
        <w:rPr>
          <w:color w:val="000000"/>
        </w:rPr>
      </w:pPr>
    </w:p>
    <w:tbl>
      <w:tblPr>
        <w:tblW w:w="0" w:type="auto"/>
        <w:tblInd w:w="-5" w:type="dxa"/>
        <w:tblLayout w:type="fixed"/>
        <w:tblLook w:val="0000" w:firstRow="0" w:lastRow="0" w:firstColumn="0" w:lastColumn="0" w:noHBand="0" w:noVBand="0"/>
      </w:tblPr>
      <w:tblGrid>
        <w:gridCol w:w="4454"/>
        <w:gridCol w:w="4412"/>
      </w:tblGrid>
      <w:tr w:rsidR="00070216" w14:paraId="039E886A" w14:textId="77777777">
        <w:tc>
          <w:tcPr>
            <w:tcW w:w="4454" w:type="dxa"/>
            <w:tcBorders>
              <w:top w:val="single" w:sz="4" w:space="0" w:color="000000"/>
              <w:left w:val="single" w:sz="4" w:space="0" w:color="000000"/>
              <w:bottom w:val="single" w:sz="4" w:space="0" w:color="000000"/>
            </w:tcBorders>
          </w:tcPr>
          <w:p w14:paraId="0A6DE1C9" w14:textId="77777777" w:rsidR="00070216" w:rsidRDefault="00070216">
            <w:pPr>
              <w:pStyle w:val="BodyText"/>
              <w:snapToGrid w:val="0"/>
              <w:rPr>
                <w:b/>
                <w:color w:val="000000"/>
              </w:rPr>
            </w:pPr>
            <w:r>
              <w:rPr>
                <w:b/>
                <w:color w:val="000000"/>
              </w:rPr>
              <w:t xml:space="preserve">     Requirements</w:t>
            </w:r>
          </w:p>
        </w:tc>
        <w:tc>
          <w:tcPr>
            <w:tcW w:w="4412" w:type="dxa"/>
            <w:tcBorders>
              <w:top w:val="single" w:sz="4" w:space="0" w:color="000000"/>
              <w:left w:val="single" w:sz="4" w:space="0" w:color="000000"/>
              <w:bottom w:val="single" w:sz="4" w:space="0" w:color="000000"/>
              <w:right w:val="single" w:sz="4" w:space="0" w:color="000000"/>
            </w:tcBorders>
          </w:tcPr>
          <w:p w14:paraId="347B920B" w14:textId="77777777" w:rsidR="00070216" w:rsidRDefault="00070216">
            <w:pPr>
              <w:pStyle w:val="BodyText"/>
              <w:snapToGrid w:val="0"/>
              <w:rPr>
                <w:b/>
                <w:color w:val="000000"/>
              </w:rPr>
            </w:pPr>
            <w:r>
              <w:rPr>
                <w:color w:val="000000"/>
              </w:rPr>
              <w:t xml:space="preserve">  </w:t>
            </w:r>
            <w:r>
              <w:rPr>
                <w:b/>
                <w:color w:val="000000"/>
              </w:rPr>
              <w:t>Purpose</w:t>
            </w:r>
          </w:p>
        </w:tc>
      </w:tr>
      <w:tr w:rsidR="00070216" w14:paraId="28AD2914" w14:textId="77777777">
        <w:tc>
          <w:tcPr>
            <w:tcW w:w="4454" w:type="dxa"/>
            <w:tcBorders>
              <w:top w:val="single" w:sz="4" w:space="0" w:color="000000"/>
              <w:left w:val="single" w:sz="4" w:space="0" w:color="000000"/>
              <w:bottom w:val="single" w:sz="4" w:space="0" w:color="000000"/>
            </w:tcBorders>
          </w:tcPr>
          <w:p w14:paraId="73E40ADE" w14:textId="77777777" w:rsidR="00070216" w:rsidRDefault="00070216">
            <w:pPr>
              <w:pStyle w:val="BodyText"/>
              <w:snapToGrid w:val="0"/>
              <w:rPr>
                <w:color w:val="000000"/>
              </w:rPr>
            </w:pPr>
            <w:r>
              <w:rPr>
                <w:color w:val="000000"/>
              </w:rPr>
              <w:t>Java Development Kit (1.7.0)</w:t>
            </w:r>
          </w:p>
        </w:tc>
        <w:tc>
          <w:tcPr>
            <w:tcW w:w="4412" w:type="dxa"/>
            <w:tcBorders>
              <w:top w:val="single" w:sz="4" w:space="0" w:color="000000"/>
              <w:left w:val="single" w:sz="4" w:space="0" w:color="000000"/>
              <w:bottom w:val="single" w:sz="4" w:space="0" w:color="000000"/>
              <w:right w:val="single" w:sz="4" w:space="0" w:color="000000"/>
            </w:tcBorders>
          </w:tcPr>
          <w:p w14:paraId="0E81E7FA" w14:textId="77777777" w:rsidR="00070216" w:rsidRDefault="00070216">
            <w:pPr>
              <w:pStyle w:val="BodyText"/>
              <w:snapToGrid w:val="0"/>
              <w:rPr>
                <w:color w:val="000000"/>
              </w:rPr>
            </w:pPr>
            <w:r>
              <w:rPr>
                <w:color w:val="000000"/>
              </w:rPr>
              <w:t>To design MPPS application.</w:t>
            </w:r>
          </w:p>
        </w:tc>
      </w:tr>
      <w:tr w:rsidR="00070216" w14:paraId="5E88BB9D" w14:textId="77777777">
        <w:tc>
          <w:tcPr>
            <w:tcW w:w="4454" w:type="dxa"/>
            <w:tcBorders>
              <w:top w:val="single" w:sz="4" w:space="0" w:color="000000"/>
              <w:left w:val="single" w:sz="4" w:space="0" w:color="000000"/>
              <w:bottom w:val="single" w:sz="4" w:space="0" w:color="000000"/>
            </w:tcBorders>
          </w:tcPr>
          <w:p w14:paraId="160DB424" w14:textId="77777777" w:rsidR="00070216" w:rsidRDefault="00070216">
            <w:pPr>
              <w:pStyle w:val="BodyText"/>
              <w:snapToGrid w:val="0"/>
              <w:rPr>
                <w:color w:val="000000"/>
              </w:rPr>
            </w:pPr>
            <w:r>
              <w:rPr>
                <w:color w:val="000000"/>
              </w:rPr>
              <w:t>Java Runtime Environment (1.7.0)</w:t>
            </w:r>
          </w:p>
        </w:tc>
        <w:tc>
          <w:tcPr>
            <w:tcW w:w="4412" w:type="dxa"/>
            <w:tcBorders>
              <w:top w:val="single" w:sz="4" w:space="0" w:color="000000"/>
              <w:left w:val="single" w:sz="4" w:space="0" w:color="000000"/>
              <w:bottom w:val="single" w:sz="4" w:space="0" w:color="000000"/>
              <w:right w:val="single" w:sz="4" w:space="0" w:color="000000"/>
            </w:tcBorders>
          </w:tcPr>
          <w:p w14:paraId="26C494AF" w14:textId="77777777" w:rsidR="00070216" w:rsidRDefault="00070216">
            <w:pPr>
              <w:pStyle w:val="BodyText"/>
              <w:snapToGrid w:val="0"/>
              <w:rPr>
                <w:color w:val="000000"/>
              </w:rPr>
            </w:pPr>
            <w:r>
              <w:rPr>
                <w:color w:val="000000"/>
              </w:rPr>
              <w:t>To run MPPS application.</w:t>
            </w:r>
          </w:p>
        </w:tc>
      </w:tr>
      <w:tr w:rsidR="00070216" w14:paraId="53EA0571" w14:textId="77777777">
        <w:tc>
          <w:tcPr>
            <w:tcW w:w="4454" w:type="dxa"/>
            <w:tcBorders>
              <w:top w:val="single" w:sz="4" w:space="0" w:color="000000"/>
              <w:left w:val="single" w:sz="4" w:space="0" w:color="000000"/>
              <w:bottom w:val="single" w:sz="4" w:space="0" w:color="000000"/>
            </w:tcBorders>
          </w:tcPr>
          <w:p w14:paraId="3E925F29" w14:textId="77777777" w:rsidR="00070216" w:rsidRDefault="00070216">
            <w:pPr>
              <w:pStyle w:val="BodyText"/>
              <w:snapToGrid w:val="0"/>
              <w:rPr>
                <w:color w:val="000000"/>
              </w:rPr>
            </w:pPr>
            <w:r>
              <w:rPr>
                <w:color w:val="000000"/>
              </w:rPr>
              <w:t>NetBeans (6.0)</w:t>
            </w:r>
          </w:p>
        </w:tc>
        <w:tc>
          <w:tcPr>
            <w:tcW w:w="4412" w:type="dxa"/>
            <w:tcBorders>
              <w:top w:val="single" w:sz="4" w:space="0" w:color="000000"/>
              <w:left w:val="single" w:sz="4" w:space="0" w:color="000000"/>
              <w:bottom w:val="single" w:sz="4" w:space="0" w:color="000000"/>
              <w:right w:val="single" w:sz="4" w:space="0" w:color="000000"/>
            </w:tcBorders>
          </w:tcPr>
          <w:p w14:paraId="10597BAB" w14:textId="77777777" w:rsidR="00070216" w:rsidRDefault="00070216">
            <w:pPr>
              <w:pStyle w:val="BodyText"/>
              <w:snapToGrid w:val="0"/>
              <w:rPr>
                <w:color w:val="000000"/>
              </w:rPr>
            </w:pPr>
            <w:r>
              <w:rPr>
                <w:color w:val="000000"/>
              </w:rPr>
              <w:t>To provide the IDE (Integrated Development Envronment).</w:t>
            </w:r>
          </w:p>
        </w:tc>
      </w:tr>
      <w:tr w:rsidR="00070216" w14:paraId="1935B84C" w14:textId="77777777">
        <w:tc>
          <w:tcPr>
            <w:tcW w:w="4454" w:type="dxa"/>
            <w:tcBorders>
              <w:top w:val="single" w:sz="4" w:space="0" w:color="000000"/>
              <w:left w:val="single" w:sz="4" w:space="0" w:color="000000"/>
              <w:bottom w:val="single" w:sz="4" w:space="0" w:color="000000"/>
            </w:tcBorders>
          </w:tcPr>
          <w:p w14:paraId="53DFB457" w14:textId="77777777" w:rsidR="00070216" w:rsidRDefault="00070216">
            <w:pPr>
              <w:pStyle w:val="BodyText"/>
              <w:snapToGrid w:val="0"/>
              <w:rPr>
                <w:color w:val="000000"/>
              </w:rPr>
            </w:pPr>
            <w:r>
              <w:rPr>
                <w:color w:val="000000"/>
              </w:rPr>
              <w:t>JXTA Library</w:t>
            </w:r>
          </w:p>
        </w:tc>
        <w:tc>
          <w:tcPr>
            <w:tcW w:w="4412" w:type="dxa"/>
            <w:tcBorders>
              <w:top w:val="single" w:sz="4" w:space="0" w:color="000000"/>
              <w:left w:val="single" w:sz="4" w:space="0" w:color="000000"/>
              <w:bottom w:val="single" w:sz="4" w:space="0" w:color="000000"/>
              <w:right w:val="single" w:sz="4" w:space="0" w:color="000000"/>
            </w:tcBorders>
          </w:tcPr>
          <w:p w14:paraId="481643D9" w14:textId="77777777" w:rsidR="00070216" w:rsidRDefault="00070216">
            <w:pPr>
              <w:pStyle w:val="BodyText"/>
              <w:snapToGrid w:val="0"/>
              <w:rPr>
                <w:color w:val="000000"/>
              </w:rPr>
            </w:pPr>
            <w:r>
              <w:rPr>
                <w:color w:val="000000"/>
              </w:rPr>
              <w:t>To provide support to P2P concept.</w:t>
            </w:r>
          </w:p>
        </w:tc>
      </w:tr>
    </w:tbl>
    <w:p w14:paraId="3CEBF4A1" w14:textId="77777777" w:rsidR="00070216" w:rsidRDefault="00070216">
      <w:pPr>
        <w:tabs>
          <w:tab w:val="left" w:pos="360"/>
        </w:tabs>
        <w:autoSpaceDE w:val="0"/>
        <w:jc w:val="both"/>
        <w:rPr>
          <w:color w:val="000000"/>
        </w:rPr>
      </w:pPr>
    </w:p>
    <w:p w14:paraId="4314A718" w14:textId="77777777" w:rsidR="00070216" w:rsidRDefault="00070216">
      <w:pPr>
        <w:pStyle w:val="Heading2"/>
        <w:numPr>
          <w:ilvl w:val="0"/>
          <w:numId w:val="0"/>
        </w:numPr>
        <w:tabs>
          <w:tab w:val="left" w:pos="0"/>
        </w:tabs>
        <w:spacing w:before="120" w:after="120"/>
      </w:pPr>
    </w:p>
    <w:p w14:paraId="0A5B1F0F" w14:textId="77777777" w:rsidR="00070216" w:rsidRDefault="00070216">
      <w:pPr>
        <w:pStyle w:val="Heading2"/>
        <w:tabs>
          <w:tab w:val="left" w:pos="576"/>
        </w:tabs>
        <w:spacing w:before="120" w:after="120"/>
        <w:ind w:left="576"/>
        <w:rPr>
          <w:rFonts w:ascii="Times New Roman" w:hAnsi="Times New Roman" w:cs="Times New Roman"/>
          <w:color w:val="000000"/>
          <w:sz w:val="24"/>
          <w:szCs w:val="24"/>
        </w:rPr>
      </w:pPr>
      <w:r>
        <w:rPr>
          <w:rFonts w:ascii="Times New Roman" w:hAnsi="Times New Roman" w:cs="Times New Roman"/>
          <w:b w:val="0"/>
          <w:color w:val="000000"/>
          <w:sz w:val="24"/>
          <w:szCs w:val="24"/>
        </w:rPr>
        <w:t xml:space="preserve">   </w:t>
      </w:r>
      <w:r>
        <w:rPr>
          <w:rFonts w:ascii="Times New Roman" w:hAnsi="Times New Roman" w:cs="Times New Roman"/>
          <w:b w:val="0"/>
          <w:color w:val="000000"/>
          <w:sz w:val="24"/>
          <w:szCs w:val="24"/>
        </w:rPr>
        <w:tab/>
        <w:t>3.4</w:t>
      </w:r>
      <w:r>
        <w:rPr>
          <w:rFonts w:ascii="Times New Roman" w:hAnsi="Times New Roman" w:cs="Times New Roman"/>
          <w:color w:val="000000"/>
          <w:sz w:val="24"/>
          <w:szCs w:val="24"/>
        </w:rPr>
        <w:t xml:space="preserve"> Compatibility Requirements</w:t>
      </w:r>
    </w:p>
    <w:p w14:paraId="64C34608" w14:textId="77777777" w:rsidR="00070216" w:rsidRDefault="00070216">
      <w:pPr>
        <w:pStyle w:val="BodyText"/>
        <w:rPr>
          <w:b/>
          <w:color w:val="000000"/>
        </w:rPr>
      </w:pPr>
    </w:p>
    <w:p w14:paraId="32629AF7" w14:textId="77777777" w:rsidR="00070216" w:rsidRDefault="00070216">
      <w:pPr>
        <w:rPr>
          <w:b/>
        </w:rPr>
      </w:pPr>
      <w:r>
        <w:rPr>
          <w:b/>
        </w:rPr>
        <w:t>HARDWARE REQUIREMENTS</w:t>
      </w:r>
    </w:p>
    <w:p w14:paraId="0BDFCB74" w14:textId="77777777" w:rsidR="00070216" w:rsidRDefault="00070216">
      <w:pPr>
        <w:tabs>
          <w:tab w:val="left" w:pos="360"/>
        </w:tabs>
        <w:autoSpaceDE w:val="0"/>
        <w:jc w:val="both"/>
        <w:rPr>
          <w:color w:val="000000"/>
        </w:rPr>
      </w:pPr>
    </w:p>
    <w:p w14:paraId="238CCCD3" w14:textId="77777777" w:rsidR="00070216" w:rsidRDefault="00070216">
      <w:pPr>
        <w:tabs>
          <w:tab w:val="left" w:pos="360"/>
        </w:tabs>
        <w:autoSpaceDE w:val="0"/>
        <w:jc w:val="both"/>
        <w:rPr>
          <w:color w:val="000000"/>
        </w:rPr>
      </w:pPr>
    </w:p>
    <w:tbl>
      <w:tblPr>
        <w:tblW w:w="0" w:type="auto"/>
        <w:tblInd w:w="-5" w:type="dxa"/>
        <w:tblLayout w:type="fixed"/>
        <w:tblLook w:val="0000" w:firstRow="0" w:lastRow="0" w:firstColumn="0" w:lastColumn="0" w:noHBand="0" w:noVBand="0"/>
      </w:tblPr>
      <w:tblGrid>
        <w:gridCol w:w="2952"/>
        <w:gridCol w:w="2952"/>
        <w:gridCol w:w="2962"/>
      </w:tblGrid>
      <w:tr w:rsidR="00070216" w14:paraId="59000EE6" w14:textId="77777777">
        <w:tc>
          <w:tcPr>
            <w:tcW w:w="2952" w:type="dxa"/>
            <w:tcBorders>
              <w:top w:val="single" w:sz="4" w:space="0" w:color="000000"/>
              <w:left w:val="single" w:sz="4" w:space="0" w:color="000000"/>
              <w:bottom w:val="single" w:sz="4" w:space="0" w:color="000000"/>
            </w:tcBorders>
          </w:tcPr>
          <w:p w14:paraId="6B9A9085" w14:textId="77777777" w:rsidR="00070216" w:rsidRDefault="00070216">
            <w:pPr>
              <w:tabs>
                <w:tab w:val="left" w:pos="360"/>
              </w:tabs>
              <w:autoSpaceDE w:val="0"/>
              <w:snapToGrid w:val="0"/>
              <w:jc w:val="both"/>
              <w:rPr>
                <w:b/>
                <w:color w:val="000000"/>
              </w:rPr>
            </w:pPr>
            <w:r>
              <w:rPr>
                <w:b/>
                <w:color w:val="000000"/>
              </w:rPr>
              <w:t xml:space="preserve">Requirement </w:t>
            </w:r>
          </w:p>
        </w:tc>
        <w:tc>
          <w:tcPr>
            <w:tcW w:w="2952" w:type="dxa"/>
            <w:tcBorders>
              <w:top w:val="single" w:sz="4" w:space="0" w:color="000000"/>
              <w:left w:val="single" w:sz="4" w:space="0" w:color="000000"/>
              <w:bottom w:val="single" w:sz="4" w:space="0" w:color="000000"/>
            </w:tcBorders>
          </w:tcPr>
          <w:p w14:paraId="23A71E4D" w14:textId="77777777" w:rsidR="00070216" w:rsidRDefault="00070216">
            <w:pPr>
              <w:tabs>
                <w:tab w:val="left" w:pos="360"/>
              </w:tabs>
              <w:autoSpaceDE w:val="0"/>
              <w:snapToGrid w:val="0"/>
              <w:jc w:val="both"/>
              <w:rPr>
                <w:b/>
                <w:color w:val="000000"/>
              </w:rPr>
            </w:pPr>
            <w:r>
              <w:rPr>
                <w:b/>
                <w:color w:val="000000"/>
              </w:rPr>
              <w:t xml:space="preserve">Minimum                                     </w:t>
            </w:r>
          </w:p>
        </w:tc>
        <w:tc>
          <w:tcPr>
            <w:tcW w:w="2962" w:type="dxa"/>
            <w:tcBorders>
              <w:top w:val="single" w:sz="4" w:space="0" w:color="000000"/>
              <w:left w:val="single" w:sz="4" w:space="0" w:color="000000"/>
              <w:bottom w:val="single" w:sz="4" w:space="0" w:color="000000"/>
              <w:right w:val="single" w:sz="4" w:space="0" w:color="000000"/>
            </w:tcBorders>
          </w:tcPr>
          <w:p w14:paraId="5D423DAC" w14:textId="77777777" w:rsidR="00070216" w:rsidRDefault="00070216">
            <w:pPr>
              <w:pStyle w:val="BodyText"/>
              <w:snapToGrid w:val="0"/>
              <w:rPr>
                <w:b/>
                <w:color w:val="000000"/>
              </w:rPr>
            </w:pPr>
            <w:r>
              <w:rPr>
                <w:b/>
                <w:color w:val="000000"/>
              </w:rPr>
              <w:t xml:space="preserve"> Recommended</w:t>
            </w:r>
          </w:p>
          <w:p w14:paraId="5144D72F" w14:textId="77777777" w:rsidR="00070216" w:rsidRDefault="00070216">
            <w:pPr>
              <w:tabs>
                <w:tab w:val="left" w:pos="360"/>
              </w:tabs>
              <w:autoSpaceDE w:val="0"/>
              <w:jc w:val="both"/>
              <w:rPr>
                <w:color w:val="000000"/>
              </w:rPr>
            </w:pPr>
          </w:p>
        </w:tc>
      </w:tr>
      <w:tr w:rsidR="00070216" w14:paraId="1B8267D2" w14:textId="77777777">
        <w:tc>
          <w:tcPr>
            <w:tcW w:w="2952" w:type="dxa"/>
            <w:tcBorders>
              <w:top w:val="single" w:sz="4" w:space="0" w:color="000000"/>
              <w:left w:val="single" w:sz="4" w:space="0" w:color="000000"/>
              <w:bottom w:val="single" w:sz="4" w:space="0" w:color="000000"/>
            </w:tcBorders>
          </w:tcPr>
          <w:p w14:paraId="72486BD0" w14:textId="77777777" w:rsidR="00070216" w:rsidRDefault="00070216">
            <w:pPr>
              <w:tabs>
                <w:tab w:val="left" w:pos="360"/>
              </w:tabs>
              <w:autoSpaceDE w:val="0"/>
              <w:snapToGrid w:val="0"/>
              <w:jc w:val="both"/>
              <w:rPr>
                <w:color w:val="000000"/>
              </w:rPr>
            </w:pPr>
            <w:r>
              <w:rPr>
                <w:color w:val="000000"/>
              </w:rPr>
              <w:t>Processor</w:t>
            </w:r>
          </w:p>
        </w:tc>
        <w:tc>
          <w:tcPr>
            <w:tcW w:w="2952" w:type="dxa"/>
            <w:tcBorders>
              <w:top w:val="single" w:sz="4" w:space="0" w:color="000000"/>
              <w:left w:val="single" w:sz="4" w:space="0" w:color="000000"/>
              <w:bottom w:val="single" w:sz="4" w:space="0" w:color="000000"/>
            </w:tcBorders>
          </w:tcPr>
          <w:p w14:paraId="5F5CF7BB" w14:textId="77777777" w:rsidR="00070216" w:rsidRDefault="00070216">
            <w:pPr>
              <w:tabs>
                <w:tab w:val="left" w:pos="360"/>
              </w:tabs>
              <w:autoSpaceDE w:val="0"/>
              <w:snapToGrid w:val="0"/>
              <w:jc w:val="both"/>
              <w:rPr>
                <w:color w:val="000000"/>
              </w:rPr>
            </w:pPr>
            <w:r>
              <w:rPr>
                <w:color w:val="000000"/>
              </w:rPr>
              <w:t>Intel® Pentium® llI</w:t>
            </w:r>
          </w:p>
        </w:tc>
        <w:tc>
          <w:tcPr>
            <w:tcW w:w="2962" w:type="dxa"/>
            <w:tcBorders>
              <w:top w:val="single" w:sz="4" w:space="0" w:color="000000"/>
              <w:left w:val="single" w:sz="4" w:space="0" w:color="000000"/>
              <w:bottom w:val="single" w:sz="4" w:space="0" w:color="000000"/>
              <w:right w:val="single" w:sz="4" w:space="0" w:color="000000"/>
            </w:tcBorders>
          </w:tcPr>
          <w:p w14:paraId="0C98B3CD" w14:textId="77777777" w:rsidR="00070216" w:rsidRDefault="00070216">
            <w:pPr>
              <w:autoSpaceDE w:val="0"/>
              <w:snapToGrid w:val="0"/>
              <w:rPr>
                <w:color w:val="000000"/>
              </w:rPr>
            </w:pPr>
            <w:r>
              <w:rPr>
                <w:color w:val="000000"/>
              </w:rPr>
              <w:t>Intel® Pentium® lV</w:t>
            </w:r>
          </w:p>
          <w:p w14:paraId="59368468" w14:textId="77777777" w:rsidR="00070216" w:rsidRDefault="00070216">
            <w:pPr>
              <w:tabs>
                <w:tab w:val="left" w:pos="360"/>
              </w:tabs>
              <w:autoSpaceDE w:val="0"/>
              <w:jc w:val="both"/>
              <w:rPr>
                <w:color w:val="000000"/>
              </w:rPr>
            </w:pPr>
          </w:p>
        </w:tc>
      </w:tr>
      <w:tr w:rsidR="00070216" w14:paraId="1DF9D9BA" w14:textId="77777777">
        <w:tc>
          <w:tcPr>
            <w:tcW w:w="2952" w:type="dxa"/>
            <w:tcBorders>
              <w:top w:val="single" w:sz="4" w:space="0" w:color="000000"/>
              <w:left w:val="single" w:sz="4" w:space="0" w:color="000000"/>
              <w:bottom w:val="single" w:sz="4" w:space="0" w:color="000000"/>
            </w:tcBorders>
          </w:tcPr>
          <w:p w14:paraId="74D59530" w14:textId="77777777" w:rsidR="00070216" w:rsidRDefault="00070216">
            <w:pPr>
              <w:tabs>
                <w:tab w:val="left" w:pos="360"/>
              </w:tabs>
              <w:autoSpaceDE w:val="0"/>
              <w:snapToGrid w:val="0"/>
              <w:jc w:val="both"/>
              <w:rPr>
                <w:color w:val="000000"/>
              </w:rPr>
            </w:pPr>
            <w:r>
              <w:rPr>
                <w:color w:val="000000"/>
              </w:rPr>
              <w:t>RAM</w:t>
            </w:r>
          </w:p>
        </w:tc>
        <w:tc>
          <w:tcPr>
            <w:tcW w:w="2952" w:type="dxa"/>
            <w:tcBorders>
              <w:top w:val="single" w:sz="4" w:space="0" w:color="000000"/>
              <w:left w:val="single" w:sz="4" w:space="0" w:color="000000"/>
              <w:bottom w:val="single" w:sz="4" w:space="0" w:color="000000"/>
            </w:tcBorders>
          </w:tcPr>
          <w:p w14:paraId="40C95197" w14:textId="77777777" w:rsidR="00070216" w:rsidRDefault="00070216">
            <w:pPr>
              <w:tabs>
                <w:tab w:val="left" w:pos="360"/>
              </w:tabs>
              <w:autoSpaceDE w:val="0"/>
              <w:snapToGrid w:val="0"/>
              <w:jc w:val="both"/>
              <w:rPr>
                <w:color w:val="000000"/>
              </w:rPr>
            </w:pPr>
            <w:r>
              <w:rPr>
                <w:color w:val="000000"/>
              </w:rPr>
              <w:t>Windows 2000 Professional</w:t>
            </w:r>
          </w:p>
          <w:p w14:paraId="064BF124" w14:textId="77777777" w:rsidR="00070216" w:rsidRDefault="00070216">
            <w:pPr>
              <w:tabs>
                <w:tab w:val="left" w:pos="360"/>
              </w:tabs>
              <w:autoSpaceDE w:val="0"/>
              <w:jc w:val="both"/>
              <w:rPr>
                <w:color w:val="000000"/>
              </w:rPr>
            </w:pPr>
            <w:r>
              <w:rPr>
                <w:color w:val="000000"/>
              </w:rPr>
              <w:t xml:space="preserve">         128 MB</w:t>
            </w:r>
          </w:p>
          <w:p w14:paraId="2A6E990B" w14:textId="77777777" w:rsidR="00070216" w:rsidRDefault="00070216">
            <w:pPr>
              <w:tabs>
                <w:tab w:val="left" w:pos="360"/>
              </w:tabs>
              <w:autoSpaceDE w:val="0"/>
              <w:jc w:val="both"/>
              <w:rPr>
                <w:color w:val="000000"/>
              </w:rPr>
            </w:pPr>
            <w:r>
              <w:rPr>
                <w:color w:val="000000"/>
              </w:rPr>
              <w:t>Windows XP Professional</w:t>
            </w:r>
          </w:p>
          <w:p w14:paraId="6FF1FFDA" w14:textId="77777777" w:rsidR="00070216" w:rsidRDefault="00070216">
            <w:pPr>
              <w:tabs>
                <w:tab w:val="left" w:pos="360"/>
              </w:tabs>
              <w:autoSpaceDE w:val="0"/>
              <w:jc w:val="both"/>
              <w:rPr>
                <w:color w:val="000000"/>
              </w:rPr>
            </w:pPr>
            <w:r>
              <w:rPr>
                <w:color w:val="000000"/>
              </w:rPr>
              <w:t xml:space="preserve">         192 MB</w:t>
            </w:r>
          </w:p>
        </w:tc>
        <w:tc>
          <w:tcPr>
            <w:tcW w:w="2962" w:type="dxa"/>
            <w:tcBorders>
              <w:top w:val="single" w:sz="4" w:space="0" w:color="000000"/>
              <w:left w:val="single" w:sz="4" w:space="0" w:color="000000"/>
              <w:bottom w:val="single" w:sz="4" w:space="0" w:color="000000"/>
              <w:right w:val="single" w:sz="4" w:space="0" w:color="000000"/>
            </w:tcBorders>
          </w:tcPr>
          <w:p w14:paraId="31F14BA0" w14:textId="77777777" w:rsidR="00070216" w:rsidRDefault="00070216">
            <w:pPr>
              <w:tabs>
                <w:tab w:val="left" w:pos="360"/>
              </w:tabs>
              <w:autoSpaceDE w:val="0"/>
              <w:snapToGrid w:val="0"/>
              <w:jc w:val="both"/>
              <w:rPr>
                <w:color w:val="000000"/>
              </w:rPr>
            </w:pPr>
            <w:r>
              <w:rPr>
                <w:color w:val="000000"/>
              </w:rPr>
              <w:t>Windows 2000 Professional</w:t>
            </w:r>
          </w:p>
          <w:p w14:paraId="10EF15AA" w14:textId="77777777" w:rsidR="00070216" w:rsidRDefault="00070216">
            <w:pPr>
              <w:tabs>
                <w:tab w:val="left" w:pos="360"/>
              </w:tabs>
              <w:autoSpaceDE w:val="0"/>
              <w:jc w:val="both"/>
              <w:rPr>
                <w:color w:val="000000"/>
              </w:rPr>
            </w:pPr>
            <w:r>
              <w:rPr>
                <w:color w:val="000000"/>
              </w:rPr>
              <w:t xml:space="preserve">         256 MB</w:t>
            </w:r>
          </w:p>
          <w:p w14:paraId="3F1EDABF" w14:textId="77777777" w:rsidR="00070216" w:rsidRDefault="00070216">
            <w:pPr>
              <w:tabs>
                <w:tab w:val="left" w:pos="360"/>
              </w:tabs>
              <w:autoSpaceDE w:val="0"/>
              <w:jc w:val="both"/>
              <w:rPr>
                <w:color w:val="000000"/>
              </w:rPr>
            </w:pPr>
            <w:r>
              <w:rPr>
                <w:color w:val="000000"/>
              </w:rPr>
              <w:t>Windows XP Professional</w:t>
            </w:r>
          </w:p>
          <w:p w14:paraId="1DBAAFE0" w14:textId="77777777" w:rsidR="00070216" w:rsidRDefault="00070216">
            <w:pPr>
              <w:tabs>
                <w:tab w:val="left" w:pos="360"/>
              </w:tabs>
              <w:autoSpaceDE w:val="0"/>
              <w:jc w:val="both"/>
              <w:rPr>
                <w:color w:val="000000"/>
              </w:rPr>
            </w:pPr>
            <w:r>
              <w:rPr>
                <w:color w:val="000000"/>
              </w:rPr>
              <w:t xml:space="preserve">         256 MB</w:t>
            </w:r>
          </w:p>
        </w:tc>
      </w:tr>
      <w:tr w:rsidR="00070216" w14:paraId="1D1B45E7" w14:textId="77777777">
        <w:tc>
          <w:tcPr>
            <w:tcW w:w="2952" w:type="dxa"/>
            <w:tcBorders>
              <w:top w:val="single" w:sz="4" w:space="0" w:color="000000"/>
              <w:left w:val="single" w:sz="4" w:space="0" w:color="000000"/>
              <w:bottom w:val="single" w:sz="4" w:space="0" w:color="000000"/>
            </w:tcBorders>
          </w:tcPr>
          <w:p w14:paraId="152274A3" w14:textId="77777777" w:rsidR="00070216" w:rsidRDefault="00070216">
            <w:pPr>
              <w:tabs>
                <w:tab w:val="left" w:pos="360"/>
              </w:tabs>
              <w:autoSpaceDE w:val="0"/>
              <w:snapToGrid w:val="0"/>
              <w:jc w:val="both"/>
              <w:rPr>
                <w:color w:val="000000"/>
              </w:rPr>
            </w:pPr>
            <w:r>
              <w:rPr>
                <w:color w:val="000000"/>
              </w:rPr>
              <w:t>Hard Disk Space</w:t>
            </w:r>
          </w:p>
        </w:tc>
        <w:tc>
          <w:tcPr>
            <w:tcW w:w="2952" w:type="dxa"/>
            <w:tcBorders>
              <w:top w:val="single" w:sz="4" w:space="0" w:color="000000"/>
              <w:left w:val="single" w:sz="4" w:space="0" w:color="000000"/>
              <w:bottom w:val="single" w:sz="4" w:space="0" w:color="000000"/>
            </w:tcBorders>
          </w:tcPr>
          <w:p w14:paraId="65E1504D" w14:textId="77777777" w:rsidR="00070216" w:rsidRDefault="00070216">
            <w:pPr>
              <w:tabs>
                <w:tab w:val="left" w:pos="360"/>
              </w:tabs>
              <w:autoSpaceDE w:val="0"/>
              <w:snapToGrid w:val="0"/>
              <w:jc w:val="both"/>
              <w:rPr>
                <w:color w:val="000000"/>
              </w:rPr>
            </w:pPr>
            <w:r>
              <w:rPr>
                <w:color w:val="000000"/>
              </w:rPr>
              <w:t>250 MB on Installation Drive</w:t>
            </w:r>
          </w:p>
        </w:tc>
        <w:tc>
          <w:tcPr>
            <w:tcW w:w="2962" w:type="dxa"/>
            <w:tcBorders>
              <w:top w:val="single" w:sz="4" w:space="0" w:color="000000"/>
              <w:left w:val="single" w:sz="4" w:space="0" w:color="000000"/>
              <w:bottom w:val="single" w:sz="4" w:space="0" w:color="000000"/>
              <w:right w:val="single" w:sz="4" w:space="0" w:color="000000"/>
            </w:tcBorders>
          </w:tcPr>
          <w:p w14:paraId="0FD297EE" w14:textId="77777777" w:rsidR="00070216" w:rsidRDefault="00070216">
            <w:pPr>
              <w:tabs>
                <w:tab w:val="left" w:pos="360"/>
              </w:tabs>
              <w:autoSpaceDE w:val="0"/>
              <w:snapToGrid w:val="0"/>
              <w:jc w:val="both"/>
              <w:rPr>
                <w:color w:val="000000"/>
              </w:rPr>
            </w:pPr>
          </w:p>
        </w:tc>
      </w:tr>
      <w:tr w:rsidR="00070216" w14:paraId="6827E58B" w14:textId="77777777">
        <w:tc>
          <w:tcPr>
            <w:tcW w:w="2952" w:type="dxa"/>
            <w:tcBorders>
              <w:top w:val="single" w:sz="4" w:space="0" w:color="000000"/>
              <w:left w:val="single" w:sz="4" w:space="0" w:color="000000"/>
              <w:bottom w:val="single" w:sz="4" w:space="0" w:color="000000"/>
            </w:tcBorders>
          </w:tcPr>
          <w:p w14:paraId="3A556A7D" w14:textId="77777777" w:rsidR="00070216" w:rsidRDefault="00070216">
            <w:pPr>
              <w:tabs>
                <w:tab w:val="left" w:pos="360"/>
              </w:tabs>
              <w:autoSpaceDE w:val="0"/>
              <w:snapToGrid w:val="0"/>
              <w:jc w:val="both"/>
              <w:rPr>
                <w:color w:val="000000"/>
              </w:rPr>
            </w:pPr>
            <w:r>
              <w:rPr>
                <w:color w:val="000000"/>
              </w:rPr>
              <w:t>LAN</w:t>
            </w:r>
          </w:p>
        </w:tc>
        <w:tc>
          <w:tcPr>
            <w:tcW w:w="2952" w:type="dxa"/>
            <w:tcBorders>
              <w:top w:val="single" w:sz="4" w:space="0" w:color="000000"/>
              <w:left w:val="single" w:sz="4" w:space="0" w:color="000000"/>
              <w:bottom w:val="single" w:sz="4" w:space="0" w:color="000000"/>
            </w:tcBorders>
          </w:tcPr>
          <w:p w14:paraId="79E30065" w14:textId="77777777" w:rsidR="00070216" w:rsidRDefault="00070216">
            <w:pPr>
              <w:tabs>
                <w:tab w:val="left" w:pos="360"/>
              </w:tabs>
              <w:autoSpaceDE w:val="0"/>
              <w:snapToGrid w:val="0"/>
              <w:jc w:val="both"/>
              <w:rPr>
                <w:color w:val="000000"/>
              </w:rPr>
            </w:pPr>
            <w:r>
              <w:rPr>
                <w:color w:val="000000"/>
              </w:rPr>
              <w:t>10/100 Mbps</w:t>
            </w:r>
          </w:p>
        </w:tc>
        <w:tc>
          <w:tcPr>
            <w:tcW w:w="2962" w:type="dxa"/>
            <w:tcBorders>
              <w:top w:val="single" w:sz="4" w:space="0" w:color="000000"/>
              <w:left w:val="single" w:sz="4" w:space="0" w:color="000000"/>
              <w:bottom w:val="single" w:sz="4" w:space="0" w:color="000000"/>
              <w:right w:val="single" w:sz="4" w:space="0" w:color="000000"/>
            </w:tcBorders>
          </w:tcPr>
          <w:p w14:paraId="14930B5F" w14:textId="77777777" w:rsidR="00070216" w:rsidRDefault="00070216">
            <w:pPr>
              <w:tabs>
                <w:tab w:val="left" w:pos="360"/>
              </w:tabs>
              <w:autoSpaceDE w:val="0"/>
              <w:snapToGrid w:val="0"/>
              <w:jc w:val="both"/>
              <w:rPr>
                <w:color w:val="000000"/>
              </w:rPr>
            </w:pPr>
            <w:r>
              <w:rPr>
                <w:color w:val="000000"/>
              </w:rPr>
              <w:t>100 Mbps</w:t>
            </w:r>
          </w:p>
        </w:tc>
      </w:tr>
    </w:tbl>
    <w:p w14:paraId="5D9E01E0" w14:textId="77777777" w:rsidR="00070216" w:rsidRDefault="00070216">
      <w:pPr>
        <w:autoSpaceDE w:val="0"/>
        <w:rPr>
          <w:b/>
          <w:color w:val="000000"/>
        </w:rPr>
      </w:pPr>
    </w:p>
    <w:p w14:paraId="11BADC4C" w14:textId="77777777" w:rsidR="00070216" w:rsidRDefault="00070216">
      <w:pPr>
        <w:autoSpaceDE w:val="0"/>
        <w:rPr>
          <w:b/>
          <w:color w:val="000000"/>
        </w:rPr>
      </w:pPr>
    </w:p>
    <w:p w14:paraId="48A214FE" w14:textId="77777777" w:rsidR="00070216" w:rsidRDefault="00070216">
      <w:pPr>
        <w:autoSpaceDE w:val="0"/>
        <w:rPr>
          <w:b/>
          <w:color w:val="000000"/>
        </w:rPr>
      </w:pPr>
      <w:r>
        <w:rPr>
          <w:b/>
          <w:color w:val="000000"/>
        </w:rPr>
        <w:t>SOFTWARE REQUIREMENTS</w:t>
      </w:r>
    </w:p>
    <w:p w14:paraId="0D0C35C2" w14:textId="77777777" w:rsidR="00070216" w:rsidRDefault="00070216">
      <w:pPr>
        <w:autoSpaceDE w:val="0"/>
        <w:rPr>
          <w:b/>
          <w:color w:val="000000"/>
        </w:rPr>
      </w:pPr>
    </w:p>
    <w:p w14:paraId="28771304" w14:textId="77777777" w:rsidR="00070216" w:rsidRDefault="00070216">
      <w:pPr>
        <w:numPr>
          <w:ilvl w:val="0"/>
          <w:numId w:val="18"/>
        </w:numPr>
        <w:tabs>
          <w:tab w:val="left" w:pos="1440"/>
        </w:tabs>
        <w:autoSpaceDE w:val="0"/>
        <w:rPr>
          <w:color w:val="000000"/>
        </w:rPr>
      </w:pPr>
      <w:r>
        <w:rPr>
          <w:color w:val="000000"/>
        </w:rPr>
        <w:t>Java Run Time Environment</w:t>
      </w:r>
    </w:p>
    <w:p w14:paraId="7B215B7D" w14:textId="77777777" w:rsidR="00070216" w:rsidRDefault="00070216">
      <w:pPr>
        <w:numPr>
          <w:ilvl w:val="0"/>
          <w:numId w:val="18"/>
        </w:numPr>
        <w:tabs>
          <w:tab w:val="left" w:pos="1440"/>
        </w:tabs>
        <w:autoSpaceDE w:val="0"/>
        <w:rPr>
          <w:color w:val="000000"/>
        </w:rPr>
      </w:pPr>
      <w:r>
        <w:rPr>
          <w:color w:val="000000"/>
        </w:rPr>
        <w:t>Java Development Kit(JDK 1.4 or above)</w:t>
      </w:r>
    </w:p>
    <w:p w14:paraId="49BFBED9" w14:textId="77777777" w:rsidR="00070216" w:rsidRDefault="00070216">
      <w:pPr>
        <w:numPr>
          <w:ilvl w:val="0"/>
          <w:numId w:val="18"/>
        </w:numPr>
        <w:tabs>
          <w:tab w:val="left" w:pos="1440"/>
        </w:tabs>
        <w:autoSpaceDE w:val="0"/>
        <w:rPr>
          <w:color w:val="000000"/>
        </w:rPr>
      </w:pPr>
      <w:r>
        <w:rPr>
          <w:color w:val="000000"/>
        </w:rPr>
        <w:t>Windows NT or above</w:t>
      </w:r>
    </w:p>
    <w:p w14:paraId="5C096F29" w14:textId="77777777" w:rsidR="00070216" w:rsidRDefault="00070216">
      <w:pPr>
        <w:autoSpaceDE w:val="0"/>
        <w:ind w:left="1080"/>
        <w:rPr>
          <w:color w:val="000000"/>
        </w:rPr>
      </w:pPr>
    </w:p>
    <w:p w14:paraId="70FA5A0C" w14:textId="77777777" w:rsidR="00070216" w:rsidRDefault="00070216">
      <w:pPr>
        <w:autoSpaceDE w:val="0"/>
        <w:ind w:left="1080"/>
        <w:rPr>
          <w:color w:val="000000"/>
        </w:rPr>
      </w:pPr>
    </w:p>
    <w:p w14:paraId="4F5D7C9D" w14:textId="77777777" w:rsidR="00070216" w:rsidRDefault="00070216">
      <w:pPr>
        <w:tabs>
          <w:tab w:val="left" w:pos="360"/>
        </w:tabs>
        <w:autoSpaceDE w:val="0"/>
        <w:jc w:val="both"/>
        <w:rPr>
          <w:color w:val="000000"/>
        </w:rPr>
      </w:pPr>
    </w:p>
    <w:p w14:paraId="50826F6C" w14:textId="77777777" w:rsidR="00070216" w:rsidRDefault="00070216">
      <w:pPr>
        <w:tabs>
          <w:tab w:val="left" w:pos="360"/>
        </w:tabs>
        <w:autoSpaceDE w:val="0"/>
        <w:jc w:val="both"/>
        <w:rPr>
          <w:b/>
          <w:bCs/>
          <w:sz w:val="23"/>
          <w:szCs w:val="23"/>
        </w:rPr>
      </w:pPr>
      <w:r>
        <w:rPr>
          <w:b/>
          <w:bCs/>
          <w:color w:val="000000"/>
        </w:rPr>
        <w:tab/>
      </w:r>
      <w:r>
        <w:rPr>
          <w:bCs/>
          <w:color w:val="000000"/>
        </w:rPr>
        <w:t>3.5</w:t>
      </w:r>
      <w:r>
        <w:rPr>
          <w:b/>
          <w:bCs/>
          <w:color w:val="000000"/>
        </w:rPr>
        <w:t xml:space="preserve"> </w:t>
      </w:r>
      <w:r>
        <w:rPr>
          <w:b/>
          <w:bCs/>
          <w:sz w:val="23"/>
          <w:szCs w:val="23"/>
        </w:rPr>
        <w:t>Design Constraints:</w:t>
      </w:r>
    </w:p>
    <w:p w14:paraId="36F95AA7" w14:textId="77777777" w:rsidR="00070216" w:rsidRDefault="00070216">
      <w:pPr>
        <w:tabs>
          <w:tab w:val="left" w:pos="360"/>
        </w:tabs>
        <w:autoSpaceDE w:val="0"/>
        <w:ind w:left="720"/>
        <w:jc w:val="both"/>
        <w:rPr>
          <w:color w:val="000000"/>
        </w:rPr>
      </w:pPr>
      <w:r>
        <w:rPr>
          <w:color w:val="000000"/>
        </w:rPr>
        <w:t xml:space="preserve">1. </w:t>
      </w:r>
      <w:r>
        <w:rPr>
          <w:i/>
          <w:iCs/>
          <w:color w:val="000000"/>
        </w:rPr>
        <w:t xml:space="preserve">Security: </w:t>
      </w:r>
      <w:r>
        <w:rPr>
          <w:color w:val="000000"/>
        </w:rPr>
        <w:t>The files in which the information regarding securities and portfolios</w:t>
      </w:r>
    </w:p>
    <w:p w14:paraId="17177909" w14:textId="77777777" w:rsidR="00070216" w:rsidRDefault="00070216">
      <w:pPr>
        <w:tabs>
          <w:tab w:val="left" w:pos="360"/>
        </w:tabs>
        <w:autoSpaceDE w:val="0"/>
        <w:ind w:left="720"/>
        <w:jc w:val="both"/>
        <w:rPr>
          <w:color w:val="000000"/>
        </w:rPr>
      </w:pPr>
      <w:r>
        <w:rPr>
          <w:color w:val="000000"/>
        </w:rPr>
        <w:t>Should be secured against malicious deformations.</w:t>
      </w:r>
    </w:p>
    <w:p w14:paraId="7A8B02DE" w14:textId="77777777" w:rsidR="00070216" w:rsidRDefault="00070216">
      <w:pPr>
        <w:tabs>
          <w:tab w:val="left" w:pos="360"/>
        </w:tabs>
        <w:autoSpaceDE w:val="0"/>
        <w:ind w:left="720"/>
        <w:jc w:val="both"/>
        <w:rPr>
          <w:color w:val="000000"/>
        </w:rPr>
      </w:pPr>
      <w:r>
        <w:rPr>
          <w:color w:val="000000"/>
        </w:rPr>
        <w:t xml:space="preserve">2. </w:t>
      </w:r>
      <w:r>
        <w:rPr>
          <w:i/>
          <w:iCs/>
          <w:color w:val="000000"/>
        </w:rPr>
        <w:t>Fault Tolerance</w:t>
      </w:r>
      <w:r>
        <w:rPr>
          <w:color w:val="000000"/>
        </w:rPr>
        <w:t>: Data should not become corrupted in case of system crash or</w:t>
      </w:r>
    </w:p>
    <w:p w14:paraId="41F9EC1E" w14:textId="77777777" w:rsidR="00070216" w:rsidRDefault="00070216">
      <w:pPr>
        <w:tabs>
          <w:tab w:val="left" w:pos="360"/>
        </w:tabs>
        <w:autoSpaceDE w:val="0"/>
        <w:ind w:left="720"/>
        <w:jc w:val="both"/>
        <w:rPr>
          <w:color w:val="000000"/>
        </w:rPr>
      </w:pPr>
      <w:r>
        <w:rPr>
          <w:color w:val="000000"/>
        </w:rPr>
        <w:t>Power failure.</w:t>
      </w:r>
    </w:p>
    <w:p w14:paraId="2BE42346" w14:textId="77777777" w:rsidR="00070216" w:rsidRDefault="00070216">
      <w:pPr>
        <w:tabs>
          <w:tab w:val="left" w:pos="360"/>
        </w:tabs>
        <w:autoSpaceDE w:val="0"/>
        <w:ind w:left="720"/>
        <w:jc w:val="both"/>
        <w:rPr>
          <w:color w:val="000000"/>
        </w:rPr>
      </w:pPr>
    </w:p>
    <w:p w14:paraId="6A2A0F3E" w14:textId="77777777" w:rsidR="00070216" w:rsidRDefault="00070216">
      <w:pPr>
        <w:tabs>
          <w:tab w:val="left" w:pos="360"/>
        </w:tabs>
        <w:autoSpaceDE w:val="0"/>
        <w:ind w:left="360"/>
        <w:jc w:val="both"/>
        <w:rPr>
          <w:b/>
          <w:bCs/>
          <w:sz w:val="23"/>
          <w:szCs w:val="23"/>
        </w:rPr>
      </w:pPr>
      <w:r>
        <w:rPr>
          <w:bCs/>
          <w:color w:val="000000"/>
        </w:rPr>
        <w:t>3.6</w:t>
      </w:r>
      <w:r>
        <w:rPr>
          <w:b/>
          <w:bCs/>
          <w:color w:val="000000"/>
        </w:rPr>
        <w:t xml:space="preserve"> </w:t>
      </w:r>
      <w:r>
        <w:rPr>
          <w:b/>
          <w:bCs/>
          <w:sz w:val="23"/>
          <w:szCs w:val="23"/>
        </w:rPr>
        <w:t>External Interface Requirements:</w:t>
      </w:r>
    </w:p>
    <w:p w14:paraId="6A979D0E" w14:textId="77777777" w:rsidR="00070216" w:rsidRDefault="00070216">
      <w:pPr>
        <w:tabs>
          <w:tab w:val="left" w:pos="360"/>
        </w:tabs>
        <w:autoSpaceDE w:val="0"/>
        <w:ind w:left="720"/>
        <w:jc w:val="both"/>
        <w:rPr>
          <w:color w:val="000000"/>
        </w:rPr>
      </w:pPr>
      <w:r>
        <w:rPr>
          <w:color w:val="000000"/>
        </w:rPr>
        <w:t>The user screen is split vertically into two panes. The left pane contains the</w:t>
      </w:r>
    </w:p>
    <w:p w14:paraId="557112A1" w14:textId="77777777" w:rsidR="00070216" w:rsidRDefault="00070216">
      <w:pPr>
        <w:tabs>
          <w:tab w:val="left" w:pos="360"/>
        </w:tabs>
        <w:autoSpaceDE w:val="0"/>
        <w:ind w:left="720"/>
        <w:jc w:val="both"/>
        <w:rPr>
          <w:color w:val="000000"/>
        </w:rPr>
      </w:pPr>
      <w:r>
        <w:rPr>
          <w:color w:val="000000"/>
        </w:rPr>
        <w:t>Peer names, groups and file library. The right part displays the information related to resource sharing that is specified on the left pane. Appendix B shows the intended user screen.</w:t>
      </w:r>
    </w:p>
    <w:p w14:paraId="6DE47D95" w14:textId="77777777" w:rsidR="00070216" w:rsidRDefault="00070216">
      <w:pPr>
        <w:tabs>
          <w:tab w:val="left" w:pos="360"/>
        </w:tabs>
        <w:autoSpaceDE w:val="0"/>
        <w:ind w:left="720"/>
        <w:jc w:val="both"/>
        <w:rPr>
          <w:color w:val="000000"/>
        </w:rPr>
      </w:pPr>
    </w:p>
    <w:p w14:paraId="71B2A7D3" w14:textId="77777777" w:rsidR="00070216" w:rsidRDefault="00070216">
      <w:pPr>
        <w:tabs>
          <w:tab w:val="left" w:pos="360"/>
        </w:tabs>
        <w:autoSpaceDE w:val="0"/>
        <w:ind w:left="720"/>
        <w:jc w:val="both"/>
        <w:rPr>
          <w:color w:val="000000"/>
        </w:rPr>
      </w:pPr>
    </w:p>
    <w:p w14:paraId="6DDD3CAA" w14:textId="77777777" w:rsidR="00070216" w:rsidRDefault="00070216">
      <w:pPr>
        <w:tabs>
          <w:tab w:val="left" w:pos="360"/>
        </w:tabs>
        <w:autoSpaceDE w:val="0"/>
        <w:ind w:left="720"/>
        <w:jc w:val="both"/>
        <w:rPr>
          <w:color w:val="000000"/>
        </w:rPr>
      </w:pPr>
    </w:p>
    <w:p w14:paraId="5B6D3F11" w14:textId="77777777" w:rsidR="00070216" w:rsidRDefault="00070216">
      <w:pPr>
        <w:tabs>
          <w:tab w:val="left" w:pos="360"/>
        </w:tabs>
        <w:autoSpaceDE w:val="0"/>
        <w:ind w:left="720"/>
        <w:jc w:val="both"/>
        <w:rPr>
          <w:color w:val="000000"/>
        </w:rPr>
      </w:pPr>
    </w:p>
    <w:p w14:paraId="09194C04" w14:textId="77777777" w:rsidR="00070216" w:rsidRDefault="00070216">
      <w:pPr>
        <w:tabs>
          <w:tab w:val="left" w:pos="360"/>
        </w:tabs>
        <w:autoSpaceDE w:val="0"/>
        <w:ind w:left="720"/>
        <w:jc w:val="both"/>
        <w:rPr>
          <w:color w:val="000000"/>
        </w:rPr>
      </w:pPr>
    </w:p>
    <w:p w14:paraId="2A85EAF4" w14:textId="77777777" w:rsidR="00070216" w:rsidRDefault="00070216">
      <w:pPr>
        <w:tabs>
          <w:tab w:val="left" w:pos="360"/>
        </w:tabs>
        <w:autoSpaceDE w:val="0"/>
        <w:ind w:left="720"/>
        <w:jc w:val="both"/>
        <w:rPr>
          <w:color w:val="000000"/>
        </w:rPr>
      </w:pPr>
    </w:p>
    <w:p w14:paraId="6E9360A3" w14:textId="77777777" w:rsidR="00070216" w:rsidRDefault="00070216">
      <w:pPr>
        <w:pStyle w:val="Heading2"/>
        <w:tabs>
          <w:tab w:val="left" w:pos="0"/>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val="0"/>
          <w:color w:val="000000"/>
          <w:sz w:val="24"/>
          <w:szCs w:val="24"/>
        </w:rPr>
        <w:t xml:space="preserve">3.7 </w:t>
      </w:r>
      <w:r>
        <w:rPr>
          <w:rFonts w:ascii="Times New Roman" w:hAnsi="Times New Roman" w:cs="Times New Roman"/>
          <w:color w:val="000000"/>
          <w:sz w:val="24"/>
          <w:szCs w:val="24"/>
        </w:rPr>
        <w:t>Support and Training Requirements</w:t>
      </w:r>
    </w:p>
    <w:p w14:paraId="26EF50CA" w14:textId="77777777" w:rsidR="00070216" w:rsidRDefault="00070216">
      <w:pPr>
        <w:pStyle w:val="BodyText"/>
        <w:rPr>
          <w:color w:val="000000"/>
        </w:rPr>
      </w:pPr>
    </w:p>
    <w:tbl>
      <w:tblPr>
        <w:tblW w:w="0" w:type="auto"/>
        <w:tblInd w:w="-5" w:type="dxa"/>
        <w:tblLayout w:type="fixed"/>
        <w:tblLook w:val="0000" w:firstRow="0" w:lastRow="0" w:firstColumn="0" w:lastColumn="0" w:noHBand="0" w:noVBand="0"/>
      </w:tblPr>
      <w:tblGrid>
        <w:gridCol w:w="5102"/>
        <w:gridCol w:w="5112"/>
      </w:tblGrid>
      <w:tr w:rsidR="00070216" w14:paraId="74F06FD0" w14:textId="77777777">
        <w:trPr>
          <w:trHeight w:val="452"/>
        </w:trPr>
        <w:tc>
          <w:tcPr>
            <w:tcW w:w="5102" w:type="dxa"/>
            <w:tcBorders>
              <w:top w:val="single" w:sz="4" w:space="0" w:color="000000"/>
              <w:left w:val="single" w:sz="4" w:space="0" w:color="000000"/>
              <w:bottom w:val="single" w:sz="4" w:space="0" w:color="000000"/>
            </w:tcBorders>
          </w:tcPr>
          <w:p w14:paraId="45FB2DB9" w14:textId="77777777" w:rsidR="00070216" w:rsidRDefault="00070216">
            <w:pPr>
              <w:autoSpaceDE w:val="0"/>
              <w:snapToGrid w:val="0"/>
              <w:rPr>
                <w:color w:val="000000"/>
              </w:rPr>
            </w:pPr>
            <w:r>
              <w:rPr>
                <w:color w:val="000000"/>
              </w:rPr>
              <w:t>Requirement</w:t>
            </w:r>
          </w:p>
        </w:tc>
        <w:tc>
          <w:tcPr>
            <w:tcW w:w="5112" w:type="dxa"/>
            <w:tcBorders>
              <w:top w:val="single" w:sz="4" w:space="0" w:color="000000"/>
              <w:left w:val="single" w:sz="4" w:space="0" w:color="000000"/>
              <w:bottom w:val="single" w:sz="4" w:space="0" w:color="000000"/>
              <w:right w:val="single" w:sz="4" w:space="0" w:color="000000"/>
            </w:tcBorders>
          </w:tcPr>
          <w:p w14:paraId="5015F1F7" w14:textId="77777777" w:rsidR="00070216" w:rsidRDefault="00070216">
            <w:pPr>
              <w:autoSpaceDE w:val="0"/>
              <w:snapToGrid w:val="0"/>
              <w:rPr>
                <w:color w:val="000000"/>
              </w:rPr>
            </w:pPr>
            <w:r>
              <w:rPr>
                <w:color w:val="000000"/>
              </w:rPr>
              <w:t>Purpose</w:t>
            </w:r>
          </w:p>
        </w:tc>
      </w:tr>
      <w:tr w:rsidR="00070216" w14:paraId="07554EA6" w14:textId="77777777">
        <w:trPr>
          <w:trHeight w:val="452"/>
        </w:trPr>
        <w:tc>
          <w:tcPr>
            <w:tcW w:w="5102" w:type="dxa"/>
            <w:tcBorders>
              <w:top w:val="single" w:sz="4" w:space="0" w:color="000000"/>
              <w:left w:val="single" w:sz="4" w:space="0" w:color="000000"/>
              <w:bottom w:val="single" w:sz="4" w:space="0" w:color="000000"/>
            </w:tcBorders>
          </w:tcPr>
          <w:p w14:paraId="46FE6BA8" w14:textId="77777777" w:rsidR="00070216" w:rsidRDefault="00070216">
            <w:pPr>
              <w:autoSpaceDE w:val="0"/>
              <w:snapToGrid w:val="0"/>
              <w:rPr>
                <w:color w:val="000000"/>
              </w:rPr>
            </w:pPr>
            <w:r>
              <w:rPr>
                <w:color w:val="000000"/>
              </w:rPr>
              <w:t>Knowledge about Internet Explorer</w:t>
            </w:r>
          </w:p>
        </w:tc>
        <w:tc>
          <w:tcPr>
            <w:tcW w:w="5112" w:type="dxa"/>
            <w:tcBorders>
              <w:top w:val="single" w:sz="4" w:space="0" w:color="000000"/>
              <w:left w:val="single" w:sz="4" w:space="0" w:color="000000"/>
              <w:bottom w:val="single" w:sz="4" w:space="0" w:color="000000"/>
              <w:right w:val="single" w:sz="4" w:space="0" w:color="000000"/>
            </w:tcBorders>
          </w:tcPr>
          <w:p w14:paraId="2974F7DB" w14:textId="77777777" w:rsidR="00070216" w:rsidRDefault="00070216">
            <w:pPr>
              <w:autoSpaceDE w:val="0"/>
              <w:snapToGrid w:val="0"/>
              <w:rPr>
                <w:color w:val="000000"/>
              </w:rPr>
            </w:pPr>
            <w:r>
              <w:rPr>
                <w:color w:val="000000"/>
              </w:rPr>
              <w:t>Accessing Web Service.</w:t>
            </w:r>
          </w:p>
        </w:tc>
      </w:tr>
      <w:tr w:rsidR="00070216" w14:paraId="4B6A9B51" w14:textId="77777777">
        <w:trPr>
          <w:trHeight w:val="452"/>
        </w:trPr>
        <w:tc>
          <w:tcPr>
            <w:tcW w:w="5102" w:type="dxa"/>
            <w:tcBorders>
              <w:top w:val="single" w:sz="4" w:space="0" w:color="000000"/>
              <w:left w:val="single" w:sz="4" w:space="0" w:color="000000"/>
              <w:bottom w:val="single" w:sz="4" w:space="0" w:color="000000"/>
            </w:tcBorders>
          </w:tcPr>
          <w:p w14:paraId="6EB6F1B8" w14:textId="77777777" w:rsidR="00070216" w:rsidRDefault="00070216">
            <w:pPr>
              <w:autoSpaceDE w:val="0"/>
              <w:snapToGrid w:val="0"/>
              <w:rPr>
                <w:color w:val="000000"/>
              </w:rPr>
            </w:pPr>
            <w:r>
              <w:rPr>
                <w:color w:val="000000"/>
              </w:rPr>
              <w:t>Knowledge about computers</w:t>
            </w:r>
          </w:p>
        </w:tc>
        <w:tc>
          <w:tcPr>
            <w:tcW w:w="5112" w:type="dxa"/>
            <w:tcBorders>
              <w:top w:val="single" w:sz="4" w:space="0" w:color="000000"/>
              <w:left w:val="single" w:sz="4" w:space="0" w:color="000000"/>
              <w:bottom w:val="single" w:sz="4" w:space="0" w:color="000000"/>
              <w:right w:val="single" w:sz="4" w:space="0" w:color="000000"/>
            </w:tcBorders>
          </w:tcPr>
          <w:p w14:paraId="7B64219E" w14:textId="77777777" w:rsidR="00070216" w:rsidRDefault="00070216">
            <w:pPr>
              <w:autoSpaceDE w:val="0"/>
              <w:snapToGrid w:val="0"/>
              <w:rPr>
                <w:color w:val="000000"/>
              </w:rPr>
            </w:pPr>
            <w:r>
              <w:rPr>
                <w:color w:val="000000"/>
              </w:rPr>
              <w:t>For Operating the Web Service.</w:t>
            </w:r>
          </w:p>
        </w:tc>
      </w:tr>
      <w:tr w:rsidR="00070216" w14:paraId="46EF6122" w14:textId="77777777">
        <w:trPr>
          <w:trHeight w:val="617"/>
        </w:trPr>
        <w:tc>
          <w:tcPr>
            <w:tcW w:w="5102" w:type="dxa"/>
            <w:tcBorders>
              <w:top w:val="single" w:sz="4" w:space="0" w:color="000000"/>
              <w:left w:val="single" w:sz="4" w:space="0" w:color="000000"/>
              <w:bottom w:val="single" w:sz="4" w:space="0" w:color="000000"/>
            </w:tcBorders>
          </w:tcPr>
          <w:p w14:paraId="53D54213" w14:textId="77777777" w:rsidR="00070216" w:rsidRDefault="00070216">
            <w:pPr>
              <w:autoSpaceDE w:val="0"/>
              <w:snapToGrid w:val="0"/>
              <w:rPr>
                <w:color w:val="000000"/>
              </w:rPr>
            </w:pPr>
            <w:r>
              <w:rPr>
                <w:color w:val="000000"/>
              </w:rPr>
              <w:t>Knowledge of English Language</w:t>
            </w:r>
          </w:p>
        </w:tc>
        <w:tc>
          <w:tcPr>
            <w:tcW w:w="5112" w:type="dxa"/>
            <w:tcBorders>
              <w:top w:val="single" w:sz="4" w:space="0" w:color="000000"/>
              <w:left w:val="single" w:sz="4" w:space="0" w:color="000000"/>
              <w:bottom w:val="single" w:sz="4" w:space="0" w:color="000000"/>
              <w:right w:val="single" w:sz="4" w:space="0" w:color="000000"/>
            </w:tcBorders>
          </w:tcPr>
          <w:p w14:paraId="3754AFF7" w14:textId="77777777" w:rsidR="00070216" w:rsidRDefault="00070216">
            <w:pPr>
              <w:autoSpaceDE w:val="0"/>
              <w:snapToGrid w:val="0"/>
              <w:rPr>
                <w:color w:val="000000"/>
              </w:rPr>
            </w:pPr>
            <w:r>
              <w:rPr>
                <w:color w:val="000000"/>
              </w:rPr>
              <w:t>For Operation.</w:t>
            </w:r>
          </w:p>
        </w:tc>
      </w:tr>
    </w:tbl>
    <w:p w14:paraId="686E3D5A" w14:textId="77777777" w:rsidR="00070216" w:rsidRDefault="00070216">
      <w:pPr>
        <w:autoSpaceDE w:val="0"/>
      </w:pPr>
    </w:p>
    <w:p w14:paraId="68348407" w14:textId="77777777" w:rsidR="00070216" w:rsidRDefault="00070216">
      <w:pPr>
        <w:tabs>
          <w:tab w:val="left" w:pos="360"/>
        </w:tabs>
        <w:autoSpaceDE w:val="0"/>
        <w:ind w:left="720"/>
        <w:jc w:val="both"/>
        <w:rPr>
          <w:color w:val="000000"/>
        </w:rPr>
      </w:pPr>
    </w:p>
    <w:p w14:paraId="41B9F4AF" w14:textId="77777777" w:rsidR="00070216" w:rsidRDefault="00070216">
      <w:pPr>
        <w:tabs>
          <w:tab w:val="left" w:pos="360"/>
        </w:tabs>
        <w:autoSpaceDE w:val="0"/>
        <w:ind w:left="720"/>
        <w:jc w:val="both"/>
        <w:rPr>
          <w:color w:val="000000"/>
        </w:rPr>
      </w:pPr>
    </w:p>
    <w:p w14:paraId="15ECA5E2" w14:textId="77777777" w:rsidR="00070216" w:rsidRDefault="00070216">
      <w:pPr>
        <w:tabs>
          <w:tab w:val="left" w:pos="360"/>
        </w:tabs>
        <w:autoSpaceDE w:val="0"/>
        <w:jc w:val="both"/>
        <w:rPr>
          <w:b/>
          <w:bCs/>
          <w:sz w:val="23"/>
          <w:szCs w:val="23"/>
        </w:rPr>
      </w:pPr>
      <w:r>
        <w:rPr>
          <w:b/>
          <w:bCs/>
          <w:sz w:val="23"/>
          <w:szCs w:val="23"/>
        </w:rPr>
        <w:t>4</w:t>
      </w:r>
      <w:r>
        <w:rPr>
          <w:rStyle w:val="Heading2Char"/>
          <w:b w:val="0"/>
          <w:i w:val="0"/>
        </w:rPr>
        <w:t xml:space="preserve">. </w:t>
      </w:r>
      <w:r>
        <w:rPr>
          <w:rStyle w:val="Heading2Char"/>
          <w:b w:val="0"/>
          <w:i w:val="0"/>
          <w:u w:val="single"/>
        </w:rPr>
        <w:t>Future Extensions</w:t>
      </w:r>
      <w:r>
        <w:rPr>
          <w:b/>
          <w:bCs/>
          <w:sz w:val="23"/>
          <w:szCs w:val="23"/>
        </w:rPr>
        <w:t>:</w:t>
      </w:r>
    </w:p>
    <w:p w14:paraId="32A48D71" w14:textId="77777777" w:rsidR="00070216" w:rsidRDefault="00070216">
      <w:pPr>
        <w:tabs>
          <w:tab w:val="left" w:pos="360"/>
        </w:tabs>
        <w:autoSpaceDE w:val="0"/>
        <w:ind w:left="360"/>
        <w:jc w:val="both"/>
        <w:rPr>
          <w:color w:val="000000"/>
        </w:rPr>
      </w:pPr>
      <w:r>
        <w:rPr>
          <w:color w:val="000000"/>
        </w:rPr>
        <w:t>a). MPPS is intended to be a single user software. A possible future extension</w:t>
      </w:r>
    </w:p>
    <w:p w14:paraId="6DD306AF" w14:textId="77777777" w:rsidR="00070216" w:rsidRDefault="00070216">
      <w:pPr>
        <w:tabs>
          <w:tab w:val="left" w:pos="360"/>
        </w:tabs>
        <w:autoSpaceDE w:val="0"/>
        <w:ind w:left="360"/>
        <w:jc w:val="both"/>
        <w:rPr>
          <w:color w:val="000000"/>
        </w:rPr>
      </w:pPr>
      <w:r>
        <w:rPr>
          <w:color w:val="000000"/>
        </w:rPr>
        <w:t>would be to make it multi user.</w:t>
      </w:r>
    </w:p>
    <w:p w14:paraId="53B45139" w14:textId="77777777" w:rsidR="00070216" w:rsidRDefault="00070216">
      <w:pPr>
        <w:tabs>
          <w:tab w:val="left" w:pos="360"/>
        </w:tabs>
        <w:autoSpaceDE w:val="0"/>
        <w:ind w:left="360"/>
        <w:jc w:val="both"/>
        <w:rPr>
          <w:color w:val="000000"/>
          <w:szCs w:val="41"/>
        </w:rPr>
      </w:pPr>
      <w:r>
        <w:rPr>
          <w:color w:val="000000"/>
          <w:szCs w:val="41"/>
        </w:rPr>
        <w:t>b). To add additional functionalities like resource preview and buffered play for multimedia files before actual download.</w:t>
      </w:r>
    </w:p>
    <w:p w14:paraId="479CD60B" w14:textId="77777777" w:rsidR="00070216" w:rsidRDefault="00070216">
      <w:pPr>
        <w:pStyle w:val="Heading1"/>
        <w:pageBreakBefore/>
        <w:tabs>
          <w:tab w:val="left" w:pos="0"/>
        </w:tabs>
        <w:jc w:val="center"/>
        <w:rPr>
          <w:rFonts w:ascii="Times New Roman" w:eastAsia="ZJTWAT+TimesNewRomanPSMT" w:hAnsi="Times New Roman" w:cs="ZJTWAT+TimesNewRomanPSMT"/>
          <w:color w:val="000000"/>
          <w:sz w:val="24"/>
          <w:szCs w:val="24"/>
        </w:rPr>
      </w:pPr>
    </w:p>
    <w:p w14:paraId="66CC31C5" w14:textId="77777777" w:rsidR="00070216" w:rsidRDefault="00070216">
      <w:pPr>
        <w:pStyle w:val="Heading1"/>
        <w:tabs>
          <w:tab w:val="left" w:pos="0"/>
        </w:tabs>
        <w:jc w:val="center"/>
        <w:rPr>
          <w:rFonts w:ascii="Times New Roman" w:eastAsia="ZJTWAT+TimesNewRomanPSMT" w:hAnsi="Times New Roman" w:cs="ZJTWAT+TimesNewRomanPSMT"/>
          <w:b w:val="0"/>
          <w:color w:val="000000"/>
          <w:sz w:val="38"/>
          <w:szCs w:val="24"/>
          <w:u w:val="single"/>
        </w:rPr>
      </w:pPr>
      <w:r>
        <w:rPr>
          <w:rFonts w:ascii="Times New Roman" w:eastAsia="ZJTWAT+TimesNewRomanPSMT" w:hAnsi="Times New Roman" w:cs="ZJTWAT+TimesNewRomanPSMT"/>
          <w:b w:val="0"/>
          <w:color w:val="000000"/>
          <w:sz w:val="38"/>
          <w:szCs w:val="24"/>
          <w:u w:val="single"/>
        </w:rPr>
        <w:t>System Design</w:t>
      </w:r>
    </w:p>
    <w:p w14:paraId="429E413C" w14:textId="77777777" w:rsidR="00070216" w:rsidRDefault="00070216">
      <w:pPr>
        <w:jc w:val="center"/>
        <w:rPr>
          <w:rFonts w:eastAsia="ZJTWAT+TimesNewRomanPSMT" w:cs="ZJTWAT+TimesNewRomanPSMT"/>
          <w:color w:val="000000"/>
          <w:sz w:val="38"/>
          <w:u w:val="single"/>
        </w:rPr>
      </w:pPr>
      <w:r>
        <w:rPr>
          <w:rFonts w:eastAsia="ZJTWAT+TimesNewRomanPSMT" w:cs="ZJTWAT+TimesNewRomanPSMT"/>
          <w:color w:val="000000"/>
          <w:sz w:val="38"/>
          <w:u w:val="single"/>
        </w:rPr>
        <w:t>(Object-Oriented Approach)</w:t>
      </w:r>
    </w:p>
    <w:p w14:paraId="4C397F80" w14:textId="77777777" w:rsidR="00070216" w:rsidRDefault="00070216">
      <w:pPr>
        <w:jc w:val="center"/>
        <w:rPr>
          <w:rFonts w:eastAsia="ZJTWAT+TimesNewRomanPSMT" w:cs="ZJTWAT+TimesNewRomanPSMT"/>
          <w:color w:val="000000"/>
          <w:sz w:val="38"/>
          <w:u w:val="single"/>
        </w:rPr>
      </w:pPr>
    </w:p>
    <w:p w14:paraId="54DD3022" w14:textId="77777777" w:rsidR="00070216" w:rsidRDefault="00070216">
      <w:pPr>
        <w:jc w:val="center"/>
        <w:rPr>
          <w:rFonts w:eastAsia="ZJTWAT+TimesNewRomanPSMT" w:cs="ZJTWAT+TimesNewRomanPSMT"/>
          <w:color w:val="000000"/>
          <w:sz w:val="38"/>
          <w:u w:val="single"/>
        </w:rPr>
      </w:pPr>
    </w:p>
    <w:p w14:paraId="448C7200" w14:textId="77777777" w:rsidR="00070216" w:rsidRDefault="00070216">
      <w:pPr>
        <w:rPr>
          <w:rFonts w:eastAsia="ZJTWAT+TimesNewRomanPSMT" w:cs="ZJTWAT+TimesNewRomanPSMT"/>
          <w:color w:val="000000"/>
          <w:sz w:val="32"/>
          <w:u w:val="single"/>
        </w:rPr>
      </w:pPr>
      <w:r>
        <w:rPr>
          <w:rFonts w:eastAsia="ZJTWAT+TimesNewRomanPSMT" w:cs="ZJTWAT+TimesNewRomanPSMT"/>
          <w:color w:val="000000"/>
          <w:sz w:val="32"/>
          <w:u w:val="single"/>
        </w:rPr>
        <w:t>1. Object Diagrams</w:t>
      </w:r>
    </w:p>
    <w:p w14:paraId="5AFE482F" w14:textId="77777777" w:rsidR="00070216" w:rsidRDefault="00070216">
      <w:pPr>
        <w:rPr>
          <w:rFonts w:eastAsia="ZJTWAT+TimesNewRomanPSMT" w:cs="ZJTWAT+TimesNewRomanPSMT"/>
          <w:color w:val="000000"/>
          <w:sz w:val="32"/>
          <w:u w:val="single"/>
        </w:rPr>
      </w:pPr>
    </w:p>
    <w:p w14:paraId="68241946" w14:textId="77777777" w:rsidR="00070216" w:rsidRDefault="00070216">
      <w:pPr>
        <w:rPr>
          <w:rFonts w:eastAsia="ZJTWAT+TimesNewRomanPSMT" w:cs="ZJTWAT+TimesNewRomanPSMT"/>
          <w:color w:val="000000"/>
          <w:sz w:val="32"/>
          <w:u w:val="single"/>
        </w:rPr>
      </w:pPr>
      <w:r>
        <w:rPr>
          <w:rFonts w:eastAsia="ZJTWAT+TimesNewRomanPSMT" w:cs="ZJTWAT+TimesNewRomanPSMT"/>
          <w:color w:val="000000"/>
          <w:sz w:val="32"/>
        </w:rPr>
        <w:tab/>
      </w:r>
      <w:r>
        <w:rPr>
          <w:rFonts w:eastAsia="ZJTWAT+TimesNewRomanPSMT" w:cs="ZJTWAT+TimesNewRomanPSMT"/>
          <w:color w:val="000000"/>
          <w:sz w:val="32"/>
          <w:u w:val="single"/>
        </w:rPr>
        <w:t>1.1 Level 1</w:t>
      </w:r>
    </w:p>
    <w:p w14:paraId="4BEA8957" w14:textId="77777777" w:rsidR="00070216" w:rsidRDefault="00070216">
      <w:pPr>
        <w:rPr>
          <w:rFonts w:eastAsia="ZJTWAT+TimesNewRomanPSMT" w:cs="ZJTWAT+TimesNewRomanPSMT"/>
          <w:color w:val="000000"/>
          <w:sz w:val="32"/>
          <w:u w:val="single"/>
        </w:rPr>
      </w:pPr>
    </w:p>
    <w:p w14:paraId="7FA3B28E" w14:textId="77777777" w:rsidR="00070216" w:rsidRDefault="00AE1B5A">
      <w:pPr>
        <w:jc w:val="center"/>
        <w:rPr>
          <w:sz w:val="31"/>
          <w:szCs w:val="41"/>
          <w:u w:val="single"/>
        </w:rPr>
      </w:pPr>
      <w:r>
        <w:rPr>
          <w:noProof/>
          <w:lang w:val="en-GB" w:eastAsia="en-GB"/>
        </w:rPr>
        <w:drawing>
          <wp:anchor distT="0" distB="0" distL="114300" distR="114300" simplePos="0" relativeHeight="251591168" behindDoc="0" locked="0" layoutInCell="1" allowOverlap="1" wp14:anchorId="3EA2DA1D" wp14:editId="08964ECC">
            <wp:simplePos x="0" y="0"/>
            <wp:positionH relativeFrom="column">
              <wp:posOffset>451485</wp:posOffset>
            </wp:positionH>
            <wp:positionV relativeFrom="paragraph">
              <wp:posOffset>55245</wp:posOffset>
            </wp:positionV>
            <wp:extent cx="5486400" cy="4267200"/>
            <wp:effectExtent l="0" t="0" r="0" b="0"/>
            <wp:wrapSquare wrapText="bothSides"/>
            <wp:docPr id="6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05FDA0" w14:textId="77777777" w:rsidR="00070216" w:rsidRDefault="00070216">
      <w:pPr>
        <w:jc w:val="center"/>
        <w:rPr>
          <w:sz w:val="31"/>
          <w:szCs w:val="41"/>
          <w:u w:val="single"/>
        </w:rPr>
      </w:pPr>
    </w:p>
    <w:p w14:paraId="6EDFCFB2" w14:textId="77777777" w:rsidR="00070216" w:rsidRDefault="00070216">
      <w:pPr>
        <w:jc w:val="center"/>
        <w:rPr>
          <w:sz w:val="31"/>
          <w:szCs w:val="41"/>
          <w:u w:val="single"/>
        </w:rPr>
      </w:pPr>
    </w:p>
    <w:p w14:paraId="1B2FC113" w14:textId="77777777" w:rsidR="00070216" w:rsidRDefault="00070216">
      <w:pPr>
        <w:jc w:val="center"/>
        <w:rPr>
          <w:sz w:val="31"/>
          <w:szCs w:val="41"/>
          <w:u w:val="single"/>
        </w:rPr>
      </w:pPr>
    </w:p>
    <w:p w14:paraId="120EAE7A" w14:textId="77777777" w:rsidR="00070216" w:rsidRDefault="00070216">
      <w:pPr>
        <w:jc w:val="center"/>
        <w:rPr>
          <w:sz w:val="31"/>
          <w:szCs w:val="41"/>
          <w:u w:val="single"/>
        </w:rPr>
      </w:pPr>
    </w:p>
    <w:p w14:paraId="5848371D" w14:textId="77777777" w:rsidR="00070216" w:rsidRDefault="00070216">
      <w:pPr>
        <w:jc w:val="center"/>
        <w:rPr>
          <w:rFonts w:eastAsia="ZJTWAT+TimesNewRomanPSMT" w:cs="ZJTWAT+TimesNewRomanPSMT"/>
          <w:color w:val="000000"/>
          <w:sz w:val="32"/>
          <w:u w:val="single"/>
        </w:rPr>
      </w:pPr>
    </w:p>
    <w:p w14:paraId="65774799" w14:textId="77777777" w:rsidR="00070216" w:rsidRDefault="00070216">
      <w:pPr>
        <w:jc w:val="center"/>
        <w:rPr>
          <w:rFonts w:eastAsia="ZJTWAT+TimesNewRomanPSMT" w:cs="ZJTWAT+TimesNewRomanPSMT"/>
          <w:color w:val="000000"/>
          <w:sz w:val="32"/>
          <w:u w:val="single"/>
        </w:rPr>
      </w:pPr>
    </w:p>
    <w:p w14:paraId="2C02A049" w14:textId="77777777" w:rsidR="00070216" w:rsidRDefault="00070216">
      <w:pPr>
        <w:jc w:val="center"/>
        <w:rPr>
          <w:rFonts w:eastAsia="ZJTWAT+TimesNewRomanPSMT" w:cs="ZJTWAT+TimesNewRomanPSMT"/>
          <w:color w:val="000000"/>
          <w:sz w:val="32"/>
          <w:u w:val="single"/>
        </w:rPr>
      </w:pPr>
    </w:p>
    <w:p w14:paraId="7BCBD2FA" w14:textId="77777777" w:rsidR="00070216" w:rsidRDefault="00070216">
      <w:pPr>
        <w:jc w:val="center"/>
        <w:rPr>
          <w:rFonts w:eastAsia="ZJTWAT+TimesNewRomanPSMT" w:cs="ZJTWAT+TimesNewRomanPSMT"/>
          <w:color w:val="000000"/>
          <w:sz w:val="32"/>
          <w:u w:val="single"/>
        </w:rPr>
      </w:pPr>
    </w:p>
    <w:p w14:paraId="5569C571" w14:textId="77777777" w:rsidR="00070216" w:rsidRDefault="00070216">
      <w:pPr>
        <w:jc w:val="center"/>
        <w:rPr>
          <w:rFonts w:eastAsia="ZJTWAT+TimesNewRomanPSMT" w:cs="ZJTWAT+TimesNewRomanPSMT"/>
          <w:color w:val="000000"/>
          <w:sz w:val="32"/>
          <w:u w:val="single"/>
        </w:rPr>
      </w:pPr>
    </w:p>
    <w:p w14:paraId="55C86D5F" w14:textId="77777777" w:rsidR="00070216" w:rsidRDefault="00070216">
      <w:pPr>
        <w:jc w:val="center"/>
        <w:rPr>
          <w:rFonts w:eastAsia="ZJTWAT+TimesNewRomanPSMT" w:cs="ZJTWAT+TimesNewRomanPSMT"/>
          <w:color w:val="000000"/>
          <w:sz w:val="32"/>
          <w:u w:val="single"/>
        </w:rPr>
      </w:pPr>
    </w:p>
    <w:p w14:paraId="0518AFE1" w14:textId="77777777" w:rsidR="00070216" w:rsidRDefault="00070216">
      <w:pPr>
        <w:jc w:val="center"/>
        <w:rPr>
          <w:rFonts w:eastAsia="ZJTWAT+TimesNewRomanPSMT" w:cs="ZJTWAT+TimesNewRomanPSMT"/>
          <w:color w:val="000000"/>
          <w:sz w:val="32"/>
          <w:u w:val="single"/>
        </w:rPr>
      </w:pPr>
    </w:p>
    <w:p w14:paraId="1F200077" w14:textId="77777777" w:rsidR="00070216" w:rsidRDefault="00070216">
      <w:pPr>
        <w:jc w:val="center"/>
        <w:rPr>
          <w:rFonts w:eastAsia="ZJTWAT+TimesNewRomanPSMT" w:cs="ZJTWAT+TimesNewRomanPSMT"/>
          <w:color w:val="000000"/>
          <w:sz w:val="32"/>
          <w:u w:val="single"/>
        </w:rPr>
      </w:pPr>
    </w:p>
    <w:p w14:paraId="29BE91C6" w14:textId="77777777" w:rsidR="00070216" w:rsidRDefault="00070216">
      <w:pPr>
        <w:jc w:val="center"/>
        <w:rPr>
          <w:rFonts w:eastAsia="ZJTWAT+TimesNewRomanPSMT" w:cs="ZJTWAT+TimesNewRomanPSMT"/>
          <w:color w:val="000000"/>
          <w:sz w:val="32"/>
          <w:u w:val="single"/>
        </w:rPr>
      </w:pPr>
    </w:p>
    <w:p w14:paraId="0EEB29C8" w14:textId="77777777" w:rsidR="00070216" w:rsidRDefault="00070216">
      <w:pPr>
        <w:jc w:val="center"/>
        <w:rPr>
          <w:rFonts w:eastAsia="ZJTWAT+TimesNewRomanPSMT" w:cs="ZJTWAT+TimesNewRomanPSMT"/>
          <w:color w:val="000000"/>
          <w:sz w:val="32"/>
          <w:u w:val="single"/>
        </w:rPr>
      </w:pPr>
    </w:p>
    <w:p w14:paraId="6EAE90C1" w14:textId="77777777" w:rsidR="00070216" w:rsidRDefault="00070216">
      <w:pPr>
        <w:jc w:val="center"/>
        <w:rPr>
          <w:rFonts w:eastAsia="ZJTWAT+TimesNewRomanPSMT" w:cs="ZJTWAT+TimesNewRomanPSMT"/>
          <w:color w:val="000000"/>
          <w:sz w:val="32"/>
          <w:u w:val="single"/>
        </w:rPr>
      </w:pPr>
    </w:p>
    <w:p w14:paraId="39F437AC" w14:textId="77777777" w:rsidR="00070216" w:rsidRDefault="00070216">
      <w:pPr>
        <w:jc w:val="center"/>
        <w:rPr>
          <w:rFonts w:eastAsia="ZJTWAT+TimesNewRomanPSMT" w:cs="ZJTWAT+TimesNewRomanPSMT"/>
          <w:color w:val="000000"/>
          <w:sz w:val="32"/>
          <w:u w:val="single"/>
        </w:rPr>
      </w:pPr>
    </w:p>
    <w:p w14:paraId="69088930" w14:textId="77777777" w:rsidR="00070216" w:rsidRDefault="00070216">
      <w:pPr>
        <w:jc w:val="center"/>
        <w:rPr>
          <w:rFonts w:eastAsia="Times New Roman"/>
          <w:i/>
          <w:kern w:val="0"/>
          <w:sz w:val="31"/>
          <w:szCs w:val="41"/>
          <w:u w:val="single"/>
          <w:lang w:eastAsia="ar-SA"/>
        </w:rPr>
      </w:pPr>
      <w:r>
        <w:rPr>
          <w:rFonts w:eastAsia="Times New Roman"/>
          <w:i/>
          <w:kern w:val="0"/>
          <w:sz w:val="31"/>
          <w:szCs w:val="41"/>
          <w:u w:val="single"/>
          <w:lang w:eastAsia="ar-SA"/>
        </w:rPr>
        <w:t>Complete Magnum Object Model</w:t>
      </w:r>
    </w:p>
    <w:p w14:paraId="0783F020" w14:textId="77777777" w:rsidR="00070216" w:rsidRDefault="00070216">
      <w:pPr>
        <w:jc w:val="center"/>
        <w:rPr>
          <w:rFonts w:eastAsia="ZJTWAT+TimesNewRomanPSMT" w:cs="ZJTWAT+TimesNewRomanPSMT"/>
          <w:color w:val="000000"/>
          <w:sz w:val="32"/>
          <w:u w:val="single"/>
        </w:rPr>
      </w:pPr>
    </w:p>
    <w:p w14:paraId="6B9FAE80" w14:textId="77777777" w:rsidR="00070216" w:rsidRDefault="00070216">
      <w:pPr>
        <w:jc w:val="center"/>
        <w:rPr>
          <w:rFonts w:eastAsia="ZJTWAT+TimesNewRomanPSMT" w:cs="ZJTWAT+TimesNewRomanPSMT"/>
          <w:color w:val="000000"/>
          <w:sz w:val="32"/>
          <w:u w:val="single"/>
        </w:rPr>
      </w:pPr>
    </w:p>
    <w:p w14:paraId="67F64B26" w14:textId="77777777" w:rsidR="00070216" w:rsidRDefault="00070216">
      <w:pPr>
        <w:rPr>
          <w:rFonts w:eastAsia="ZJTWAT+TimesNewRomanPSMT" w:cs="ZJTWAT+TimesNewRomanPSMT"/>
          <w:color w:val="000000"/>
          <w:sz w:val="32"/>
          <w:u w:val="single"/>
        </w:rPr>
      </w:pPr>
      <w:r>
        <w:rPr>
          <w:rFonts w:eastAsia="ZJTWAT+TimesNewRomanPSMT" w:cs="ZJTWAT+TimesNewRomanPSMT"/>
          <w:color w:val="000000"/>
          <w:sz w:val="32"/>
          <w:u w:val="single"/>
        </w:rPr>
        <w:br w:type="page"/>
        <w:t>1.2 Level 2</w:t>
      </w:r>
    </w:p>
    <w:p w14:paraId="6EADEB4F" w14:textId="77777777" w:rsidR="00070216" w:rsidRDefault="00070216">
      <w:pPr>
        <w:jc w:val="center"/>
        <w:rPr>
          <w:rFonts w:eastAsia="ZJTWAT+TimesNewRomanPSMT" w:cs="ZJTWAT+TimesNewRomanPSMT"/>
          <w:color w:val="000000"/>
          <w:sz w:val="32"/>
          <w:u w:val="single"/>
        </w:rPr>
      </w:pPr>
    </w:p>
    <w:p w14:paraId="2129353B" w14:textId="77777777" w:rsidR="00070216" w:rsidRDefault="00AE1B5A">
      <w:pPr>
        <w:jc w:val="center"/>
        <w:rPr>
          <w:sz w:val="31"/>
          <w:szCs w:val="41"/>
          <w:u w:val="single"/>
        </w:rPr>
      </w:pPr>
      <w:r>
        <w:rPr>
          <w:noProof/>
          <w:sz w:val="31"/>
          <w:szCs w:val="41"/>
          <w:u w:val="single"/>
          <w:lang w:val="en-GB" w:eastAsia="en-GB"/>
        </w:rPr>
        <w:drawing>
          <wp:inline distT="0" distB="0" distL="0" distR="0" wp14:anchorId="0959ADCC" wp14:editId="506D1BBD">
            <wp:extent cx="5486400" cy="466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660900"/>
                    </a:xfrm>
                    <a:prstGeom prst="rect">
                      <a:avLst/>
                    </a:prstGeom>
                    <a:solidFill>
                      <a:srgbClr val="FFFFFF"/>
                    </a:solidFill>
                    <a:ln>
                      <a:noFill/>
                    </a:ln>
                  </pic:spPr>
                </pic:pic>
              </a:graphicData>
            </a:graphic>
          </wp:inline>
        </w:drawing>
      </w:r>
    </w:p>
    <w:p w14:paraId="44EBD1E7" w14:textId="77777777" w:rsidR="00070216" w:rsidRDefault="00070216">
      <w:pPr>
        <w:widowControl/>
        <w:autoSpaceDE w:val="0"/>
        <w:jc w:val="center"/>
        <w:rPr>
          <w:rFonts w:eastAsia="Times New Roman"/>
          <w:kern w:val="0"/>
          <w:sz w:val="31"/>
          <w:szCs w:val="41"/>
          <w:lang w:eastAsia="ar-SA"/>
        </w:rPr>
      </w:pPr>
    </w:p>
    <w:p w14:paraId="25E070F9" w14:textId="77777777" w:rsidR="00070216" w:rsidRDefault="00070216">
      <w:pPr>
        <w:widowControl/>
        <w:autoSpaceDE w:val="0"/>
        <w:jc w:val="center"/>
        <w:rPr>
          <w:rFonts w:eastAsia="Times New Roman"/>
          <w:i/>
          <w:kern w:val="0"/>
          <w:sz w:val="31"/>
          <w:szCs w:val="41"/>
          <w:u w:val="single"/>
          <w:lang w:eastAsia="ar-SA"/>
        </w:rPr>
      </w:pPr>
      <w:r>
        <w:rPr>
          <w:rFonts w:eastAsia="Times New Roman"/>
          <w:i/>
          <w:kern w:val="0"/>
          <w:sz w:val="31"/>
          <w:szCs w:val="41"/>
          <w:u w:val="single"/>
          <w:lang w:eastAsia="ar-SA"/>
        </w:rPr>
        <w:t>(i).Object Diagram of Peer Interface</w:t>
      </w:r>
    </w:p>
    <w:p w14:paraId="2E5AC312" w14:textId="77777777" w:rsidR="00070216" w:rsidRDefault="00070216">
      <w:pPr>
        <w:jc w:val="center"/>
        <w:rPr>
          <w:sz w:val="31"/>
          <w:szCs w:val="41"/>
          <w:u w:val="single"/>
        </w:rPr>
      </w:pPr>
      <w:r>
        <w:rPr>
          <w:rFonts w:eastAsia="ZJTWAT+TimesNewRomanPSMT" w:cs="ZJTWAT+TimesNewRomanPSMT"/>
          <w:color w:val="000000"/>
          <w:sz w:val="32"/>
          <w:u w:val="single"/>
        </w:rPr>
        <w:br w:type="page"/>
      </w:r>
      <w:r w:rsidR="00AE1B5A">
        <w:rPr>
          <w:noProof/>
          <w:sz w:val="31"/>
          <w:szCs w:val="41"/>
          <w:u w:val="single"/>
          <w:lang w:val="en-GB" w:eastAsia="en-GB"/>
        </w:rPr>
        <w:drawing>
          <wp:inline distT="0" distB="0" distL="0" distR="0" wp14:anchorId="04CDF715" wp14:editId="6C8C96CD">
            <wp:extent cx="5130800" cy="490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0800" cy="4902200"/>
                    </a:xfrm>
                    <a:prstGeom prst="rect">
                      <a:avLst/>
                    </a:prstGeom>
                    <a:solidFill>
                      <a:srgbClr val="FFFFFF"/>
                    </a:solidFill>
                    <a:ln>
                      <a:noFill/>
                    </a:ln>
                  </pic:spPr>
                </pic:pic>
              </a:graphicData>
            </a:graphic>
          </wp:inline>
        </w:drawing>
      </w:r>
    </w:p>
    <w:p w14:paraId="6AFA4F5F" w14:textId="77777777" w:rsidR="00070216" w:rsidRDefault="00070216">
      <w:pPr>
        <w:autoSpaceDE w:val="0"/>
        <w:jc w:val="center"/>
        <w:rPr>
          <w:i/>
          <w:sz w:val="31"/>
          <w:szCs w:val="41"/>
          <w:u w:val="single"/>
        </w:rPr>
      </w:pPr>
      <w:r>
        <w:rPr>
          <w:i/>
          <w:sz w:val="31"/>
          <w:szCs w:val="41"/>
          <w:u w:val="single"/>
        </w:rPr>
        <w:t>(ii). Object Diagram of File Sharing</w:t>
      </w:r>
    </w:p>
    <w:p w14:paraId="1FC3D471" w14:textId="77777777" w:rsidR="00070216" w:rsidRDefault="00070216">
      <w:pPr>
        <w:jc w:val="center"/>
        <w:rPr>
          <w:rFonts w:eastAsia="ZJTWAT+TimesNewRomanPSMT" w:cs="ZJTWAT+TimesNewRomanPSMT"/>
          <w:color w:val="000000"/>
          <w:sz w:val="32"/>
          <w:u w:val="single"/>
        </w:rPr>
      </w:pPr>
    </w:p>
    <w:p w14:paraId="36B9C04E" w14:textId="77777777" w:rsidR="00070216" w:rsidRDefault="00AE1B5A">
      <w:pPr>
        <w:autoSpaceDE w:val="0"/>
        <w:jc w:val="center"/>
        <w:rPr>
          <w:sz w:val="31"/>
          <w:szCs w:val="41"/>
        </w:rPr>
      </w:pPr>
      <w:r>
        <w:rPr>
          <w:noProof/>
          <w:sz w:val="31"/>
          <w:szCs w:val="41"/>
          <w:lang w:val="en-GB" w:eastAsia="en-GB"/>
        </w:rPr>
        <w:drawing>
          <wp:inline distT="0" distB="0" distL="0" distR="0" wp14:anchorId="68821CD3" wp14:editId="6298A949">
            <wp:extent cx="5486400" cy="474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749800"/>
                    </a:xfrm>
                    <a:prstGeom prst="rect">
                      <a:avLst/>
                    </a:prstGeom>
                    <a:solidFill>
                      <a:srgbClr val="FFFFFF"/>
                    </a:solidFill>
                    <a:ln>
                      <a:noFill/>
                    </a:ln>
                  </pic:spPr>
                </pic:pic>
              </a:graphicData>
            </a:graphic>
          </wp:inline>
        </w:drawing>
      </w:r>
    </w:p>
    <w:p w14:paraId="0F132E3B" w14:textId="77777777" w:rsidR="00070216" w:rsidRDefault="00070216">
      <w:pPr>
        <w:autoSpaceDE w:val="0"/>
        <w:jc w:val="center"/>
        <w:rPr>
          <w:i/>
          <w:sz w:val="31"/>
          <w:szCs w:val="41"/>
          <w:u w:val="single"/>
        </w:rPr>
      </w:pPr>
      <w:r>
        <w:rPr>
          <w:i/>
          <w:sz w:val="31"/>
          <w:szCs w:val="41"/>
          <w:u w:val="single"/>
        </w:rPr>
        <w:t>(iii). Object Diagram of Instant Messaging</w:t>
      </w:r>
    </w:p>
    <w:p w14:paraId="6DE14241" w14:textId="77777777" w:rsidR="00070216" w:rsidRDefault="00AE1B5A">
      <w:pPr>
        <w:autoSpaceDE w:val="0"/>
        <w:jc w:val="center"/>
        <w:rPr>
          <w:sz w:val="31"/>
          <w:szCs w:val="41"/>
        </w:rPr>
      </w:pPr>
      <w:r>
        <w:rPr>
          <w:noProof/>
          <w:sz w:val="31"/>
          <w:szCs w:val="41"/>
          <w:lang w:val="en-GB" w:eastAsia="en-GB"/>
        </w:rPr>
        <w:drawing>
          <wp:inline distT="0" distB="0" distL="0" distR="0" wp14:anchorId="15A33F2C" wp14:editId="32BB32CF">
            <wp:extent cx="5473700" cy="467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4673600"/>
                    </a:xfrm>
                    <a:prstGeom prst="rect">
                      <a:avLst/>
                    </a:prstGeom>
                    <a:solidFill>
                      <a:srgbClr val="FFFFFF"/>
                    </a:solidFill>
                    <a:ln>
                      <a:noFill/>
                    </a:ln>
                  </pic:spPr>
                </pic:pic>
              </a:graphicData>
            </a:graphic>
          </wp:inline>
        </w:drawing>
      </w:r>
    </w:p>
    <w:p w14:paraId="75B7B9FC" w14:textId="77777777" w:rsidR="00070216" w:rsidRDefault="00070216">
      <w:pPr>
        <w:autoSpaceDE w:val="0"/>
        <w:jc w:val="center"/>
        <w:rPr>
          <w:i/>
          <w:sz w:val="31"/>
          <w:szCs w:val="41"/>
          <w:u w:val="single"/>
        </w:rPr>
      </w:pPr>
      <w:r>
        <w:rPr>
          <w:i/>
          <w:sz w:val="31"/>
          <w:szCs w:val="41"/>
          <w:u w:val="single"/>
        </w:rPr>
        <w:t>(iv). Object Diagram of Instant Messaging</w:t>
      </w:r>
    </w:p>
    <w:p w14:paraId="2466FAD9" w14:textId="77777777" w:rsidR="00070216" w:rsidRDefault="00070216">
      <w:pPr>
        <w:autoSpaceDE w:val="0"/>
        <w:jc w:val="center"/>
        <w:rPr>
          <w:i/>
          <w:sz w:val="31"/>
          <w:szCs w:val="41"/>
          <w:u w:val="single"/>
        </w:rPr>
      </w:pPr>
      <w:r>
        <w:rPr>
          <w:i/>
          <w:sz w:val="31"/>
          <w:szCs w:val="41"/>
          <w:u w:val="single"/>
        </w:rPr>
        <w:br w:type="page"/>
      </w:r>
    </w:p>
    <w:p w14:paraId="1DB22BE1" w14:textId="77777777" w:rsidR="00070216" w:rsidRDefault="00070216">
      <w:pPr>
        <w:rPr>
          <w:rFonts w:eastAsia="ZJTWAT+TimesNewRomanPSMT" w:cs="ZJTWAT+TimesNewRomanPSMT"/>
          <w:color w:val="000000"/>
          <w:sz w:val="32"/>
          <w:u w:val="single"/>
        </w:rPr>
      </w:pPr>
      <w:r>
        <w:rPr>
          <w:rFonts w:eastAsia="ZJTWAT+TimesNewRomanPSMT" w:cs="ZJTWAT+TimesNewRomanPSMT"/>
          <w:color w:val="000000"/>
          <w:sz w:val="32"/>
          <w:u w:val="single"/>
        </w:rPr>
        <w:t>2.Analysis Phase</w:t>
      </w:r>
    </w:p>
    <w:p w14:paraId="574A106F" w14:textId="77777777" w:rsidR="00070216" w:rsidRDefault="00070216">
      <w:pPr>
        <w:rPr>
          <w:b/>
          <w:sz w:val="40"/>
          <w:szCs w:val="40"/>
        </w:rPr>
      </w:pPr>
    </w:p>
    <w:p w14:paraId="4F6546EB" w14:textId="77777777" w:rsidR="00070216" w:rsidRDefault="00070216">
      <w:pPr>
        <w:rPr>
          <w:b/>
          <w:sz w:val="40"/>
          <w:szCs w:val="40"/>
        </w:rPr>
      </w:pPr>
    </w:p>
    <w:p w14:paraId="7B5E81FB" w14:textId="77777777" w:rsidR="00070216" w:rsidRDefault="00070216">
      <w:pPr>
        <w:rPr>
          <w:sz w:val="40"/>
          <w:szCs w:val="40"/>
        </w:rPr>
      </w:pPr>
    </w:p>
    <w:p w14:paraId="73AD6780" w14:textId="77777777" w:rsidR="00070216" w:rsidRDefault="00070216">
      <w:pPr>
        <w:rPr>
          <w:sz w:val="40"/>
          <w:szCs w:val="40"/>
        </w:rPr>
      </w:pPr>
    </w:p>
    <w:p w14:paraId="5E689A4D" w14:textId="77777777" w:rsidR="00070216" w:rsidRDefault="00AE1B5A">
      <w:pPr>
        <w:rPr>
          <w:sz w:val="40"/>
          <w:szCs w:val="40"/>
          <w:lang w:val="en-GB"/>
        </w:rPr>
      </w:pPr>
      <w:r>
        <w:rPr>
          <w:noProof/>
          <w:lang w:val="en-GB" w:eastAsia="en-GB"/>
        </w:rPr>
        <mc:AlternateContent>
          <mc:Choice Requires="wpg">
            <w:drawing>
              <wp:anchor distT="0" distB="0" distL="0" distR="0" simplePos="0" relativeHeight="251595264" behindDoc="0" locked="0" layoutInCell="1" allowOverlap="1" wp14:anchorId="5298EF0A" wp14:editId="5017232E">
                <wp:simplePos x="0" y="0"/>
                <wp:positionH relativeFrom="column">
                  <wp:posOffset>4800600</wp:posOffset>
                </wp:positionH>
                <wp:positionV relativeFrom="paragraph">
                  <wp:posOffset>190500</wp:posOffset>
                </wp:positionV>
                <wp:extent cx="1143000" cy="571500"/>
                <wp:effectExtent l="0" t="0" r="12700" b="12700"/>
                <wp:wrapNone/>
                <wp:docPr id="60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71500"/>
                          <a:chOff x="7560" y="300"/>
                          <a:chExt cx="1799" cy="899"/>
                        </a:xfrm>
                      </wpg:grpSpPr>
                      <wps:wsp>
                        <wps:cNvPr id="606" name="Oval 29"/>
                        <wps:cNvSpPr>
                          <a:spLocks noChangeArrowheads="1"/>
                        </wps:cNvSpPr>
                        <wps:spPr bwMode="auto">
                          <a:xfrm>
                            <a:off x="7560" y="300"/>
                            <a:ext cx="179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607" name="Text Box 30"/>
                        <wps:cNvSpPr txBox="1">
                          <a:spLocks noChangeArrowheads="1"/>
                        </wps:cNvSpPr>
                        <wps:spPr bwMode="auto">
                          <a:xfrm>
                            <a:off x="7826" y="433"/>
                            <a:ext cx="1267"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9DF65E1" w14:textId="77777777" w:rsidR="00070216" w:rsidRDefault="00070216">
                              <w:pPr>
                                <w:rPr>
                                  <w:rFonts w:eastAsia="Times New Roman"/>
                                  <w:lang w:eastAsia="ar-SA"/>
                                </w:rPr>
                              </w:pPr>
                              <w:r>
                                <w:rPr>
                                  <w:rFonts w:eastAsia="Times New Roman"/>
                                  <w:lang w:eastAsia="ar-SA"/>
                                </w:rPr>
                                <w:t>MPPS Screen</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5298EF0A" id="Group_x0020_28" o:spid="_x0000_s1033" style="position:absolute;margin-left:378pt;margin-top:15pt;width:90pt;height:45pt;z-index:251595264;mso-wrap-distance-left:0;mso-wrap-distance-right:0" coordorigin="7560,300" coordsize="179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">
                <v:oval id="Oval_x0020_29" o:spid="_x0000_s1034" style="position:absolute;left:7560;top:300;width:179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ogY1wgAA&#10;ANwAAAAPAAAAZHJzL2Rvd25yZXYueG1sRI/BasMwEETvhfyD2EJujexCTetaCcVQyK3E7gdsrLVl&#10;Yq0cS3Gcv48ChR6HmXnDFLvFDmKmyfeOFaSbBARx43TPnYLf+vvlHYQPyBoHx6TgRh5229VTgbl2&#10;Vz7QXIVORAj7HBWYEMZcSt8Ysug3biSOXusmiyHKqZN6wmuE20G+JkkmLfYcFwyOVBpqTtXFKqhr&#10;Obz9nPvSnM5z+3HsqEoNKbV+Xr4+QQRawn/4r73XCrIkg8eZeATk9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aiBjXCAAAA3AAAAA8AAAAAAAAAAAAAAAAAlwIAAGRycy9kb3du&#10;cmV2LnhtbFBLBQYAAAAABAAEAPUAAACGAwAAAAA=&#10;" strokeweight=".26mm">
                  <v:stroke joinstyle="miter"/>
                  <v:shadow opacity="49150f"/>
                </v:oval>
                <v:shape id="Text_x0020_Box_x0020_30" o:spid="_x0000_s1035" type="#_x0000_t202" style="position:absolute;left:7826;top:433;width:1267;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XUdLwwAA&#10;ANwAAAAPAAAAZHJzL2Rvd25yZXYueG1sRI/disIwFITvhX2HcIS9EU3ci7pUo8iCIKIX/jzA2ebY&#10;FJuT0sTaffuNIHg5zMw3zGLVu1p01IbKs4bpRIEgLrypuNRwOW/G3yBCRDZYeyYNfxRgtfwYLDA3&#10;/sFH6k6xFAnCIUcNNsYmlzIUlhyGiW+Ik3f1rcOYZFtK0+IjwV0tv5TKpMOK04LFhn4sFbfT3WkY&#10;2UYd9tft78Zkhb3tAs5ct9P6c9iv5yAi9fEdfrW3RkOmZvA8k46AX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XUdLwwAAANwAAAAPAAAAAAAAAAAAAAAAAJcCAABkcnMvZG93&#10;bnJldi54bWxQSwUGAAAAAAQABAD1AAAAhwMAAAAA&#10;" filled="f" stroked="f">
                  <v:stroke joinstyle="round"/>
                  <v:textbox>
                    <w:txbxContent>
                      <w:p w14:paraId="69DF65E1" w14:textId="77777777" w:rsidR="00070216" w:rsidRDefault="00070216">
                        <w:pPr>
                          <w:rPr>
                            <w:rFonts w:eastAsia="Times New Roman"/>
                            <w:lang w:eastAsia="ar-SA"/>
                          </w:rPr>
                        </w:pPr>
                        <w:r>
                          <w:rPr>
                            <w:rFonts w:eastAsia="Times New Roman"/>
                            <w:lang w:eastAsia="ar-SA"/>
                          </w:rPr>
                          <w:t>MPPS Screen</w:t>
                        </w:r>
                      </w:p>
                    </w:txbxContent>
                  </v:textbox>
                </v:shape>
              </v:group>
            </w:pict>
          </mc:Fallback>
        </mc:AlternateContent>
      </w:r>
    </w:p>
    <w:p w14:paraId="6DF45F1A" w14:textId="77777777" w:rsidR="00070216" w:rsidRDefault="00AE1B5A">
      <w:pPr>
        <w:tabs>
          <w:tab w:val="left" w:pos="2070"/>
          <w:tab w:val="left" w:pos="4785"/>
          <w:tab w:val="left" w:pos="5805"/>
          <w:tab w:val="left" w:pos="6330"/>
        </w:tabs>
        <w:rPr>
          <w:b/>
        </w:rPr>
      </w:pPr>
      <w:r>
        <w:rPr>
          <w:noProof/>
          <w:lang w:val="en-GB" w:eastAsia="en-GB"/>
        </w:rPr>
        <mc:AlternateContent>
          <mc:Choice Requires="wpg">
            <w:drawing>
              <wp:anchor distT="0" distB="0" distL="0" distR="0" simplePos="0" relativeHeight="251592192" behindDoc="0" locked="0" layoutInCell="1" allowOverlap="1" wp14:anchorId="22AD7FAB" wp14:editId="7507826F">
                <wp:simplePos x="0" y="0"/>
                <wp:positionH relativeFrom="column">
                  <wp:posOffset>-228600</wp:posOffset>
                </wp:positionH>
                <wp:positionV relativeFrom="paragraph">
                  <wp:posOffset>12700</wp:posOffset>
                </wp:positionV>
                <wp:extent cx="1028700" cy="571500"/>
                <wp:effectExtent l="0" t="0" r="12700" b="12700"/>
                <wp:wrapNone/>
                <wp:docPr id="60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571500"/>
                          <a:chOff x="-360" y="20"/>
                          <a:chExt cx="1619" cy="899"/>
                        </a:xfrm>
                      </wpg:grpSpPr>
                      <wps:wsp>
                        <wps:cNvPr id="603" name="Oval 20"/>
                        <wps:cNvSpPr>
                          <a:spLocks noChangeArrowheads="1"/>
                        </wps:cNvSpPr>
                        <wps:spPr bwMode="auto">
                          <a:xfrm>
                            <a:off x="-360" y="20"/>
                            <a:ext cx="161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604" name="Text Box 21"/>
                        <wps:cNvSpPr txBox="1">
                          <a:spLocks noChangeArrowheads="1"/>
                        </wps:cNvSpPr>
                        <wps:spPr bwMode="auto">
                          <a:xfrm>
                            <a:off x="-120" y="153"/>
                            <a:ext cx="1139"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39E1379" w14:textId="77777777" w:rsidR="00070216" w:rsidRDefault="00070216">
                              <w:pPr>
                                <w:rPr>
                                  <w:rFonts w:eastAsia="Times New Roman"/>
                                  <w:lang w:eastAsia="ar-SA"/>
                                </w:rPr>
                              </w:pPr>
                              <w:r>
                                <w:rPr>
                                  <w:rFonts w:eastAsia="Times New Roman"/>
                                  <w:lang w:eastAsia="ar-SA"/>
                                </w:rPr>
                                <w:t>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22AD7FAB" id="Group_x0020_19" o:spid="_x0000_s1036" style="position:absolute;margin-left:-18pt;margin-top:1pt;width:81pt;height:45pt;z-index:251592192;mso-wrap-distance-left:0;mso-wrap-distance-right:0" coordorigin="-360,20" coordsize="161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">
                <v:oval id="Oval_x0020_20" o:spid="_x0000_s1037" style="position:absolute;left:-360;top:20;width:161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aWtwwAA&#10;ANwAAAAPAAAAZHJzL2Rvd25yZXYueG1sRI/BasMwEETvgf6D2EBvsZyUmtaJEoqh0Fuo3Q/YWhvL&#10;xFrZlmK7f18FCj0OM/OGOZwW24mJRt86VrBNUhDEtdMtNwq+qvfNCwgfkDV2jknBD3k4HR9WB8y1&#10;m/mTpjI0IkLY56jAhNDnUvrakEWfuJ44ehc3WgxRjo3UI84Rbju5S9NMWmw5LhjsqTBUX8ubVVBV&#10;sns+D21hrsN0ef1uqNwaUupxvbztQQRawn/4r/2hFWTpE9zPxCMgj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1aWtwwAAANwAAAAPAAAAAAAAAAAAAAAAAJcCAABkcnMvZG93&#10;bnJldi54bWxQSwUGAAAAAAQABAD1AAAAhwMAAAAA&#10;" strokeweight=".26mm">
                  <v:stroke joinstyle="miter"/>
                  <v:shadow opacity="49150f"/>
                </v:oval>
                <v:shape id="Text_x0020_Box_x0020_21" o:spid="_x0000_s1038" type="#_x0000_t202" style="position:absolute;left:-120;top:153;width:1139;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j9k8xAAA&#10;ANwAAAAPAAAAZHJzL2Rvd25yZXYueG1sRI/BasMwEETvgf6D2EIvoZESilNcK6EEAiG0hzj9gK21&#10;sYytlbEUx/37qlDIcZiZN0yxnVwnRhpC41nDcqFAEFfeNFxr+Drvn19BhIhssPNMGn4owHbzMCsw&#10;N/7GJxrLWIsE4ZCjBhtjn0sZKksOw8L3xMm7+MFhTHKopRnwluCukyulMumw4bRgsaedpaotr07D&#10;3Pbq8+Ny+N6brLLtMeDajUetnx6n9zcQkaZ4D/+3D0ZDpl7g70w6AnL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o/ZPMQAAADcAAAADwAAAAAAAAAAAAAAAACXAgAAZHJzL2Rv&#10;d25yZXYueG1sUEsFBgAAAAAEAAQA9QAAAIgDAAAAAA==&#10;" filled="f" stroked="f">
                  <v:stroke joinstyle="round"/>
                  <v:textbox>
                    <w:txbxContent>
                      <w:p w14:paraId="539E1379" w14:textId="77777777" w:rsidR="00070216" w:rsidRDefault="00070216">
                        <w:pPr>
                          <w:rPr>
                            <w:rFonts w:eastAsia="Times New Roman"/>
                            <w:lang w:eastAsia="ar-SA"/>
                          </w:rPr>
                        </w:pPr>
                        <w:r>
                          <w:rPr>
                            <w:rFonts w:eastAsia="Times New Roman"/>
                            <w:lang w:eastAsia="ar-SA"/>
                          </w:rPr>
                          <w:t>User</w:t>
                        </w:r>
                      </w:p>
                    </w:txbxContent>
                  </v:textbox>
                </v:shape>
              </v:group>
            </w:pict>
          </mc:Fallback>
        </mc:AlternateContent>
      </w:r>
      <w:r>
        <w:rPr>
          <w:noProof/>
          <w:lang w:val="en-GB" w:eastAsia="en-GB"/>
        </w:rPr>
        <mc:AlternateContent>
          <mc:Choice Requires="wpg">
            <w:drawing>
              <wp:anchor distT="0" distB="0" distL="0" distR="0" simplePos="0" relativeHeight="251594240" behindDoc="0" locked="0" layoutInCell="1" allowOverlap="1" wp14:anchorId="3C23C8D2" wp14:editId="43DBFABA">
                <wp:simplePos x="0" y="0"/>
                <wp:positionH relativeFrom="column">
                  <wp:posOffset>2286000</wp:posOffset>
                </wp:positionH>
                <wp:positionV relativeFrom="paragraph">
                  <wp:posOffset>12700</wp:posOffset>
                </wp:positionV>
                <wp:extent cx="1143000" cy="571500"/>
                <wp:effectExtent l="0" t="0" r="12700" b="12700"/>
                <wp:wrapNone/>
                <wp:docPr id="599"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71500"/>
                          <a:chOff x="3600" y="20"/>
                          <a:chExt cx="1799" cy="899"/>
                        </a:xfrm>
                      </wpg:grpSpPr>
                      <wps:wsp>
                        <wps:cNvPr id="600" name="Oval 26"/>
                        <wps:cNvSpPr>
                          <a:spLocks noChangeArrowheads="1"/>
                        </wps:cNvSpPr>
                        <wps:spPr bwMode="auto">
                          <a:xfrm>
                            <a:off x="3600" y="20"/>
                            <a:ext cx="179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601" name="Text Box 27"/>
                        <wps:cNvSpPr txBox="1">
                          <a:spLocks noChangeArrowheads="1"/>
                        </wps:cNvSpPr>
                        <wps:spPr bwMode="auto">
                          <a:xfrm>
                            <a:off x="3866" y="153"/>
                            <a:ext cx="1267"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617A631" w14:textId="77777777" w:rsidR="00070216" w:rsidRDefault="00070216">
                              <w:pPr>
                                <w:rPr>
                                  <w:rFonts w:eastAsia="Times New Roman"/>
                                  <w:lang w:eastAsia="ar-SA"/>
                                </w:rPr>
                              </w:pPr>
                              <w:r>
                                <w:rPr>
                                  <w:rFonts w:eastAsia="Times New Roman"/>
                                  <w:lang w:eastAsia="ar-SA"/>
                                </w:rPr>
                                <w:t>Login Interface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3C23C8D2" id="Group_x0020_25" o:spid="_x0000_s1039" style="position:absolute;margin-left:180pt;margin-top:1pt;width:90pt;height:45pt;z-index:251594240;mso-wrap-distance-left:0;mso-wrap-distance-right:0" coordorigin="3600,20" coordsize="179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">
                <v:oval id="Oval_x0020_26" o:spid="_x0000_s1040" style="position:absolute;left:3600;top:20;width:179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BzvavgAA&#10;ANwAAAAPAAAAZHJzL2Rvd25yZXYueG1sRE/NisIwEL4L+w5hFrxpqqBo11QWQfAmtj7A2IxNaTOp&#10;Taz17c1hYY8f3/9uP9pWDNT72rGCxTwBQVw6XXOl4FocZxsQPiBrbB2Tgjd52Gdfkx2m2r34QkMe&#10;KhFD2KeowITQpVL60pBFP3cdceTurrcYIuwrqXt8xXDbymWSrKXFmmODwY4Ohsomf1oFRSHb1flR&#10;H0zzGO7bW0X5wpBS0+/x9wdEoDH8i//cJ61gncT58Uw8AjL7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dgc72r4AAADcAAAADwAAAAAAAAAAAAAAAACXAgAAZHJzL2Rvd25yZXYu&#10;eG1sUEsFBgAAAAAEAAQA9QAAAIIDAAAAAA==&#10;" strokeweight=".26mm">
                  <v:stroke joinstyle="miter"/>
                  <v:shadow opacity="49150f"/>
                </v:oval>
                <v:shape id="Text_x0020_Box_x0020_27" o:spid="_x0000_s1041" type="#_x0000_t202" style="position:absolute;left:3866;top:153;width:1267;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qkxAAA&#10;ANwAAAAPAAAAZHJzL2Rvd25yZXYueG1sRI/BasMwEETvhfyD2EIuJZHSgxucyKYEAsG0h7r9gI21&#10;sUyslbFUx/n7qlDocZiZN8y+nF0vJhpD51nDZq1AEDfedNxq+Po8rrYgQkQ22HsmDXcKUBaLhz3m&#10;xt/4g6Y6tiJBOOSowcY45FKGxpLDsPYDcfIufnQYkxxbaUa8Jbjr5bNSmXTYcVqwONDBUnOtv52G&#10;Jzuo97fL6Xw0WWOvVcAXN1VaLx/n1x2ISHP8D/+1T0ZDpjbweyYdAVn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vh6pMQAAADcAAAADwAAAAAAAAAAAAAAAACXAgAAZHJzL2Rv&#10;d25yZXYueG1sUEsFBgAAAAAEAAQA9QAAAIgDAAAAAA==&#10;" filled="f" stroked="f">
                  <v:stroke joinstyle="round"/>
                  <v:textbox>
                    <w:txbxContent>
                      <w:p w14:paraId="1617A631" w14:textId="77777777" w:rsidR="00070216" w:rsidRDefault="00070216">
                        <w:pPr>
                          <w:rPr>
                            <w:rFonts w:eastAsia="Times New Roman"/>
                            <w:lang w:eastAsia="ar-SA"/>
                          </w:rPr>
                        </w:pPr>
                        <w:r>
                          <w:rPr>
                            <w:rFonts w:eastAsia="Times New Roman"/>
                            <w:lang w:eastAsia="ar-SA"/>
                          </w:rPr>
                          <w:t>Login Interface</w:t>
                        </w:r>
                      </w:p>
                    </w:txbxContent>
                  </v:textbox>
                </v:shape>
              </v:group>
            </w:pict>
          </mc:Fallback>
        </mc:AlternateContent>
      </w:r>
      <w:r w:rsidR="00070216">
        <w:rPr>
          <w:sz w:val="40"/>
          <w:szCs w:val="40"/>
        </w:rPr>
        <w:tab/>
      </w:r>
      <w:r w:rsidR="00070216">
        <w:rPr>
          <w:sz w:val="40"/>
          <w:szCs w:val="40"/>
        </w:rPr>
        <w:tab/>
      </w:r>
      <w:r w:rsidR="00070216">
        <w:rPr>
          <w:sz w:val="40"/>
          <w:szCs w:val="40"/>
        </w:rPr>
        <w:tab/>
      </w:r>
      <w:r w:rsidR="00070216">
        <w:rPr>
          <w:b/>
        </w:rPr>
        <w:t>2. Login Name</w:t>
      </w:r>
    </w:p>
    <w:p w14:paraId="52F14E32" w14:textId="77777777" w:rsidR="00070216" w:rsidRDefault="00AE1B5A">
      <w:pPr>
        <w:rPr>
          <w:lang w:val="en-GB"/>
        </w:rPr>
      </w:pPr>
      <w:r>
        <w:rPr>
          <w:noProof/>
          <w:lang w:val="en-GB" w:eastAsia="en-GB"/>
        </w:rPr>
        <mc:AlternateContent>
          <mc:Choice Requires="wps">
            <w:drawing>
              <wp:anchor distT="0" distB="0" distL="114300" distR="114300" simplePos="0" relativeHeight="251596288" behindDoc="0" locked="0" layoutInCell="1" allowOverlap="1" wp14:anchorId="692E94A0" wp14:editId="3B089CE9">
                <wp:simplePos x="0" y="0"/>
                <wp:positionH relativeFrom="column">
                  <wp:posOffset>800100</wp:posOffset>
                </wp:positionH>
                <wp:positionV relativeFrom="paragraph">
                  <wp:posOffset>66040</wp:posOffset>
                </wp:positionV>
                <wp:extent cx="1485900" cy="0"/>
                <wp:effectExtent l="50800" t="91440" r="63500" b="111760"/>
                <wp:wrapNone/>
                <wp:docPr id="59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573ED1" id="Line_x0020_31"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5.2pt" to="180pt,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" strokeweight=".26mm">
                <v:stroke endarrow="block" joinstyle="miter"/>
                <v:shadow opacity="49150f"/>
              </v:line>
            </w:pict>
          </mc:Fallback>
        </mc:AlternateContent>
      </w:r>
      <w:r>
        <w:rPr>
          <w:noProof/>
          <w:lang w:val="en-GB" w:eastAsia="en-GB"/>
        </w:rPr>
        <mc:AlternateContent>
          <mc:Choice Requires="wps">
            <w:drawing>
              <wp:anchor distT="0" distB="0" distL="114300" distR="114300" simplePos="0" relativeHeight="251597312" behindDoc="0" locked="0" layoutInCell="1" allowOverlap="1" wp14:anchorId="547867DE" wp14:editId="2A358598">
                <wp:simplePos x="0" y="0"/>
                <wp:positionH relativeFrom="column">
                  <wp:posOffset>3429000</wp:posOffset>
                </wp:positionH>
                <wp:positionV relativeFrom="paragraph">
                  <wp:posOffset>66040</wp:posOffset>
                </wp:positionV>
                <wp:extent cx="1371600" cy="0"/>
                <wp:effectExtent l="50800" t="91440" r="63500" b="111760"/>
                <wp:wrapNone/>
                <wp:docPr id="597"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D8C7D7" id="Line_x0020_32"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2pt" to="378pt,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" strokeweight=".26mm">
                <v:stroke endarrow="block" joinstyle="miter"/>
                <v:shadow opacity="49150f"/>
              </v:line>
            </w:pict>
          </mc:Fallback>
        </mc:AlternateContent>
      </w:r>
    </w:p>
    <w:p w14:paraId="0E51C7C8" w14:textId="77777777" w:rsidR="00070216" w:rsidRDefault="00070216">
      <w:pPr>
        <w:tabs>
          <w:tab w:val="left" w:pos="1515"/>
          <w:tab w:val="left" w:pos="6315"/>
        </w:tabs>
        <w:rPr>
          <w:b/>
        </w:rPr>
      </w:pPr>
      <w:r>
        <w:tab/>
      </w:r>
      <w:r>
        <w:rPr>
          <w:b/>
        </w:rPr>
        <w:t>1. Start Application</w:t>
      </w:r>
      <w:r>
        <w:rPr>
          <w:b/>
        </w:rPr>
        <w:tab/>
      </w:r>
    </w:p>
    <w:p w14:paraId="726A018B" w14:textId="77777777" w:rsidR="00070216" w:rsidRDefault="00070216"/>
    <w:p w14:paraId="67CA330C" w14:textId="77777777" w:rsidR="00070216" w:rsidRDefault="00070216">
      <w:pPr>
        <w:tabs>
          <w:tab w:val="left" w:pos="720"/>
          <w:tab w:val="left" w:pos="2940"/>
        </w:tabs>
      </w:pPr>
      <w:r>
        <w:tab/>
      </w:r>
      <w:r>
        <w:tab/>
      </w:r>
    </w:p>
    <w:p w14:paraId="53152F72" w14:textId="77777777" w:rsidR="00070216" w:rsidRDefault="00070216">
      <w:pPr>
        <w:tabs>
          <w:tab w:val="left" w:pos="2175"/>
        </w:tabs>
        <w:ind w:left="-360" w:firstLine="360"/>
      </w:pPr>
    </w:p>
    <w:p w14:paraId="6ECA0B51" w14:textId="77777777" w:rsidR="00070216" w:rsidRDefault="00070216"/>
    <w:p w14:paraId="582119A3" w14:textId="77777777" w:rsidR="00070216" w:rsidRDefault="00070216">
      <w:pPr>
        <w:jc w:val="center"/>
        <w:rPr>
          <w:sz w:val="28"/>
          <w:szCs w:val="28"/>
          <w:u w:val="single"/>
        </w:rPr>
      </w:pPr>
      <w:r>
        <w:rPr>
          <w:sz w:val="28"/>
          <w:szCs w:val="28"/>
          <w:u w:val="single"/>
        </w:rPr>
        <w:t>(i).A Collaboration Diagram for the Login use-case</w:t>
      </w:r>
    </w:p>
    <w:p w14:paraId="08E15BC2" w14:textId="77777777" w:rsidR="00070216" w:rsidRDefault="00070216">
      <w:pPr>
        <w:tabs>
          <w:tab w:val="left" w:pos="2085"/>
        </w:tabs>
        <w:rPr>
          <w:sz w:val="28"/>
          <w:szCs w:val="28"/>
        </w:rPr>
      </w:pPr>
      <w:r>
        <w:rPr>
          <w:sz w:val="28"/>
          <w:szCs w:val="28"/>
        </w:rPr>
        <w:tab/>
      </w:r>
    </w:p>
    <w:p w14:paraId="4889D746" w14:textId="77777777" w:rsidR="00070216" w:rsidRDefault="00070216"/>
    <w:p w14:paraId="6B14824D" w14:textId="77777777" w:rsidR="00070216" w:rsidRDefault="00070216"/>
    <w:p w14:paraId="0CD7B711" w14:textId="77777777" w:rsidR="00070216" w:rsidRDefault="00070216"/>
    <w:p w14:paraId="4A96BAA7" w14:textId="77777777" w:rsidR="00070216" w:rsidRDefault="00070216"/>
    <w:p w14:paraId="13836A58" w14:textId="77777777" w:rsidR="00070216" w:rsidRDefault="00070216"/>
    <w:p w14:paraId="339364FF" w14:textId="77777777" w:rsidR="00070216" w:rsidRDefault="00070216"/>
    <w:p w14:paraId="389658DD" w14:textId="77777777" w:rsidR="00070216" w:rsidRDefault="00AE1B5A">
      <w:pPr>
        <w:rPr>
          <w:lang w:val="en-GB"/>
        </w:rPr>
      </w:pPr>
      <w:r>
        <w:rPr>
          <w:noProof/>
          <w:lang w:val="en-GB" w:eastAsia="en-GB"/>
        </w:rPr>
        <mc:AlternateContent>
          <mc:Choice Requires="wpg">
            <w:drawing>
              <wp:anchor distT="0" distB="0" distL="0" distR="0" simplePos="0" relativeHeight="251593216" behindDoc="0" locked="0" layoutInCell="1" allowOverlap="1" wp14:anchorId="6252D8CE" wp14:editId="1F5446B5">
                <wp:simplePos x="0" y="0"/>
                <wp:positionH relativeFrom="column">
                  <wp:posOffset>-5324475</wp:posOffset>
                </wp:positionH>
                <wp:positionV relativeFrom="paragraph">
                  <wp:posOffset>142240</wp:posOffset>
                </wp:positionV>
                <wp:extent cx="1028700" cy="571500"/>
                <wp:effectExtent l="0" t="2540" r="15875" b="10160"/>
                <wp:wrapNone/>
                <wp:docPr id="59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571500"/>
                          <a:chOff x="-8385" y="224"/>
                          <a:chExt cx="1619" cy="899"/>
                        </a:xfrm>
                      </wpg:grpSpPr>
                      <wps:wsp>
                        <wps:cNvPr id="595" name="Oval 23"/>
                        <wps:cNvSpPr>
                          <a:spLocks noChangeArrowheads="1"/>
                        </wps:cNvSpPr>
                        <wps:spPr bwMode="auto">
                          <a:xfrm>
                            <a:off x="-8385" y="224"/>
                            <a:ext cx="161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96" name="Text Box 24"/>
                        <wps:cNvSpPr txBox="1">
                          <a:spLocks noChangeArrowheads="1"/>
                        </wps:cNvSpPr>
                        <wps:spPr bwMode="auto">
                          <a:xfrm>
                            <a:off x="-8145" y="357"/>
                            <a:ext cx="1139"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2F88C47" w14:textId="77777777" w:rsidR="00070216" w:rsidRDefault="00070216">
                              <w:pPr>
                                <w:rPr>
                                  <w:rFonts w:eastAsia="Times New Roman"/>
                                  <w:lang w:eastAsia="ar-SA"/>
                                </w:rPr>
                              </w:pPr>
                              <w:r>
                                <w:rPr>
                                  <w:rFonts w:eastAsia="Times New Roman"/>
                                  <w:lang w:eastAsia="ar-SA"/>
                                </w:rPr>
                                <w:t>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6252D8CE" id="Group_x0020_22" o:spid="_x0000_s1042" style="position:absolute;margin-left:-419.25pt;margin-top:11.2pt;width:81pt;height:45pt;z-index:251593216;mso-wrap-distance-left:0;mso-wrap-distance-right:0" coordorigin="-8385,224" coordsize="161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">
                <v:oval id="Oval_x0020_23" o:spid="_x0000_s1043" style="position:absolute;left:-8385;top:224;width:161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X2y5wQAA&#10;ANwAAAAPAAAAZHJzL2Rvd25yZXYueG1sRI/RisIwFETfF/yHcAXf1tSFyrYaRYQF32Tb/YBrc22K&#10;zU1tYq1/vxEEH4eZOcOst6NtxUC9bxwrWMwTEMSV0w3XCv7Kn89vED4ga2wdk4IHedhuJh9rzLW7&#10;8y8NRahFhLDPUYEJocul9JUhi37uOuLonV1vMUTZ11L3eI9w28qvJFlKiw3HBYMd7Q1Vl+JmFZSl&#10;bNPjtdmby3U4Z6eaioUhpWbTcbcCEWgM7/CrfdAK0iyF55l4BOTm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V9sucEAAADcAAAADwAAAAAAAAAAAAAAAACXAgAAZHJzL2Rvd25y&#10;ZXYueG1sUEsFBgAAAAAEAAQA9QAAAIUDAAAAAA==&#10;" strokeweight=".26mm">
                  <v:stroke joinstyle="miter"/>
                  <v:shadow opacity="49150f"/>
                </v:oval>
                <v:shape id="Text_x0020_Box_x0020_24" o:spid="_x0000_s1044" type="#_x0000_t202" style="position:absolute;left:-8145;top:357;width:1139;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PhYrxQAA&#10;ANwAAAAPAAAAZHJzL2Rvd25yZXYueG1sRI/BasMwEETvgf6D2EIvIZFbqNu6UUwJGExoDkn7ARtr&#10;Y5lYK2MptvP3UaGQ4zAzb5hVPtlWDNT7xrGC52UCgrhyuuFawe9PsXgH4QOyxtYxKbiSh3z9MFth&#10;pt3IexoOoRYRwj5DBSaELpPSV4Ys+qXriKN3cr3FEGVfS93jGOG2lS9JkkqLDccFgx1tDFXnw8Uq&#10;mJsu2X2fymOh08qctx7f7LBV6ulx+voEEWgK9/B/u9QKXj9S+DsTj4B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4+FivFAAAA3AAAAA8AAAAAAAAAAAAAAAAAlwIAAGRycy9k&#10;b3ducmV2LnhtbFBLBQYAAAAABAAEAPUAAACJAwAAAAA=&#10;" filled="f" stroked="f">
                  <v:stroke joinstyle="round"/>
                  <v:textbox>
                    <w:txbxContent>
                      <w:p w14:paraId="12F88C47" w14:textId="77777777" w:rsidR="00070216" w:rsidRDefault="00070216">
                        <w:pPr>
                          <w:rPr>
                            <w:rFonts w:eastAsia="Times New Roman"/>
                            <w:lang w:eastAsia="ar-SA"/>
                          </w:rPr>
                        </w:pPr>
                        <w:r>
                          <w:rPr>
                            <w:rFonts w:eastAsia="Times New Roman"/>
                            <w:lang w:eastAsia="ar-SA"/>
                          </w:rPr>
                          <w:t>User</w:t>
                        </w:r>
                      </w:p>
                    </w:txbxContent>
                  </v:textbox>
                </v:shape>
              </v:group>
            </w:pict>
          </mc:Fallback>
        </mc:AlternateContent>
      </w:r>
      <w:r>
        <w:rPr>
          <w:noProof/>
          <w:lang w:val="en-GB" w:eastAsia="en-GB"/>
        </w:rPr>
        <mc:AlternateContent>
          <mc:Choice Requires="wpg">
            <w:drawing>
              <wp:anchor distT="0" distB="0" distL="0" distR="0" simplePos="0" relativeHeight="251599360" behindDoc="0" locked="0" layoutInCell="1" allowOverlap="1" wp14:anchorId="7F29487F" wp14:editId="6DCF198F">
                <wp:simplePos x="0" y="0"/>
                <wp:positionH relativeFrom="column">
                  <wp:posOffset>3429000</wp:posOffset>
                </wp:positionH>
                <wp:positionV relativeFrom="paragraph">
                  <wp:posOffset>26035</wp:posOffset>
                </wp:positionV>
                <wp:extent cx="1257300" cy="685800"/>
                <wp:effectExtent l="0" t="635" r="12700" b="12065"/>
                <wp:wrapNone/>
                <wp:docPr id="59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685800"/>
                          <a:chOff x="5400" y="41"/>
                          <a:chExt cx="1979" cy="1079"/>
                        </a:xfrm>
                      </wpg:grpSpPr>
                      <wps:wsp>
                        <wps:cNvPr id="592" name="Oval 37"/>
                        <wps:cNvSpPr>
                          <a:spLocks noChangeArrowheads="1"/>
                        </wps:cNvSpPr>
                        <wps:spPr bwMode="auto">
                          <a:xfrm>
                            <a:off x="5400" y="41"/>
                            <a:ext cx="1979" cy="107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93" name="Text Box 38"/>
                        <wps:cNvSpPr txBox="1">
                          <a:spLocks noChangeArrowheads="1"/>
                        </wps:cNvSpPr>
                        <wps:spPr bwMode="auto">
                          <a:xfrm>
                            <a:off x="5693" y="201"/>
                            <a:ext cx="1393"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4D20F26" w14:textId="77777777" w:rsidR="00070216" w:rsidRDefault="00070216">
                              <w:pPr>
                                <w:rPr>
                                  <w:rFonts w:eastAsia="Times New Roman"/>
                                  <w:lang w:eastAsia="ar-SA"/>
                                </w:rPr>
                              </w:pPr>
                              <w:r>
                                <w:rPr>
                                  <w:rFonts w:eastAsia="Times New Roman"/>
                                  <w:lang w:eastAsia="ar-SA"/>
                                </w:rPr>
                                <w:t>Check Constraints</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7F29487F" id="Group_x0020_36" o:spid="_x0000_s1045" style="position:absolute;margin-left:270pt;margin-top:2.05pt;width:99pt;height:54pt;z-index:251599360;mso-wrap-distance-left:0;mso-wrap-distance-right:0" coordorigin="5400,41" coordsize="1979,10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">
                <v:oval id="Oval_x0020_37" o:spid="_x0000_s1046" style="position:absolute;left:5400;top:41;width:1979;height:10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tvTNwwAA&#10;ANwAAAAPAAAAZHJzL2Rvd25yZXYueG1sRI/BasMwEETvhfyD2EBujZxASuNYMSEQ6C3U7gdsrLVl&#10;Yq1sS3Hcv68KhR6HmXnDZPlsOzHR6FvHCjbrBARx5XTLjYKv8vL6DsIHZI2dY1LwTR7y4+Ilw1S7&#10;J3/SVIRGRAj7FBWYEPpUSl8ZsujXrieOXu1GiyHKsZF6xGeE205uk+RNWmw5Lhjs6WyouhcPq6As&#10;Zbe7Du3Z3Iep3t8aKjaGlFot59MBRKA5/If/2h9awW6/hd8z8QjI4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tvTNwwAAANwAAAAPAAAAAAAAAAAAAAAAAJcCAABkcnMvZG93&#10;bnJldi54bWxQSwUGAAAAAAQABAD1AAAAhwMAAAAA&#10;" strokeweight=".26mm">
                  <v:stroke joinstyle="miter"/>
                  <v:shadow opacity="49150f"/>
                </v:oval>
                <v:shape id="Text_x0020_Box_x0020_38" o:spid="_x0000_s1047" type="#_x0000_t202" style="position:absolute;left:5693;top:201;width:1393;height: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bWzxQAA&#10;ANwAAAAPAAAAZHJzL2Rvd25yZXYueG1sRI/RasJAFETfC/7DcoW+lLqx0lijmyCCINI+NPYDbrPX&#10;bDB7N2TXGP++Wyj0cZiZM8ymGG0rBup941jBfJaAIK6cbrhW8HXaP7+B8AFZY+uYFNzJQ5FPHjaY&#10;aXfjTxrKUIsIYZ+hAhNCl0npK0MW/cx1xNE7u95iiLKvpe7xFuG2lS9JkkqLDccFgx3tDFWX8moV&#10;PJku+Xg/H773Oq3M5ehxaYejUo/TcbsGEWgM/+G/9kEreF0t4PdMPAIy/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5JtbPFAAAA3AAAAA8AAAAAAAAAAAAAAAAAlwIAAGRycy9k&#10;b3ducmV2LnhtbFBLBQYAAAAABAAEAPUAAACJAwAAAAA=&#10;" filled="f" stroked="f">
                  <v:stroke joinstyle="round"/>
                  <v:textbox>
                    <w:txbxContent>
                      <w:p w14:paraId="44D20F26" w14:textId="77777777" w:rsidR="00070216" w:rsidRDefault="00070216">
                        <w:pPr>
                          <w:rPr>
                            <w:rFonts w:eastAsia="Times New Roman"/>
                            <w:lang w:eastAsia="ar-SA"/>
                          </w:rPr>
                        </w:pPr>
                        <w:r>
                          <w:rPr>
                            <w:rFonts w:eastAsia="Times New Roman"/>
                            <w:lang w:eastAsia="ar-SA"/>
                          </w:rPr>
                          <w:t>Check Constraints</w:t>
                        </w:r>
                      </w:p>
                    </w:txbxContent>
                  </v:textbox>
                </v:shape>
              </v:group>
            </w:pict>
          </mc:Fallback>
        </mc:AlternateContent>
      </w:r>
    </w:p>
    <w:p w14:paraId="7ADBE209" w14:textId="77777777" w:rsidR="00070216" w:rsidRDefault="00070216">
      <w:pPr>
        <w:tabs>
          <w:tab w:val="left" w:pos="3630"/>
        </w:tabs>
        <w:rPr>
          <w:b/>
        </w:rPr>
      </w:pPr>
      <w:r>
        <w:tab/>
      </w:r>
      <w:r>
        <w:rPr>
          <w:b/>
        </w:rPr>
        <w:t>2.</w:t>
      </w:r>
      <w:r>
        <w:t xml:space="preserve"> </w:t>
      </w:r>
      <w:r>
        <w:rPr>
          <w:b/>
        </w:rPr>
        <w:t>Check for JVM</w:t>
      </w:r>
    </w:p>
    <w:p w14:paraId="607B659C" w14:textId="77777777" w:rsidR="00070216" w:rsidRDefault="00AE1B5A">
      <w:pPr>
        <w:tabs>
          <w:tab w:val="left" w:pos="3630"/>
          <w:tab w:val="right" w:pos="8640"/>
        </w:tabs>
      </w:pPr>
      <w:r>
        <w:rPr>
          <w:noProof/>
          <w:lang w:val="en-GB" w:eastAsia="en-GB"/>
        </w:rPr>
        <mc:AlternateContent>
          <mc:Choice Requires="wps">
            <w:drawing>
              <wp:anchor distT="0" distB="0" distL="114300" distR="114300" simplePos="0" relativeHeight="251603456" behindDoc="0" locked="0" layoutInCell="1" allowOverlap="1" wp14:anchorId="3D1472AB" wp14:editId="547FDD5E">
                <wp:simplePos x="0" y="0"/>
                <wp:positionH relativeFrom="column">
                  <wp:posOffset>4686300</wp:posOffset>
                </wp:positionH>
                <wp:positionV relativeFrom="paragraph">
                  <wp:posOffset>18415</wp:posOffset>
                </wp:positionV>
                <wp:extent cx="800100" cy="685800"/>
                <wp:effectExtent l="50800" t="56515" r="63500" b="70485"/>
                <wp:wrapNone/>
                <wp:docPr id="59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6858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50BD0F" id="Line_x0020_4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45pt" to="6in,5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" strokeweight=".26mm">
                <v:stroke endarrow="block" joinstyle="miter"/>
                <v:shadow opacity="49150f"/>
              </v:line>
            </w:pict>
          </mc:Fallback>
        </mc:AlternateContent>
      </w:r>
      <w:r w:rsidR="00070216">
        <w:tab/>
      </w:r>
      <w:r w:rsidR="00070216">
        <w:rPr>
          <w:b/>
        </w:rPr>
        <w:t>(Java virtual Ma</w:t>
      </w:r>
      <w:r w:rsidR="00070216">
        <w:tab/>
        <w:t xml:space="preserve">   </w:t>
      </w:r>
      <w:r w:rsidR="00070216">
        <w:rPr>
          <w:b/>
        </w:rPr>
        <w:t>3. Installed</w:t>
      </w:r>
      <w:r w:rsidR="00070216">
        <w:t xml:space="preserve"> </w:t>
      </w:r>
    </w:p>
    <w:p w14:paraId="78F5F2B3" w14:textId="77777777" w:rsidR="00070216" w:rsidRDefault="00AE1B5A">
      <w:pPr>
        <w:tabs>
          <w:tab w:val="left" w:pos="3630"/>
        </w:tabs>
        <w:rPr>
          <w:b/>
        </w:rPr>
      </w:pPr>
      <w:r>
        <w:rPr>
          <w:noProof/>
          <w:lang w:val="en-GB" w:eastAsia="en-GB"/>
        </w:rPr>
        <mc:AlternateContent>
          <mc:Choice Requires="wps">
            <w:drawing>
              <wp:anchor distT="0" distB="0" distL="114300" distR="114300" simplePos="0" relativeHeight="251605504" behindDoc="0" locked="0" layoutInCell="1" allowOverlap="1" wp14:anchorId="485C316B" wp14:editId="13E0C0A6">
                <wp:simplePos x="0" y="0"/>
                <wp:positionH relativeFrom="column">
                  <wp:posOffset>2514600</wp:posOffset>
                </wp:positionH>
                <wp:positionV relativeFrom="paragraph">
                  <wp:posOffset>3175</wp:posOffset>
                </wp:positionV>
                <wp:extent cx="1028700" cy="685800"/>
                <wp:effectExtent l="50800" t="53975" r="76200" b="60325"/>
                <wp:wrapNone/>
                <wp:docPr id="58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6858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AAA6F5" id="Line_x0020_48" o:spid="_x0000_s1026" style="position:absolute;flip:y;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5pt" to="279pt,5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" strokeweight=".26mm">
                <v:stroke endarrow="block" joinstyle="miter"/>
                <v:shadow opacity="49150f"/>
              </v:line>
            </w:pict>
          </mc:Fallback>
        </mc:AlternateContent>
      </w:r>
      <w:r w:rsidR="00070216">
        <w:rPr>
          <w:b/>
        </w:rPr>
        <w:t>4</w:t>
      </w:r>
      <w:r w:rsidR="00070216">
        <w:t xml:space="preserve">. </w:t>
      </w:r>
      <w:r w:rsidR="00070216">
        <w:rPr>
          <w:b/>
        </w:rPr>
        <w:t>Failure Notification</w:t>
      </w:r>
      <w:r w:rsidR="00070216">
        <w:tab/>
      </w:r>
      <w:r w:rsidR="00070216">
        <w:rPr>
          <w:b/>
        </w:rPr>
        <w:t>Chine)</w:t>
      </w:r>
    </w:p>
    <w:p w14:paraId="0E6CC5DA" w14:textId="77777777" w:rsidR="00070216" w:rsidRDefault="00AE1B5A">
      <w:pPr>
        <w:rPr>
          <w:lang w:val="en-GB"/>
        </w:rPr>
      </w:pPr>
      <w:r>
        <w:rPr>
          <w:noProof/>
          <w:lang w:val="en-GB" w:eastAsia="en-GB"/>
        </w:rPr>
        <mc:AlternateContent>
          <mc:Choice Requires="wps">
            <w:drawing>
              <wp:anchor distT="0" distB="0" distL="114300" distR="114300" simplePos="0" relativeHeight="251604480" behindDoc="0" locked="0" layoutInCell="1" allowOverlap="1" wp14:anchorId="304B4D90" wp14:editId="53EB5C10">
                <wp:simplePos x="0" y="0"/>
                <wp:positionH relativeFrom="column">
                  <wp:posOffset>2857500</wp:posOffset>
                </wp:positionH>
                <wp:positionV relativeFrom="paragraph">
                  <wp:posOffset>10795</wp:posOffset>
                </wp:positionV>
                <wp:extent cx="1371600" cy="800100"/>
                <wp:effectExtent l="50800" t="48895" r="63500" b="65405"/>
                <wp:wrapNone/>
                <wp:docPr id="58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8001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9325C8" id="Line_x0020_47" o:spid="_x0000_s1026" style="position:absolute;flip:x;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5pt" to="333pt,63.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" strokeweight=".26mm">
                <v:stroke endarrow="block" joinstyle="miter"/>
                <v:shadow opacity="49150f"/>
              </v:line>
            </w:pict>
          </mc:Fallback>
        </mc:AlternateContent>
      </w:r>
      <w:r>
        <w:rPr>
          <w:noProof/>
          <w:lang w:val="en-GB" w:eastAsia="en-GB"/>
        </w:rPr>
        <mc:AlternateContent>
          <mc:Choice Requires="wps">
            <w:drawing>
              <wp:anchor distT="0" distB="0" distL="114300" distR="114300" simplePos="0" relativeHeight="251609600" behindDoc="0" locked="0" layoutInCell="1" allowOverlap="1" wp14:anchorId="0737A7FC" wp14:editId="7D341DAC">
                <wp:simplePos x="0" y="0"/>
                <wp:positionH relativeFrom="column">
                  <wp:posOffset>1943100</wp:posOffset>
                </wp:positionH>
                <wp:positionV relativeFrom="paragraph">
                  <wp:posOffset>56515</wp:posOffset>
                </wp:positionV>
                <wp:extent cx="0" cy="457200"/>
                <wp:effectExtent l="50800" t="56515" r="63500" b="57785"/>
                <wp:wrapNone/>
                <wp:docPr id="587"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CC4CC9" id="Line_x0020_52" o:spid="_x0000_s1026" style="position:absolute;flip:y;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45pt" to="153pt,4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10624" behindDoc="0" locked="0" layoutInCell="1" allowOverlap="1" wp14:anchorId="5363595A" wp14:editId="2567B3EE">
                <wp:simplePos x="0" y="0"/>
                <wp:positionH relativeFrom="column">
                  <wp:posOffset>-114300</wp:posOffset>
                </wp:positionH>
                <wp:positionV relativeFrom="paragraph">
                  <wp:posOffset>56515</wp:posOffset>
                </wp:positionV>
                <wp:extent cx="2057400" cy="0"/>
                <wp:effectExtent l="50800" t="56515" r="63500" b="57785"/>
                <wp:wrapNone/>
                <wp:docPr id="58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74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0AE0AD" id="Line_x0020_53" o:spid="_x0000_s1026" style="position:absolute;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45pt" to="153pt,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11648" behindDoc="0" locked="0" layoutInCell="1" allowOverlap="1" wp14:anchorId="166E69F6" wp14:editId="24E3B432">
                <wp:simplePos x="0" y="0"/>
                <wp:positionH relativeFrom="column">
                  <wp:posOffset>-114300</wp:posOffset>
                </wp:positionH>
                <wp:positionV relativeFrom="paragraph">
                  <wp:posOffset>56515</wp:posOffset>
                </wp:positionV>
                <wp:extent cx="0" cy="571500"/>
                <wp:effectExtent l="88900" t="56515" r="114300" b="70485"/>
                <wp:wrapNone/>
                <wp:docPr id="58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7CB2B5" id="Line_x0020_54"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45pt" to="-9pt,4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" strokeweight=".26mm">
                <v:stroke endarrow="block" joinstyle="miter"/>
                <v:shadow opacity="49150f"/>
              </v:line>
            </w:pict>
          </mc:Fallback>
        </mc:AlternateContent>
      </w:r>
    </w:p>
    <w:p w14:paraId="7DEEE361" w14:textId="77777777" w:rsidR="00070216" w:rsidRDefault="00070216"/>
    <w:p w14:paraId="5096005D" w14:textId="77777777" w:rsidR="00070216" w:rsidRDefault="00AE1B5A">
      <w:pPr>
        <w:tabs>
          <w:tab w:val="center" w:pos="4320"/>
          <w:tab w:val="left" w:pos="6045"/>
        </w:tabs>
        <w:rPr>
          <w:b/>
        </w:rPr>
      </w:pPr>
      <w:r>
        <w:rPr>
          <w:noProof/>
          <w:lang w:val="en-GB" w:eastAsia="en-GB"/>
        </w:rPr>
        <mc:AlternateContent>
          <mc:Choice Requires="wpg">
            <w:drawing>
              <wp:anchor distT="0" distB="0" distL="0" distR="0" simplePos="0" relativeHeight="251600384" behindDoc="0" locked="0" layoutInCell="1" allowOverlap="1" wp14:anchorId="4E84B3FC" wp14:editId="53F9B1DF">
                <wp:simplePos x="0" y="0"/>
                <wp:positionH relativeFrom="column">
                  <wp:posOffset>1600200</wp:posOffset>
                </wp:positionH>
                <wp:positionV relativeFrom="paragraph">
                  <wp:posOffset>117475</wp:posOffset>
                </wp:positionV>
                <wp:extent cx="1257300" cy="746760"/>
                <wp:effectExtent l="0" t="3175" r="12700" b="12065"/>
                <wp:wrapNone/>
                <wp:docPr id="58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746760"/>
                          <a:chOff x="2520" y="185"/>
                          <a:chExt cx="1979" cy="1175"/>
                        </a:xfrm>
                      </wpg:grpSpPr>
                      <wps:wsp>
                        <wps:cNvPr id="583" name="Oval 40"/>
                        <wps:cNvSpPr>
                          <a:spLocks noChangeArrowheads="1"/>
                        </wps:cNvSpPr>
                        <wps:spPr bwMode="auto">
                          <a:xfrm>
                            <a:off x="2520" y="185"/>
                            <a:ext cx="1979" cy="1175"/>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84" name="Text Box 41"/>
                        <wps:cNvSpPr txBox="1">
                          <a:spLocks noChangeArrowheads="1"/>
                        </wps:cNvSpPr>
                        <wps:spPr bwMode="auto">
                          <a:xfrm>
                            <a:off x="2813" y="359"/>
                            <a:ext cx="1393" cy="82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00C170D" w14:textId="77777777" w:rsidR="00070216" w:rsidRDefault="00070216">
                              <w:pPr>
                                <w:rPr>
                                  <w:rFonts w:eastAsia="Times New Roman"/>
                                  <w:lang w:eastAsia="ar-SA"/>
                                </w:rPr>
                              </w:pPr>
                              <w:r>
                                <w:rPr>
                                  <w:rFonts w:eastAsia="Times New Roman"/>
                                  <w:lang w:eastAsia="ar-SA"/>
                                </w:rPr>
                                <w:t>Installation Interface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4E84B3FC" id="Group_x0020_39" o:spid="_x0000_s1048" style="position:absolute;margin-left:126pt;margin-top:9.25pt;width:99pt;height:58.8pt;z-index:251600384;mso-wrap-distance-left:0;mso-wrap-distance-right:0" coordorigin="2520,185" coordsize="1979,1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">
                <v:oval id="Oval_x0020_40" o:spid="_x0000_s1049" style="position:absolute;left:2520;top:185;width:1979;height:1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I8eLwgAA&#10;ANwAAAAPAAAAZHJzL2Rvd25yZXYueG1sRI/RisIwFETfhf2HcBf2TVNdlNo1yiIIvomtH3Btrk2x&#10;ualNrN2/3wiCj8PMnGFWm8E2oqfO144VTCcJCOLS6ZorBadiN05B+ICssXFMCv7Iw2b9MVphpt2D&#10;j9TnoRIRwj5DBSaENpPSl4Ys+olriaN3cZ3FEGVXSd3hI8JtI2dJspAWa44LBlvaGiqv+d0qKArZ&#10;zA+3emuut/6yPFeUTw0p9fU5/P6ACDSEd/jV3msF8/QbnmfiEZD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jx4vCAAAA3AAAAA8AAAAAAAAAAAAAAAAAlwIAAGRycy9kb3du&#10;cmV2LnhtbFBLBQYAAAAABAAEAPUAAACGAwAAAAA=&#10;" strokeweight=".26mm">
                  <v:stroke joinstyle="miter"/>
                  <v:shadow opacity="49150f"/>
                </v:oval>
                <v:shape id="Text_x0020_Box_x0020_41" o:spid="_x0000_s1050" type="#_x0000_t202" style="position:absolute;left:2813;top:359;width:1393;height:8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ebsawwAA&#10;ANwAAAAPAAAAZHJzL2Rvd25yZXYueG1sRI/disIwFITvF3yHcARvFk1X/KMaRRYEkfXCnwc4Nsem&#10;2JyUJtb69mZB8HKYmW+Yxaq1pWio9oVjBT+DBARx5nTBuYLzadOfgfABWWPpmBQ8ycNq2flaYKrd&#10;gw/UHEMuIoR9igpMCFUqpc8MWfQDVxFH7+pqiyHKOpe6xkeE21IOk2QiLRYcFwxW9Gsoux3vVsG3&#10;qZL933V72ehJZm47j1Pb7JTqddv1HESgNnzC7/ZWKxjPRvB/Jh4BuX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ebsawwAAANwAAAAPAAAAAAAAAAAAAAAAAJcCAABkcnMvZG93&#10;bnJldi54bWxQSwUGAAAAAAQABAD1AAAAhwMAAAAA&#10;" filled="f" stroked="f">
                  <v:stroke joinstyle="round"/>
                  <v:textbox>
                    <w:txbxContent>
                      <w:p w14:paraId="000C170D" w14:textId="77777777" w:rsidR="00070216" w:rsidRDefault="00070216">
                        <w:pPr>
                          <w:rPr>
                            <w:rFonts w:eastAsia="Times New Roman"/>
                            <w:lang w:eastAsia="ar-SA"/>
                          </w:rPr>
                        </w:pPr>
                        <w:r>
                          <w:rPr>
                            <w:rFonts w:eastAsia="Times New Roman"/>
                            <w:lang w:eastAsia="ar-SA"/>
                          </w:rPr>
                          <w:t>Installation Interface</w:t>
                        </w:r>
                      </w:p>
                    </w:txbxContent>
                  </v:textbox>
                </v:shape>
              </v:group>
            </w:pict>
          </mc:Fallback>
        </mc:AlternateContent>
      </w:r>
      <w:r>
        <w:rPr>
          <w:noProof/>
          <w:lang w:val="en-GB" w:eastAsia="en-GB"/>
        </w:rPr>
        <mc:AlternateContent>
          <mc:Choice Requires="wpg">
            <w:drawing>
              <wp:anchor distT="0" distB="0" distL="0" distR="0" simplePos="0" relativeHeight="251602432" behindDoc="0" locked="0" layoutInCell="1" allowOverlap="1" wp14:anchorId="2D29A45C" wp14:editId="319329ED">
                <wp:simplePos x="0" y="0"/>
                <wp:positionH relativeFrom="column">
                  <wp:posOffset>5029200</wp:posOffset>
                </wp:positionH>
                <wp:positionV relativeFrom="paragraph">
                  <wp:posOffset>3175</wp:posOffset>
                </wp:positionV>
                <wp:extent cx="1257300" cy="571500"/>
                <wp:effectExtent l="0" t="3175" r="12700" b="9525"/>
                <wp:wrapNone/>
                <wp:docPr id="579"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571500"/>
                          <a:chOff x="7920" y="5"/>
                          <a:chExt cx="1979" cy="899"/>
                        </a:xfrm>
                      </wpg:grpSpPr>
                      <wps:wsp>
                        <wps:cNvPr id="580" name="Oval 44"/>
                        <wps:cNvSpPr>
                          <a:spLocks noChangeArrowheads="1"/>
                        </wps:cNvSpPr>
                        <wps:spPr bwMode="auto">
                          <a:xfrm>
                            <a:off x="7920" y="5"/>
                            <a:ext cx="197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81" name="Text Box 45"/>
                        <wps:cNvSpPr txBox="1">
                          <a:spLocks noChangeArrowheads="1"/>
                        </wps:cNvSpPr>
                        <wps:spPr bwMode="auto">
                          <a:xfrm>
                            <a:off x="8213" y="138"/>
                            <a:ext cx="139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8A3F44F" w14:textId="77777777" w:rsidR="00070216" w:rsidRDefault="00070216">
                              <w:pPr>
                                <w:rPr>
                                  <w:rFonts w:eastAsia="Times New Roman"/>
                                  <w:lang w:eastAsia="ar-SA"/>
                                </w:rPr>
                              </w:pPr>
                              <w:r>
                                <w:rPr>
                                  <w:rFonts w:eastAsia="Times New Roman"/>
                                  <w:lang w:eastAsia="ar-SA"/>
                                </w:rPr>
                                <w:t>Host Machine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2D29A45C" id="Group_x0020_43" o:spid="_x0000_s1051" style="position:absolute;margin-left:396pt;margin-top:.25pt;width:99pt;height:45pt;z-index:251602432;mso-wrap-distance-left:0;mso-wrap-distance-right:0" coordorigin="7920,5" coordsize="197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">
                <v:oval id="Oval_x0020_44" o:spid="_x0000_s1052" style="position:absolute;left:7920;top:5;width:197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8Vn8vwAA&#10;ANwAAAAPAAAAZHJzL2Rvd25yZXYueG1sRE/dasIwFL4f+A7hCN7N1IFDa2MRYeCdrN0DHJvTptic&#10;tE2s9e2Xi8EuP77/LJ9tJyYafetYwWadgCCunG65UfBTfr3vQPiArLFzTApe5CE/Lt4yTLV78jdN&#10;RWhEDGGfogITQp9K6StDFv3a9cSRq91oMUQ4NlKP+IzhtpMfSfIpLbYcGwz2dDZU3YuHVVCWstte&#10;h/Zs7sNU728NFRtDSq2W8+kAItAc/sV/7otWsN3F+fFMPALy+A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DxWfy/AAAA3AAAAA8AAAAAAAAAAAAAAAAAlwIAAGRycy9kb3ducmV2&#10;LnhtbFBLBQYAAAAABAAEAPUAAACDAwAAAAA=&#10;" strokeweight=".26mm">
                  <v:stroke joinstyle="miter"/>
                  <v:shadow opacity="49150f"/>
                </v:oval>
                <v:shape id="Text_x0020_Box_x0020_45" o:spid="_x0000_s1053" type="#_x0000_t202" style="position:absolute;left:8213;top:138;width:139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hiCxAAA&#10;ANwAAAAPAAAAZHJzL2Rvd25yZXYueG1sRI/disIwFITvBd8hHMEb0dSFVek2igiCyHrhzwOcbY5N&#10;aXNSmmytb79ZELwcZuYbJtv0thYdtb50rGA+S0AQ506XXCi4XffTFQgfkDXWjknBkzxs1sNBhql2&#10;Dz5TdwmFiBD2KSowITSplD43ZNHPXEMcvbtrLYYo20LqFh8Rbmv5kSQLabHkuGCwoZ2hvLr8WgUT&#10;0ySn7/vhZ68XuamOHpe2Oyo1HvXbLxCB+vAOv9oHreBzNYf/M/EIyP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4YgsQAAADcAAAADwAAAAAAAAAAAAAAAACXAgAAZHJzL2Rv&#10;d25yZXYueG1sUEsFBgAAAAAEAAQA9QAAAIgDAAAAAA==&#10;" filled="f" stroked="f">
                  <v:stroke joinstyle="round"/>
                  <v:textbox>
                    <w:txbxContent>
                      <w:p w14:paraId="38A3F44F" w14:textId="77777777" w:rsidR="00070216" w:rsidRDefault="00070216">
                        <w:pPr>
                          <w:rPr>
                            <w:rFonts w:eastAsia="Times New Roman"/>
                            <w:lang w:eastAsia="ar-SA"/>
                          </w:rPr>
                        </w:pPr>
                        <w:r>
                          <w:rPr>
                            <w:rFonts w:eastAsia="Times New Roman"/>
                            <w:lang w:eastAsia="ar-SA"/>
                          </w:rPr>
                          <w:t>Host Machine</w:t>
                        </w:r>
                      </w:p>
                    </w:txbxContent>
                  </v:textbox>
                </v:shape>
              </v:group>
            </w:pict>
          </mc:Fallback>
        </mc:AlternateContent>
      </w:r>
      <w:r w:rsidR="00070216">
        <w:tab/>
      </w:r>
      <w:r w:rsidR="00070216">
        <w:tab/>
      </w:r>
      <w:r w:rsidR="00070216">
        <w:rPr>
          <w:b/>
        </w:rPr>
        <w:t>3. Failed</w:t>
      </w:r>
    </w:p>
    <w:p w14:paraId="2598E101" w14:textId="77777777" w:rsidR="00070216" w:rsidRDefault="00AE1B5A">
      <w:pPr>
        <w:tabs>
          <w:tab w:val="left" w:pos="6045"/>
        </w:tabs>
      </w:pPr>
      <w:r>
        <w:rPr>
          <w:noProof/>
          <w:lang w:val="en-GB" w:eastAsia="en-GB"/>
        </w:rPr>
        <mc:AlternateContent>
          <mc:Choice Requires="wpg">
            <w:drawing>
              <wp:anchor distT="0" distB="0" distL="0" distR="0" simplePos="0" relativeHeight="251598336" behindDoc="0" locked="0" layoutInCell="1" allowOverlap="1" wp14:anchorId="75BC2E07" wp14:editId="4F3EC6F1">
                <wp:simplePos x="0" y="0"/>
                <wp:positionH relativeFrom="column">
                  <wp:posOffset>-685800</wp:posOffset>
                </wp:positionH>
                <wp:positionV relativeFrom="paragraph">
                  <wp:posOffset>102235</wp:posOffset>
                </wp:positionV>
                <wp:extent cx="1028700" cy="571500"/>
                <wp:effectExtent l="0" t="635" r="12700" b="12065"/>
                <wp:wrapNone/>
                <wp:docPr id="576"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571500"/>
                          <a:chOff x="-1080" y="161"/>
                          <a:chExt cx="1619" cy="899"/>
                        </a:xfrm>
                      </wpg:grpSpPr>
                      <wps:wsp>
                        <wps:cNvPr id="577" name="Oval 34"/>
                        <wps:cNvSpPr>
                          <a:spLocks noChangeArrowheads="1"/>
                        </wps:cNvSpPr>
                        <wps:spPr bwMode="auto">
                          <a:xfrm>
                            <a:off x="-1080" y="161"/>
                            <a:ext cx="161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78" name="Text Box 35"/>
                        <wps:cNvSpPr txBox="1">
                          <a:spLocks noChangeArrowheads="1"/>
                        </wps:cNvSpPr>
                        <wps:spPr bwMode="auto">
                          <a:xfrm>
                            <a:off x="-840" y="294"/>
                            <a:ext cx="1139"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C37CDE5" w14:textId="77777777" w:rsidR="00070216" w:rsidRDefault="00070216">
                              <w:pPr>
                                <w:rPr>
                                  <w:rFonts w:eastAsia="Times New Roman"/>
                                  <w:lang w:eastAsia="ar-SA"/>
                                </w:rPr>
                              </w:pPr>
                              <w:r>
                                <w:rPr>
                                  <w:rFonts w:eastAsia="Times New Roman"/>
                                  <w:lang w:eastAsia="ar-SA"/>
                                </w:rPr>
                                <w:t>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75BC2E07" id="Group_x0020_33" o:spid="_x0000_s1054" style="position:absolute;margin-left:-54pt;margin-top:8.05pt;width:81pt;height:45pt;z-index:251598336;mso-wrap-distance-left:0;mso-wrap-distance-right:0" coordorigin="-1080,161" coordsize="161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">
                <v:oval id="Oval_x0020_34" o:spid="_x0000_s1055" style="position:absolute;left:-1080;top:161;width:161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zbGvwwAA&#10;ANwAAAAPAAAAZHJzL2Rvd25yZXYueG1sRI/BasMwEETvhf6D2EJujZyAm8SJEoKhkFupnQ/YWBvL&#10;xFrZlmq7f18VCj0OM/OGOZxm24qRBt84VrBaJiCIK6cbrhVcy/fXLQgfkDW2jknBN3k4HZ+fDphp&#10;N/EnjUWoRYSwz1CBCaHLpPSVIYt+6Tri6N3dYDFEOdRSDzhFuG3lOknepMWG44LBjnJD1aP4sgrK&#10;UrbpR9/k5tGP992tpmJlSKnFy3zegwg0h//wX/uiFaSbDfyeiUdAH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zbGvwwAAANwAAAAPAAAAAAAAAAAAAAAAAJcCAABkcnMvZG93&#10;bnJldi54bWxQSwUGAAAAAAQABAD1AAAAhwMAAAAA&#10;" strokeweight=".26mm">
                  <v:stroke joinstyle="miter"/>
                  <v:shadow opacity="49150f"/>
                </v:oval>
                <v:shape id="Text_x0020_Box_x0020_35" o:spid="_x0000_s1056" type="#_x0000_t202" style="position:absolute;left:-840;top:294;width:1139;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4cE4vwAA&#10;ANwAAAAPAAAAZHJzL2Rvd25yZXYueG1sRE/LisIwFN0L/kO4ghvRdAQfVKOIIIjowuoHXJtrU2xu&#10;SpOpnb+fLASXh/NebztbiZYaXzpW8DNJQBDnTpdcKLjfDuMlCB+QNVaOScEfedhu+r01ptq9+Upt&#10;FgoRQ9inqMCEUKdS+tyQRT9xNXHknq6xGCJsCqkbfMdwW8lpksylxZJjg8Ga9obyV/ZrFYxMnVzO&#10;z+PjoOe5eZ08Lmx7Umo46HYrEIG68BV/3EetYLaIa+OZeATk5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DhwTi/AAAA3AAAAA8AAAAAAAAAAAAAAAAAlwIAAGRycy9kb3ducmV2&#10;LnhtbFBLBQYAAAAABAAEAPUAAACDAwAAAAA=&#10;" filled="f" stroked="f">
                  <v:stroke joinstyle="round"/>
                  <v:textbox>
                    <w:txbxContent>
                      <w:p w14:paraId="2C37CDE5" w14:textId="77777777" w:rsidR="00070216" w:rsidRDefault="00070216">
                        <w:pPr>
                          <w:rPr>
                            <w:rFonts w:eastAsia="Times New Roman"/>
                            <w:lang w:eastAsia="ar-SA"/>
                          </w:rPr>
                        </w:pPr>
                        <w:r>
                          <w:rPr>
                            <w:rFonts w:eastAsia="Times New Roman"/>
                            <w:lang w:eastAsia="ar-SA"/>
                          </w:rPr>
                          <w:t>User</w:t>
                        </w:r>
                      </w:p>
                    </w:txbxContent>
                  </v:textbox>
                </v:shape>
              </v:group>
            </w:pict>
          </mc:Fallback>
        </mc:AlternateContent>
      </w:r>
      <w:r w:rsidR="00070216">
        <w:tab/>
      </w:r>
    </w:p>
    <w:p w14:paraId="74FCA872" w14:textId="77777777" w:rsidR="00070216" w:rsidRDefault="00AE1B5A">
      <w:pPr>
        <w:tabs>
          <w:tab w:val="left" w:pos="5685"/>
        </w:tabs>
        <w:rPr>
          <w:lang w:val="en-GB"/>
        </w:rPr>
      </w:pPr>
      <w:r>
        <w:rPr>
          <w:noProof/>
          <w:lang w:val="en-GB" w:eastAsia="en-GB"/>
        </w:rPr>
        <mc:AlternateContent>
          <mc:Choice Requires="wps">
            <w:drawing>
              <wp:anchor distT="0" distB="0" distL="114300" distR="114300" simplePos="0" relativeHeight="251601408" behindDoc="0" locked="0" layoutInCell="1" allowOverlap="1" wp14:anchorId="3662E3E4" wp14:editId="0ACD8197">
                <wp:simplePos x="0" y="0"/>
                <wp:positionH relativeFrom="column">
                  <wp:posOffset>342900</wp:posOffset>
                </wp:positionH>
                <wp:positionV relativeFrom="paragraph">
                  <wp:posOffset>109855</wp:posOffset>
                </wp:positionV>
                <wp:extent cx="1257300" cy="0"/>
                <wp:effectExtent l="50800" t="84455" r="63500" b="118745"/>
                <wp:wrapNone/>
                <wp:docPr id="57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098A4E" id="Line_x0020_42"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65pt" to="126pt,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" strokeweight=".26mm">
                <v:stroke endarrow="block" joinstyle="miter"/>
                <v:shadow opacity="49150f"/>
              </v:line>
            </w:pict>
          </mc:Fallback>
        </mc:AlternateContent>
      </w:r>
    </w:p>
    <w:p w14:paraId="1BD70963" w14:textId="77777777" w:rsidR="00070216" w:rsidRDefault="00AE1B5A">
      <w:pPr>
        <w:rPr>
          <w:lang w:val="en-GB"/>
        </w:rPr>
      </w:pPr>
      <w:r>
        <w:rPr>
          <w:noProof/>
          <w:lang w:val="en-GB" w:eastAsia="en-GB"/>
        </w:rPr>
        <mc:AlternateContent>
          <mc:Choice Requires="wps">
            <w:drawing>
              <wp:anchor distT="0" distB="0" distL="114300" distR="114300" simplePos="0" relativeHeight="251606528" behindDoc="0" locked="0" layoutInCell="1" allowOverlap="1" wp14:anchorId="08F13694" wp14:editId="28C79280">
                <wp:simplePos x="0" y="0"/>
                <wp:positionH relativeFrom="column">
                  <wp:posOffset>5600700</wp:posOffset>
                </wp:positionH>
                <wp:positionV relativeFrom="paragraph">
                  <wp:posOffset>48895</wp:posOffset>
                </wp:positionV>
                <wp:extent cx="0" cy="1028700"/>
                <wp:effectExtent l="50800" t="48895" r="63500" b="65405"/>
                <wp:wrapNone/>
                <wp:docPr id="57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7DD509" id="Line_x0020_49"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3.85pt" to="441pt,8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" strokeweight=".26mm">
                <v:stroke joinstyle="miter"/>
                <v:shadow opacity="49150f"/>
              </v:line>
            </w:pict>
          </mc:Fallback>
        </mc:AlternateContent>
      </w:r>
    </w:p>
    <w:p w14:paraId="238FEB11" w14:textId="77777777" w:rsidR="00070216" w:rsidRDefault="00AE1B5A">
      <w:pPr>
        <w:tabs>
          <w:tab w:val="left" w:pos="1005"/>
          <w:tab w:val="left" w:pos="7500"/>
        </w:tabs>
      </w:pPr>
      <w:r>
        <w:rPr>
          <w:noProof/>
          <w:lang w:val="en-GB" w:eastAsia="en-GB"/>
        </w:rPr>
        <mc:AlternateContent>
          <mc:Choice Requires="wps">
            <w:drawing>
              <wp:anchor distT="0" distB="0" distL="114300" distR="114300" simplePos="0" relativeHeight="251608576" behindDoc="0" locked="0" layoutInCell="1" allowOverlap="1" wp14:anchorId="0B4BFDF6" wp14:editId="7D5A8873">
                <wp:simplePos x="0" y="0"/>
                <wp:positionH relativeFrom="column">
                  <wp:posOffset>-228600</wp:posOffset>
                </wp:positionH>
                <wp:positionV relativeFrom="paragraph">
                  <wp:posOffset>147955</wp:posOffset>
                </wp:positionV>
                <wp:extent cx="0" cy="754380"/>
                <wp:effectExtent l="88900" t="46355" r="114300" b="62865"/>
                <wp:wrapNone/>
                <wp:docPr id="57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543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6A3EFA" id="Line_x0020_51" o:spid="_x0000_s1026" style="position:absolute;flip: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1.65pt" to="-18pt,7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" strokeweight=".26mm">
                <v:stroke endarrow="block" joinstyle="miter"/>
                <v:shadow opacity="49150f"/>
              </v:line>
            </w:pict>
          </mc:Fallback>
        </mc:AlternateContent>
      </w:r>
      <w:r w:rsidR="00070216">
        <w:rPr>
          <w:b/>
        </w:rPr>
        <w:t xml:space="preserve">          1</w:t>
      </w:r>
      <w:r w:rsidR="00070216">
        <w:t xml:space="preserve">. </w:t>
      </w:r>
      <w:r w:rsidR="00070216">
        <w:rPr>
          <w:b/>
        </w:rPr>
        <w:t>Start Installation</w:t>
      </w:r>
      <w:r w:rsidR="00070216">
        <w:tab/>
      </w:r>
    </w:p>
    <w:p w14:paraId="6339A551" w14:textId="77777777" w:rsidR="00070216" w:rsidRDefault="00070216"/>
    <w:p w14:paraId="358812D5" w14:textId="77777777" w:rsidR="00070216" w:rsidRDefault="00070216"/>
    <w:p w14:paraId="40473944" w14:textId="77777777" w:rsidR="00070216" w:rsidRDefault="00070216">
      <w:pPr>
        <w:tabs>
          <w:tab w:val="left" w:pos="7755"/>
        </w:tabs>
        <w:rPr>
          <w:b/>
        </w:rPr>
      </w:pPr>
      <w:r>
        <w:rPr>
          <w:b/>
        </w:rPr>
        <w:t xml:space="preserve">                                                                                                  4. Successful Notification</w:t>
      </w:r>
    </w:p>
    <w:p w14:paraId="076CAEE9" w14:textId="77777777" w:rsidR="00070216" w:rsidRDefault="00070216">
      <w:pPr>
        <w:rPr>
          <w:b/>
        </w:rPr>
      </w:pPr>
    </w:p>
    <w:p w14:paraId="6F7EE5E0" w14:textId="77777777" w:rsidR="00070216" w:rsidRDefault="00AE1B5A">
      <w:pPr>
        <w:rPr>
          <w:lang w:val="en-GB"/>
        </w:rPr>
      </w:pPr>
      <w:r>
        <w:rPr>
          <w:noProof/>
          <w:lang w:val="en-GB" w:eastAsia="en-GB"/>
        </w:rPr>
        <mc:AlternateContent>
          <mc:Choice Requires="wps">
            <w:drawing>
              <wp:anchor distT="0" distB="0" distL="114300" distR="114300" simplePos="0" relativeHeight="251607552" behindDoc="0" locked="0" layoutInCell="1" allowOverlap="1" wp14:anchorId="1531ABED" wp14:editId="2D9D5839">
                <wp:simplePos x="0" y="0"/>
                <wp:positionH relativeFrom="column">
                  <wp:posOffset>-228600</wp:posOffset>
                </wp:positionH>
                <wp:positionV relativeFrom="paragraph">
                  <wp:posOffset>26035</wp:posOffset>
                </wp:positionV>
                <wp:extent cx="5829300" cy="0"/>
                <wp:effectExtent l="50800" t="51435" r="63500" b="62865"/>
                <wp:wrapNone/>
                <wp:docPr id="57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293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54C29B" id="Line_x0020_50" o:spid="_x0000_s1026" style="position:absolute;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05pt" to="441pt,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" strokeweight=".26mm">
                <v:stroke joinstyle="miter"/>
                <v:shadow opacity="49150f"/>
              </v:line>
            </w:pict>
          </mc:Fallback>
        </mc:AlternateContent>
      </w:r>
    </w:p>
    <w:p w14:paraId="7245BC48" w14:textId="77777777" w:rsidR="00070216" w:rsidRDefault="00070216"/>
    <w:p w14:paraId="7855045F" w14:textId="77777777" w:rsidR="00070216" w:rsidRDefault="00070216">
      <w:pPr>
        <w:jc w:val="center"/>
        <w:rPr>
          <w:sz w:val="28"/>
          <w:szCs w:val="28"/>
          <w:u w:val="single"/>
        </w:rPr>
      </w:pPr>
      <w:r>
        <w:rPr>
          <w:sz w:val="28"/>
          <w:szCs w:val="28"/>
          <w:u w:val="single"/>
        </w:rPr>
        <w:t>(ii).A Collaboration Diagram for the Initial Setup use-case</w:t>
      </w:r>
    </w:p>
    <w:p w14:paraId="7095B834" w14:textId="77777777" w:rsidR="00070216" w:rsidRDefault="00070216"/>
    <w:p w14:paraId="3AC8A14C" w14:textId="77777777" w:rsidR="00070216" w:rsidRDefault="00070216"/>
    <w:p w14:paraId="3DE0A492" w14:textId="77777777" w:rsidR="00070216" w:rsidRDefault="00070216"/>
    <w:p w14:paraId="6E164536" w14:textId="77777777" w:rsidR="00070216" w:rsidRDefault="00070216"/>
    <w:p w14:paraId="676A1017" w14:textId="77777777" w:rsidR="00070216" w:rsidRDefault="00070216">
      <w:pPr>
        <w:rPr>
          <w:lang w:val="en-GB"/>
        </w:rPr>
      </w:pPr>
    </w:p>
    <w:p w14:paraId="6AF83CB6" w14:textId="77777777" w:rsidR="00070216" w:rsidRDefault="00AE1B5A">
      <w:r>
        <w:rPr>
          <w:noProof/>
          <w:sz w:val="20"/>
          <w:lang w:val="en-GB" w:eastAsia="en-GB"/>
        </w:rPr>
        <mc:AlternateContent>
          <mc:Choice Requires="wpg">
            <w:drawing>
              <wp:anchor distT="0" distB="0" distL="0" distR="0" simplePos="0" relativeHeight="251629056" behindDoc="0" locked="0" layoutInCell="1" allowOverlap="1" wp14:anchorId="084E543C" wp14:editId="400226E3">
                <wp:simplePos x="0" y="0"/>
                <wp:positionH relativeFrom="column">
                  <wp:posOffset>5214620</wp:posOffset>
                </wp:positionH>
                <wp:positionV relativeFrom="paragraph">
                  <wp:posOffset>20955</wp:posOffset>
                </wp:positionV>
                <wp:extent cx="1256665" cy="685165"/>
                <wp:effectExtent l="0" t="0" r="18415" b="17780"/>
                <wp:wrapNone/>
                <wp:docPr id="5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665" cy="685165"/>
                          <a:chOff x="7920" y="-180"/>
                          <a:chExt cx="1979" cy="1079"/>
                        </a:xfrm>
                      </wpg:grpSpPr>
                      <wps:wsp>
                        <wps:cNvPr id="570" name="Oval 89"/>
                        <wps:cNvSpPr>
                          <a:spLocks noChangeArrowheads="1"/>
                        </wps:cNvSpPr>
                        <wps:spPr bwMode="auto">
                          <a:xfrm>
                            <a:off x="7920" y="-180"/>
                            <a:ext cx="1979" cy="107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71" name="Text Box 90"/>
                        <wps:cNvSpPr txBox="1">
                          <a:spLocks noChangeArrowheads="1"/>
                        </wps:cNvSpPr>
                        <wps:spPr bwMode="auto">
                          <a:xfrm>
                            <a:off x="8213" y="-20"/>
                            <a:ext cx="1393"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518427B" w14:textId="77777777" w:rsidR="00070216" w:rsidRDefault="00070216">
                              <w:pPr>
                                <w:rPr>
                                  <w:rFonts w:eastAsia="Times New Roman"/>
                                  <w:lang w:eastAsia="ar-SA"/>
                                </w:rPr>
                              </w:pPr>
                              <w:r>
                                <w:rPr>
                                  <w:rFonts w:eastAsia="Times New Roman"/>
                                  <w:lang w:eastAsia="ar-SA"/>
                                </w:rPr>
                                <w:t>Block 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084E543C" id="Group_x0020_88" o:spid="_x0000_s1057" style="position:absolute;margin-left:410.6pt;margin-top:1.65pt;width:98.95pt;height:53.95pt;z-index:251629056;mso-wrap-distance-left:0;mso-wrap-distance-right:0" coordorigin="7920,-180" coordsize="1979,10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">
                <v:oval id="Oval_x0020_89" o:spid="_x0000_s1058" style="position:absolute;left:7920;top:-180;width:1979;height:10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JCnbwAAA&#10;ANwAAAAPAAAAZHJzL2Rvd25yZXYueG1sRE/daoMwFL4f9B3CKexuxg66H2dahlDY3Zj2Ac7M0Yjm&#10;xJpU7ds3F4Ndfnz/+XG1g5hp8p1jBbskBUFcO91xq+BcnZ7eQPiArHFwTApu5OF42DzkmGm38A/N&#10;ZWhFDGGfoQITwphJ6WtDFn3iRuLINW6yGCKcWqknXGK4HeRzmr5Iix3HBoMjFYbqvrxaBVUlh/33&#10;pStMf5mb99+Wyp0hpR636+cHiEBr+Bf/ub+0gv1rnB/PxCMgD3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JCnbwAAAANwAAAAPAAAAAAAAAAAAAAAAAJcCAABkcnMvZG93bnJl&#10;di54bWxQSwUGAAAAAAQABAD1AAAAhAMAAAAA&#10;" strokeweight=".26mm">
                  <v:stroke joinstyle="miter"/>
                  <v:shadow opacity="49150f"/>
                </v:oval>
                <v:shape id="Text_x0020_Box_x0020_90" o:spid="_x0000_s1059" type="#_x0000_t202" style="position:absolute;left:8213;top:-20;width:1393;height: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2ilxAAA&#10;ANwAAAAPAAAAZHJzL2Rvd25yZXYueG1sRI/disIwFITvhX2HcBa8EU1dWJVuo4ggiOiFPw9wtjk2&#10;pc1JabK1vr1ZELwcZuYbJlv1thYdtb50rGA6SUAQ506XXCi4XrbjBQgfkDXWjknBgzyslh+DDFPt&#10;7nyi7hwKESHsU1RgQmhSKX1uyKKfuIY4ejfXWgxRtoXULd4j3NbyK0lm0mLJccFgQxtDeXX+swpG&#10;pkmOh9vud6tnuan2Hue22ys1/OzXPyAC9eEdfrV3WsH3fAr/Z+IR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dtopcQAAADcAAAADwAAAAAAAAAAAAAAAACXAgAAZHJzL2Rv&#10;d25yZXYueG1sUEsFBgAAAAAEAAQA9QAAAIgDAAAAAA==&#10;" filled="f" stroked="f">
                  <v:stroke joinstyle="round"/>
                  <v:textbox>
                    <w:txbxContent>
                      <w:p w14:paraId="5518427B" w14:textId="77777777" w:rsidR="00070216" w:rsidRDefault="00070216">
                        <w:pPr>
                          <w:rPr>
                            <w:rFonts w:eastAsia="Times New Roman"/>
                            <w:lang w:eastAsia="ar-SA"/>
                          </w:rPr>
                        </w:pPr>
                        <w:r>
                          <w:rPr>
                            <w:rFonts w:eastAsia="Times New Roman"/>
                            <w:lang w:eastAsia="ar-SA"/>
                          </w:rPr>
                          <w:t>Block User</w:t>
                        </w:r>
                      </w:p>
                    </w:txbxContent>
                  </v:textbox>
                </v:shape>
              </v:group>
            </w:pict>
          </mc:Fallback>
        </mc:AlternateContent>
      </w:r>
    </w:p>
    <w:p w14:paraId="503E03B5" w14:textId="77777777" w:rsidR="00070216" w:rsidRDefault="00070216"/>
    <w:p w14:paraId="76211EAD" w14:textId="77777777" w:rsidR="00070216" w:rsidRDefault="00070216"/>
    <w:p w14:paraId="6FA2D093" w14:textId="77777777" w:rsidR="00070216" w:rsidRDefault="00AE1B5A">
      <w:r>
        <w:rPr>
          <w:noProof/>
          <w:sz w:val="20"/>
          <w:lang w:val="en-GB" w:eastAsia="en-GB"/>
        </w:rPr>
        <mc:AlternateContent>
          <mc:Choice Requires="wps">
            <w:drawing>
              <wp:anchor distT="0" distB="0" distL="114300" distR="114300" simplePos="0" relativeHeight="251631104" behindDoc="0" locked="0" layoutInCell="1" allowOverlap="1" wp14:anchorId="2D9AA8EF" wp14:editId="214FA3D4">
                <wp:simplePos x="0" y="0"/>
                <wp:positionH relativeFrom="column">
                  <wp:posOffset>4528820</wp:posOffset>
                </wp:positionH>
                <wp:positionV relativeFrom="paragraph">
                  <wp:posOffset>66675</wp:posOffset>
                </wp:positionV>
                <wp:extent cx="913765" cy="456565"/>
                <wp:effectExtent l="45720" t="53975" r="81915" b="60960"/>
                <wp:wrapNone/>
                <wp:docPr id="568"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3765" cy="45656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A66953" id="Line_x0020_92"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6pt,5.25pt" to="428.55pt,4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" strokeweight=".26mm">
                <v:stroke endarrow="block" joinstyle="miter"/>
                <v:shadow opacity="49150f"/>
              </v:line>
            </w:pict>
          </mc:Fallback>
        </mc:AlternateContent>
      </w:r>
    </w:p>
    <w:p w14:paraId="54288FD0" w14:textId="77777777" w:rsidR="00070216" w:rsidRDefault="00070216"/>
    <w:p w14:paraId="3321F482" w14:textId="77777777" w:rsidR="00070216" w:rsidRDefault="00070216"/>
    <w:p w14:paraId="38ADDFD1" w14:textId="77777777" w:rsidR="00070216" w:rsidRDefault="00AE1B5A">
      <w:pPr>
        <w:tabs>
          <w:tab w:val="left" w:pos="4140"/>
        </w:tabs>
        <w:ind w:firstLine="720"/>
        <w:rPr>
          <w:b/>
        </w:rPr>
      </w:pPr>
      <w:r>
        <w:rPr>
          <w:b/>
          <w:noProof/>
          <w:sz w:val="20"/>
          <w:lang w:val="en-GB" w:eastAsia="en-GB"/>
        </w:rPr>
        <mc:AlternateContent>
          <mc:Choice Requires="wpg">
            <w:drawing>
              <wp:anchor distT="0" distB="0" distL="0" distR="0" simplePos="0" relativeHeight="251614720" behindDoc="0" locked="0" layoutInCell="1" allowOverlap="1" wp14:anchorId="074CCF0A" wp14:editId="28AF7000">
                <wp:simplePos x="0" y="0"/>
                <wp:positionH relativeFrom="column">
                  <wp:posOffset>3614420</wp:posOffset>
                </wp:positionH>
                <wp:positionV relativeFrom="paragraph">
                  <wp:posOffset>-1905</wp:posOffset>
                </wp:positionV>
                <wp:extent cx="1485265" cy="456565"/>
                <wp:effectExtent l="0" t="0" r="18415" b="15240"/>
                <wp:wrapNone/>
                <wp:docPr id="565"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265" cy="456565"/>
                          <a:chOff x="5400" y="1440"/>
                          <a:chExt cx="2159" cy="719"/>
                        </a:xfrm>
                      </wpg:grpSpPr>
                      <wps:wsp>
                        <wps:cNvPr id="566" name="Oval 63"/>
                        <wps:cNvSpPr>
                          <a:spLocks noChangeArrowheads="1"/>
                        </wps:cNvSpPr>
                        <wps:spPr bwMode="auto">
                          <a:xfrm>
                            <a:off x="5400" y="1440"/>
                            <a:ext cx="2159" cy="71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67" name="Text Box 64"/>
                        <wps:cNvSpPr txBox="1">
                          <a:spLocks noChangeArrowheads="1"/>
                        </wps:cNvSpPr>
                        <wps:spPr bwMode="auto">
                          <a:xfrm>
                            <a:off x="5720" y="1545"/>
                            <a:ext cx="1519" cy="5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FC8EDCE" w14:textId="77777777" w:rsidR="00070216" w:rsidRDefault="00070216">
                              <w:pPr>
                                <w:rPr>
                                  <w:rFonts w:eastAsia="Times New Roman"/>
                                  <w:lang w:eastAsia="ar-SA"/>
                                </w:rPr>
                              </w:pPr>
                              <w:r>
                                <w:rPr>
                                  <w:rFonts w:eastAsia="Times New Roman"/>
                                  <w:lang w:eastAsia="ar-SA"/>
                                </w:rPr>
                                <w:t>Chat Handler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074CCF0A" id="Group_x0020_62" o:spid="_x0000_s1060" style="position:absolute;left:0;text-align:left;margin-left:284.6pt;margin-top:-.1pt;width:116.95pt;height:35.95pt;z-index:251614720;mso-wrap-distance-left:0;mso-wrap-distance-right:0" coordorigin="5400,1440" coordsize="2159,7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">
                <v:oval id="Oval_x0020_63" o:spid="_x0000_s1061" style="position:absolute;left:5400;top:1440;width:2159;height: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ILpwgAA&#10;ANwAAAAPAAAAZHJzL2Rvd25yZXYueG1sRI/BasMwEETvhf6D2EJvjZyCTeNECSEQ6C3U7gdsrI1k&#10;Yq0cS7Gdv68KhR6HmXnDbHaz68RIQ2g9K1guMhDEjdctGwXf9fHtA0SIyBo7z6TgQQF22+enDZba&#10;T/xFYxWNSBAOJSqwMfallKGx5DAsfE+cvIsfHMYkByP1gFOCu06+Z1khHbacFiz2dLDUXKu7U1DX&#10;sstPt/Zgr7fxsjobqpaWlHp9mfdrEJHm+B/+a39qBXlRwO+ZdATk9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BYgunCAAAA3AAAAA8AAAAAAAAAAAAAAAAAlwIAAGRycy9kb3du&#10;cmV2LnhtbFBLBQYAAAAABAAEAPUAAACGAwAAAAA=&#10;" strokeweight=".26mm">
                  <v:stroke joinstyle="miter"/>
                  <v:shadow opacity="49150f"/>
                </v:oval>
                <v:shape id="Text_x0020_Box_x0020_64" o:spid="_x0000_s1062" type="#_x0000_t202" style="position:absolute;left:5720;top:1545;width:1519;height:5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p8OXxQAA&#10;ANwAAAAPAAAAZHJzL2Rvd25yZXYueG1sRI/BasMwEETvgf6D2EIvIZZTqF3cKKEEAia0hzj9gI21&#10;sUyslbFU2/37qlDIcZiZN8xmN9tOjDT41rGCdZKCIK6dbrlR8HU+rF5B+ICssXNMCn7Iw277sNhg&#10;od3EJxqr0IgIYV+gAhNCX0jpa0MWfeJ64uhd3WAxRDk0Ug84Rbjt5HOaZtJiy3HBYE97Q/Wt+rYK&#10;lqZPPz+u5eWgs9rcjh5zOx6Venqc399ABJrDPfzfLrWClyyHvzPxCM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Snw5fFAAAA3AAAAA8AAAAAAAAAAAAAAAAAlwIAAGRycy9k&#10;b3ducmV2LnhtbFBLBQYAAAAABAAEAPUAAACJAwAAAAA=&#10;" filled="f" stroked="f">
                  <v:stroke joinstyle="round"/>
                  <v:textbox>
                    <w:txbxContent>
                      <w:p w14:paraId="0FC8EDCE" w14:textId="77777777" w:rsidR="00070216" w:rsidRDefault="00070216">
                        <w:pPr>
                          <w:rPr>
                            <w:rFonts w:eastAsia="Times New Roman"/>
                            <w:lang w:eastAsia="ar-SA"/>
                          </w:rPr>
                        </w:pPr>
                        <w:r>
                          <w:rPr>
                            <w:rFonts w:eastAsia="Times New Roman"/>
                            <w:lang w:eastAsia="ar-SA"/>
                          </w:rPr>
                          <w:t>Chat Handler</w:t>
                        </w:r>
                      </w:p>
                    </w:txbxContent>
                  </v:textbox>
                </v:shape>
              </v:group>
            </w:pict>
          </mc:Fallback>
        </mc:AlternateContent>
      </w:r>
      <w:r>
        <w:rPr>
          <w:b/>
          <w:noProof/>
          <w:sz w:val="20"/>
          <w:lang w:val="en-GB" w:eastAsia="en-GB"/>
        </w:rPr>
        <mc:AlternateContent>
          <mc:Choice Requires="wpg">
            <w:drawing>
              <wp:anchor distT="0" distB="0" distL="0" distR="0" simplePos="0" relativeHeight="251613696" behindDoc="0" locked="0" layoutInCell="1" allowOverlap="1" wp14:anchorId="6D6880C5" wp14:editId="5D20FE6D">
                <wp:simplePos x="0" y="0"/>
                <wp:positionH relativeFrom="column">
                  <wp:posOffset>1442085</wp:posOffset>
                </wp:positionH>
                <wp:positionV relativeFrom="paragraph">
                  <wp:posOffset>-1905</wp:posOffset>
                </wp:positionV>
                <wp:extent cx="1256665" cy="570865"/>
                <wp:effectExtent l="0" t="0" r="19050" b="15240"/>
                <wp:wrapNone/>
                <wp:docPr id="56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665" cy="570865"/>
                          <a:chOff x="1980" y="1440"/>
                          <a:chExt cx="1979" cy="899"/>
                        </a:xfrm>
                      </wpg:grpSpPr>
                      <wps:wsp>
                        <wps:cNvPr id="563" name="Oval 60"/>
                        <wps:cNvSpPr>
                          <a:spLocks noChangeArrowheads="1"/>
                        </wps:cNvSpPr>
                        <wps:spPr bwMode="auto">
                          <a:xfrm>
                            <a:off x="1980" y="1440"/>
                            <a:ext cx="197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64" name="Text Box 61"/>
                        <wps:cNvSpPr txBox="1">
                          <a:spLocks noChangeArrowheads="1"/>
                        </wps:cNvSpPr>
                        <wps:spPr bwMode="auto">
                          <a:xfrm>
                            <a:off x="2273" y="1573"/>
                            <a:ext cx="139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13FA322" w14:textId="77777777" w:rsidR="00070216" w:rsidRDefault="00070216">
                              <w:pPr>
                                <w:rPr>
                                  <w:rFonts w:eastAsia="Times New Roman"/>
                                  <w:lang w:eastAsia="ar-SA"/>
                                </w:rPr>
                              </w:pPr>
                              <w:r>
                                <w:rPr>
                                  <w:rFonts w:eastAsia="Times New Roman"/>
                                  <w:lang w:eastAsia="ar-SA"/>
                                </w:rPr>
                                <w:t xml:space="preserve">    MPPS </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6D6880C5" id="Group_x0020_59" o:spid="_x0000_s1063" style="position:absolute;left:0;text-align:left;margin-left:113.55pt;margin-top:-.1pt;width:98.95pt;height:44.95pt;z-index:251613696;mso-wrap-distance-left:0;mso-wrap-distance-right:0" coordorigin="1980,1440" coordsize="197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">
                <v:oval id="Oval_x0020_60" o:spid="_x0000_s1064" style="position:absolute;left:1980;top:1440;width:197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LyFxwwAA&#10;ANwAAAAPAAAAZHJzL2Rvd25yZXYueG1sRI/BasMwEETvhfyD2EBvtewWh8aJYkqg0FuonQ/YWhvL&#10;xFo5lmq7fx8VCj0OM/OG2ZeL7cVEo+8cK8iSFARx43THrYJz/f70CsIHZI29Y1LwQx7Kw+phj4V2&#10;M3/SVIVWRAj7AhWYEIZCSt8YsugTNxBH7+JGiyHKsZV6xDnCbS+f03QjLXYcFwwOdDTUXKtvq6Cu&#10;ZZ+fbt3RXG/TZfvVUpUZUupxvbztQARawn/4r/2hFeSbF/g9E4+AP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LyFxwwAAANwAAAAPAAAAAAAAAAAAAAAAAJcCAABkcnMvZG93&#10;bnJldi54bWxQSwUGAAAAAAQABAD1AAAAhwMAAAAA&#10;" strokeweight=".26mm">
                  <v:stroke joinstyle="miter"/>
                  <v:shadow opacity="49150f"/>
                </v:oval>
                <v:shape id="Text_x0020_Box_x0020_61" o:spid="_x0000_s1065" type="#_x0000_t202" style="position:absolute;left:2273;top:1573;width:139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dV3gxQAA&#10;ANwAAAAPAAAAZHJzL2Rvd25yZXYueG1sRI/BasMwEETvhfyD2EIvJZYbWqe4UUIoBExoD3HyAVtr&#10;Y5lYK2Mptvv3VSGQ4zAzb5jVZrKtGKj3jWMFL0kKgrhyuuFawem4m7+D8AFZY+uYFPySh8169rDC&#10;XLuRDzSUoRYRwj5HBSaELpfSV4Ys+sR1xNE7u95iiLKvpe5xjHDbykWaZtJiw3HBYEefhqpLebUK&#10;nk2Xfn+di5+dzipz2Xtc2mGv1NPjtP0AEWgK9/CtXWgFb9kr/J+JR0C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R1XeDFAAAA3AAAAA8AAAAAAAAAAAAAAAAAlwIAAGRycy9k&#10;b3ducmV2LnhtbFBLBQYAAAAABAAEAPUAAACJAwAAAAA=&#10;" filled="f" stroked="f">
                  <v:stroke joinstyle="round"/>
                  <v:textbox>
                    <w:txbxContent>
                      <w:p w14:paraId="013FA322" w14:textId="77777777" w:rsidR="00070216" w:rsidRDefault="00070216">
                        <w:pPr>
                          <w:rPr>
                            <w:rFonts w:eastAsia="Times New Roman"/>
                            <w:lang w:eastAsia="ar-SA"/>
                          </w:rPr>
                        </w:pPr>
                        <w:r>
                          <w:rPr>
                            <w:rFonts w:eastAsia="Times New Roman"/>
                            <w:lang w:eastAsia="ar-SA"/>
                          </w:rPr>
                          <w:t xml:space="preserve">    MPPS </w:t>
                        </w:r>
                      </w:p>
                    </w:txbxContent>
                  </v:textbox>
                </v:shape>
              </v:group>
            </w:pict>
          </mc:Fallback>
        </mc:AlternateContent>
      </w:r>
      <w:r>
        <w:rPr>
          <w:b/>
          <w:noProof/>
          <w:sz w:val="20"/>
          <w:lang w:val="en-GB" w:eastAsia="en-GB"/>
        </w:rPr>
        <mc:AlternateContent>
          <mc:Choice Requires="wpg">
            <w:drawing>
              <wp:anchor distT="0" distB="0" distL="0" distR="0" simplePos="0" relativeHeight="251612672" behindDoc="0" locked="0" layoutInCell="1" allowOverlap="1" wp14:anchorId="55CD74FC" wp14:editId="460DDC23">
                <wp:simplePos x="0" y="0"/>
                <wp:positionH relativeFrom="column">
                  <wp:posOffset>-615315</wp:posOffset>
                </wp:positionH>
                <wp:positionV relativeFrom="paragraph">
                  <wp:posOffset>112395</wp:posOffset>
                </wp:positionV>
                <wp:extent cx="913765" cy="570865"/>
                <wp:effectExtent l="0" t="0" r="19050" b="15240"/>
                <wp:wrapNone/>
                <wp:docPr id="559"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3765" cy="570865"/>
                          <a:chOff x="-1260" y="1620"/>
                          <a:chExt cx="1439" cy="899"/>
                        </a:xfrm>
                      </wpg:grpSpPr>
                      <wps:wsp>
                        <wps:cNvPr id="560" name="Oval 57"/>
                        <wps:cNvSpPr>
                          <a:spLocks noChangeArrowheads="1"/>
                        </wps:cNvSpPr>
                        <wps:spPr bwMode="auto">
                          <a:xfrm>
                            <a:off x="-1260" y="1620"/>
                            <a:ext cx="143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61" name="Text Box 58"/>
                        <wps:cNvSpPr txBox="1">
                          <a:spLocks noChangeArrowheads="1"/>
                        </wps:cNvSpPr>
                        <wps:spPr bwMode="auto">
                          <a:xfrm>
                            <a:off x="-1047" y="1753"/>
                            <a:ext cx="101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91BC4CB" w14:textId="77777777" w:rsidR="00070216" w:rsidRDefault="00070216">
                              <w:pPr>
                                <w:rPr>
                                  <w:rFonts w:eastAsia="Times New Roman"/>
                                  <w:lang w:eastAsia="ar-SA"/>
                                </w:rPr>
                              </w:pPr>
                              <w:r>
                                <w:rPr>
                                  <w:rFonts w:eastAsia="Times New Roman"/>
                                  <w:lang w:eastAsia="ar-SA"/>
                                </w:rPr>
                                <w:t>User1</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55CD74FC" id="Group_x0020_56" o:spid="_x0000_s1066" style="position:absolute;left:0;text-align:left;margin-left:-48.45pt;margin-top:8.85pt;width:71.95pt;height:44.95pt;z-index:251612672;mso-wrap-distance-left:0;mso-wrap-distance-right:0" coordorigin="-1260,1620" coordsize="143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">
                <v:oval id="Oval_x0020_57" o:spid="_x0000_s1067" style="position:absolute;left:-1260;top:1620;width:143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b8GvwAA&#10;ANwAAAAPAAAAZHJzL2Rvd25yZXYueG1sRE/NisIwEL4L+w5hhL3ZVEFxu6YigrC3xdYHGJuxKW0m&#10;tcnW7tubg+Dx4/vf7SfbiZEG3zhWsExSEMSV0w3XCi7labEF4QOyxs4xKfgnD/v8Y7bDTLsHn2ks&#10;Qi1iCPsMFZgQ+kxKXxmy6BPXE0fu5gaLIcKhlnrARwy3nVyl6UZabDg2GOzpaKhqiz+roCxlt/69&#10;N0fT3sfb17WmYmlIqc/5dPgGEWgKb/HL/aMVrDdxfjwTj4DMn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D9vwa/AAAA3AAAAA8AAAAAAAAAAAAAAAAAlwIAAGRycy9kb3ducmV2&#10;LnhtbFBLBQYAAAAABAAEAPUAAACDAwAAAAA=&#10;" strokeweight=".26mm">
                  <v:stroke joinstyle="miter"/>
                  <v:shadow opacity="49150f"/>
                </v:oval>
                <v:shape id="Text_x0020_Box_x0020_58" o:spid="_x0000_s1068" type="#_x0000_t202" style="position:absolute;left:-1047;top:1753;width:101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Av54xQAA&#10;ANwAAAAPAAAAZHJzL2Rvd25yZXYueG1sRI/BasMwEETvhf6D2EIvpZYTiFucKKEUAia0hzj9gI21&#10;tkyslbEU2/37KlDIcZiZN8xmN9tOjDT41rGCRZKCIK6cbrlR8HPav76D8AFZY+eYFPySh9328WGD&#10;uXYTH2ksQyMihH2OCkwIfS6lrwxZ9InriaNXu8FiiHJopB5winDbyWWaZtJiy3HBYE+fhqpLebUK&#10;Xkyffn/VxXmvs8pcDh7f7HhQ6vlp/liDCDSHe/i/XWgFq2wBtzPxCMjt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QC/njFAAAA3AAAAA8AAAAAAAAAAAAAAAAAlwIAAGRycy9k&#10;b3ducmV2LnhtbFBLBQYAAAAABAAEAPUAAACJAwAAAAA=&#10;" filled="f" stroked="f">
                  <v:stroke joinstyle="round"/>
                  <v:textbox>
                    <w:txbxContent>
                      <w:p w14:paraId="291BC4CB" w14:textId="77777777" w:rsidR="00070216" w:rsidRDefault="00070216">
                        <w:pPr>
                          <w:rPr>
                            <w:rFonts w:eastAsia="Times New Roman"/>
                            <w:lang w:eastAsia="ar-SA"/>
                          </w:rPr>
                        </w:pPr>
                        <w:r>
                          <w:rPr>
                            <w:rFonts w:eastAsia="Times New Roman"/>
                            <w:lang w:eastAsia="ar-SA"/>
                          </w:rPr>
                          <w:t>User1</w:t>
                        </w:r>
                      </w:p>
                    </w:txbxContent>
                  </v:textbox>
                </v:shape>
              </v:group>
            </w:pict>
          </mc:Fallback>
        </mc:AlternateContent>
      </w:r>
      <w:r w:rsidR="00070216">
        <w:rPr>
          <w:b/>
        </w:rPr>
        <w:t>1. Login</w:t>
      </w:r>
      <w:r w:rsidR="00070216">
        <w:tab/>
      </w:r>
      <w:r w:rsidR="00070216">
        <w:rPr>
          <w:b/>
        </w:rPr>
        <w:t>2. Start Chat</w:t>
      </w:r>
    </w:p>
    <w:p w14:paraId="01701E6F" w14:textId="77777777" w:rsidR="00070216" w:rsidRDefault="00AE1B5A">
      <w:r>
        <w:rPr>
          <w:noProof/>
          <w:sz w:val="20"/>
          <w:lang w:val="en-GB" w:eastAsia="en-GB"/>
        </w:rPr>
        <mc:AlternateContent>
          <mc:Choice Requires="wps">
            <w:drawing>
              <wp:anchor distT="0" distB="0" distL="114300" distR="114300" simplePos="0" relativeHeight="251624960" behindDoc="0" locked="0" layoutInCell="1" allowOverlap="1" wp14:anchorId="1CC2F678" wp14:editId="7E762591">
                <wp:simplePos x="0" y="0"/>
                <wp:positionH relativeFrom="column">
                  <wp:posOffset>2699385</wp:posOffset>
                </wp:positionH>
                <wp:positionV relativeFrom="paragraph">
                  <wp:posOffset>165735</wp:posOffset>
                </wp:positionV>
                <wp:extent cx="1028700" cy="0"/>
                <wp:effectExtent l="45085" t="89535" r="69215" b="113665"/>
                <wp:wrapNone/>
                <wp:docPr id="55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0787E" id="Line_x0020_82"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55pt,13.05pt" to="293.55pt,1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" strokeweight=".26mm">
                <v:stroke endarrow="block" joinstyle="miter"/>
                <v:shadow opacity="49150f"/>
              </v:line>
            </w:pict>
          </mc:Fallback>
        </mc:AlternateContent>
      </w:r>
      <w:r>
        <w:rPr>
          <w:noProof/>
          <w:sz w:val="20"/>
          <w:lang w:val="en-GB" w:eastAsia="en-GB"/>
        </w:rPr>
        <mc:AlternateContent>
          <mc:Choice Requires="wps">
            <w:drawing>
              <wp:anchor distT="0" distB="0" distL="114300" distR="114300" simplePos="0" relativeHeight="251618816" behindDoc="0" locked="0" layoutInCell="1" allowOverlap="1" wp14:anchorId="158C32ED" wp14:editId="3E8A5C54">
                <wp:simplePos x="0" y="0"/>
                <wp:positionH relativeFrom="column">
                  <wp:posOffset>299085</wp:posOffset>
                </wp:positionH>
                <wp:positionV relativeFrom="paragraph">
                  <wp:posOffset>165735</wp:posOffset>
                </wp:positionV>
                <wp:extent cx="1142365" cy="0"/>
                <wp:effectExtent l="45085" t="89535" r="69850" b="113665"/>
                <wp:wrapNone/>
                <wp:docPr id="557"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2365"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6FE417" id="Line_x0020_74"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3.05pt" to="113.5pt,1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" strokeweight=".26mm">
                <v:stroke endarrow="block" joinstyle="miter"/>
                <v:shadow opacity="49150f"/>
              </v:line>
            </w:pict>
          </mc:Fallback>
        </mc:AlternateContent>
      </w:r>
    </w:p>
    <w:p w14:paraId="454C4311" w14:textId="77777777" w:rsidR="00070216" w:rsidRDefault="00AE1B5A">
      <w:r>
        <w:rPr>
          <w:noProof/>
          <w:sz w:val="20"/>
          <w:lang w:val="en-GB" w:eastAsia="en-GB"/>
        </w:rPr>
        <mc:AlternateContent>
          <mc:Choice Requires="wps">
            <w:drawing>
              <wp:anchor distT="0" distB="0" distL="114300" distR="114300" simplePos="0" relativeHeight="251627008" behindDoc="0" locked="0" layoutInCell="1" allowOverlap="1" wp14:anchorId="5D04DF20" wp14:editId="1EF0BBF3">
                <wp:simplePos x="0" y="0"/>
                <wp:positionH relativeFrom="column">
                  <wp:posOffset>4185920</wp:posOffset>
                </wp:positionH>
                <wp:positionV relativeFrom="paragraph">
                  <wp:posOffset>104775</wp:posOffset>
                </wp:positionV>
                <wp:extent cx="0" cy="570865"/>
                <wp:effectExtent l="83820" t="53975" r="119380" b="60960"/>
                <wp:wrapNone/>
                <wp:docPr id="55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086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6993B3" id="Line_x0020_84" o:spid="_x0000_s1026" style="position:absolute;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6pt,8.25pt" to="329.6pt,5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" strokeweight=".26mm">
                <v:stroke endarrow="block" joinstyle="miter"/>
                <v:shadow opacity="49150f"/>
              </v:line>
            </w:pict>
          </mc:Fallback>
        </mc:AlternateContent>
      </w:r>
      <w:r>
        <w:rPr>
          <w:noProof/>
          <w:sz w:val="20"/>
          <w:lang w:val="en-GB" w:eastAsia="en-GB"/>
        </w:rPr>
        <mc:AlternateContent>
          <mc:Choice Requires="wps">
            <w:drawing>
              <wp:anchor distT="0" distB="0" distL="114300" distR="114300" simplePos="0" relativeHeight="251622912" behindDoc="0" locked="0" layoutInCell="1" allowOverlap="1" wp14:anchorId="14670D48" wp14:editId="507538E1">
                <wp:simplePos x="0" y="0"/>
                <wp:positionH relativeFrom="column">
                  <wp:posOffset>4300220</wp:posOffset>
                </wp:positionH>
                <wp:positionV relativeFrom="paragraph">
                  <wp:posOffset>104775</wp:posOffset>
                </wp:positionV>
                <wp:extent cx="0" cy="570865"/>
                <wp:effectExtent l="83820" t="53975" r="119380" b="73660"/>
                <wp:wrapNone/>
                <wp:docPr id="55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2CC21F" id="Line_x0020_80"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6pt,8.25pt" to="338.6pt,5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" strokeweight=".26mm">
                <v:stroke endarrow="block" joinstyle="miter"/>
                <v:shadow opacity="49150f"/>
              </v:line>
            </w:pict>
          </mc:Fallback>
        </mc:AlternateContent>
      </w:r>
    </w:p>
    <w:p w14:paraId="19B5CC9B" w14:textId="77777777" w:rsidR="00070216" w:rsidRDefault="00070216">
      <w:pPr>
        <w:tabs>
          <w:tab w:val="left" w:pos="6765"/>
        </w:tabs>
        <w:rPr>
          <w:b/>
        </w:rPr>
      </w:pPr>
      <w:r>
        <w:tab/>
      </w:r>
      <w:r>
        <w:rPr>
          <w:b/>
        </w:rPr>
        <w:t>3. Type Message</w:t>
      </w:r>
    </w:p>
    <w:p w14:paraId="6E7704B0" w14:textId="77777777" w:rsidR="00070216" w:rsidRDefault="00070216">
      <w:pPr>
        <w:tabs>
          <w:tab w:val="left" w:pos="5160"/>
        </w:tabs>
        <w:rPr>
          <w:b/>
        </w:rPr>
      </w:pPr>
      <w:r>
        <w:t xml:space="preserve">                                                                            </w:t>
      </w:r>
      <w:r>
        <w:rPr>
          <w:b/>
        </w:rPr>
        <w:t>4. Receive Message</w:t>
      </w:r>
      <w:r>
        <w:rPr>
          <w:b/>
        </w:rPr>
        <w:tab/>
      </w:r>
    </w:p>
    <w:p w14:paraId="66FBBE7C" w14:textId="77777777" w:rsidR="00070216" w:rsidRDefault="00AE1B5A">
      <w:r>
        <w:rPr>
          <w:noProof/>
          <w:sz w:val="20"/>
          <w:lang w:val="en-GB" w:eastAsia="en-GB"/>
        </w:rPr>
        <mc:AlternateContent>
          <mc:Choice Requires="wpg">
            <w:drawing>
              <wp:anchor distT="0" distB="0" distL="0" distR="0" simplePos="0" relativeHeight="251621888" behindDoc="0" locked="0" layoutInCell="1" allowOverlap="1" wp14:anchorId="3C13F2A5" wp14:editId="645074CA">
                <wp:simplePos x="0" y="0"/>
                <wp:positionH relativeFrom="column">
                  <wp:posOffset>3614420</wp:posOffset>
                </wp:positionH>
                <wp:positionV relativeFrom="paragraph">
                  <wp:posOffset>150495</wp:posOffset>
                </wp:positionV>
                <wp:extent cx="1599565" cy="685800"/>
                <wp:effectExtent l="0" t="0" r="18415" b="14605"/>
                <wp:wrapNone/>
                <wp:docPr id="55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9565" cy="685800"/>
                          <a:chOff x="5400" y="3060"/>
                          <a:chExt cx="2519" cy="1079"/>
                        </a:xfrm>
                      </wpg:grpSpPr>
                      <wps:wsp>
                        <wps:cNvPr id="553" name="Oval 78"/>
                        <wps:cNvSpPr>
                          <a:spLocks noChangeArrowheads="1"/>
                        </wps:cNvSpPr>
                        <wps:spPr bwMode="auto">
                          <a:xfrm>
                            <a:off x="5400" y="3060"/>
                            <a:ext cx="2519" cy="107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54" name="Text Box 79"/>
                        <wps:cNvSpPr txBox="1">
                          <a:spLocks noChangeArrowheads="1"/>
                        </wps:cNvSpPr>
                        <wps:spPr bwMode="auto">
                          <a:xfrm>
                            <a:off x="5772" y="3220"/>
                            <a:ext cx="1773"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52EE18A" w14:textId="77777777" w:rsidR="00070216" w:rsidRDefault="00070216">
                              <w:pPr>
                                <w:rPr>
                                  <w:rFonts w:eastAsia="Times New Roman"/>
                                  <w:lang w:eastAsia="ar-SA"/>
                                </w:rPr>
                              </w:pPr>
                              <w:r>
                                <w:rPr>
                                  <w:rFonts w:eastAsia="Times New Roman"/>
                                  <w:lang w:eastAsia="ar-SA"/>
                                </w:rPr>
                                <w:t>Message Transmitter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3C13F2A5" id="Group_x0020_77" o:spid="_x0000_s1069" style="position:absolute;margin-left:284.6pt;margin-top:11.85pt;width:125.95pt;height:54pt;z-index:251621888;mso-wrap-distance-left:0;mso-wrap-distance-right:0" coordorigin="5400,3060" coordsize="2519,10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">
                <v:oval id="Oval_x0020_78" o:spid="_x0000_s1070" style="position:absolute;left:5400;top:3060;width:2519;height:10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Q+vMwgAA&#10;ANwAAAAPAAAAZHJzL2Rvd25yZXYueG1sRI/RisIwFETfhf2HcBf2TVNdKto1yiIIvomtH3Btrk2x&#10;ualNrN2/3wiCj8PMnGFWm8E2oqfO144VTCcJCOLS6ZorBadiN16A8AFZY+OYFPyRh836Y7TCTLsH&#10;H6nPQyUihH2GCkwIbSalLw1Z9BPXEkfv4jqLIcqukrrDR4TbRs6SZC4t1hwXDLa0NVRe87tVUBSy&#10;SQ+3emuut/6yPFeUTw0p9fU5/P6ACDSEd/jV3msFafoNzzPxCMj1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5D68zCAAAA3AAAAA8AAAAAAAAAAAAAAAAAlwIAAGRycy9kb3du&#10;cmV2LnhtbFBLBQYAAAAABAAEAPUAAACGAwAAAAA=&#10;" strokeweight=".26mm">
                  <v:stroke joinstyle="miter"/>
                  <v:shadow opacity="49150f"/>
                </v:oval>
                <v:shape id="Text_x0020_Box_x0020_79" o:spid="_x0000_s1071" type="#_x0000_t202" style="position:absolute;left:5772;top:3220;width:1773;height: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GZddxQAA&#10;ANwAAAAPAAAAZHJzL2Rvd25yZXYueG1sRI/RasJAFETfC/2H5RZ8KWajVCvRjYggiLQPTfsB1+w1&#10;G5K9G7JrjH/vFgp9HGbmDLPZjrYVA/W+dqxglqQgiEuna64U/HwfpisQPiBrbB2Tgjt52ObPTxvM&#10;tLvxFw1FqESEsM9QgQmhy6T0pSGLPnEdcfQurrcYouwrqXu8Rbht5TxNl9JizXHBYEd7Q2VTXK2C&#10;V9Olnx+X4/mgl6VpTh7f7XBSavIy7tYgAo3hP/zXPmoFi8Ub/J6JR0D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oZl13FAAAA3AAAAA8AAAAAAAAAAAAAAAAAlwIAAGRycy9k&#10;b3ducmV2LnhtbFBLBQYAAAAABAAEAPUAAACJAwAAAAA=&#10;" filled="f" stroked="f">
                  <v:stroke joinstyle="round"/>
                  <v:textbox>
                    <w:txbxContent>
                      <w:p w14:paraId="652EE18A" w14:textId="77777777" w:rsidR="00070216" w:rsidRDefault="00070216">
                        <w:pPr>
                          <w:rPr>
                            <w:rFonts w:eastAsia="Times New Roman"/>
                            <w:lang w:eastAsia="ar-SA"/>
                          </w:rPr>
                        </w:pPr>
                        <w:r>
                          <w:rPr>
                            <w:rFonts w:eastAsia="Times New Roman"/>
                            <w:lang w:eastAsia="ar-SA"/>
                          </w:rPr>
                          <w:t>Message Transmitter</w:t>
                        </w:r>
                      </w:p>
                    </w:txbxContent>
                  </v:textbox>
                </v:shape>
              </v:group>
            </w:pict>
          </mc:Fallback>
        </mc:AlternateContent>
      </w:r>
    </w:p>
    <w:p w14:paraId="62C78046" w14:textId="77777777" w:rsidR="00070216" w:rsidRDefault="00070216"/>
    <w:p w14:paraId="1A90E67B" w14:textId="77777777" w:rsidR="00070216" w:rsidRDefault="00070216"/>
    <w:p w14:paraId="43E6C97C" w14:textId="77777777" w:rsidR="00070216" w:rsidRDefault="00070216"/>
    <w:p w14:paraId="07CC7ADC" w14:textId="77777777" w:rsidR="00070216" w:rsidRDefault="00AE1B5A">
      <w:r>
        <w:rPr>
          <w:noProof/>
          <w:sz w:val="20"/>
          <w:lang w:val="en-GB" w:eastAsia="en-GB"/>
        </w:rPr>
        <mc:AlternateContent>
          <mc:Choice Requires="wps">
            <w:drawing>
              <wp:anchor distT="0" distB="0" distL="114300" distR="114300" simplePos="0" relativeHeight="251625984" behindDoc="0" locked="0" layoutInCell="1" allowOverlap="1" wp14:anchorId="7D9D42D8" wp14:editId="151A5407">
                <wp:simplePos x="0" y="0"/>
                <wp:positionH relativeFrom="column">
                  <wp:posOffset>4185920</wp:posOffset>
                </wp:positionH>
                <wp:positionV relativeFrom="paragraph">
                  <wp:posOffset>135890</wp:posOffset>
                </wp:positionV>
                <wp:extent cx="0" cy="685165"/>
                <wp:effectExtent l="83820" t="46990" r="119380" b="67945"/>
                <wp:wrapNone/>
                <wp:docPr id="55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16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D1A02F" id="Line_x0020_83" o:spid="_x0000_s1026" style="position:absolute;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6pt,10.7pt" to="329.6pt,64.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" strokeweight=".26mm">
                <v:stroke endarrow="block" joinstyle="miter"/>
                <v:shadow opacity="49150f"/>
              </v:line>
            </w:pict>
          </mc:Fallback>
        </mc:AlternateContent>
      </w:r>
      <w:r>
        <w:rPr>
          <w:noProof/>
          <w:sz w:val="20"/>
          <w:lang w:val="en-GB" w:eastAsia="en-GB"/>
        </w:rPr>
        <mc:AlternateContent>
          <mc:Choice Requires="wps">
            <w:drawing>
              <wp:anchor distT="0" distB="0" distL="114300" distR="114300" simplePos="0" relativeHeight="251623936" behindDoc="0" locked="0" layoutInCell="1" allowOverlap="1" wp14:anchorId="2E165840" wp14:editId="2A446292">
                <wp:simplePos x="0" y="0"/>
                <wp:positionH relativeFrom="column">
                  <wp:posOffset>4300220</wp:posOffset>
                </wp:positionH>
                <wp:positionV relativeFrom="paragraph">
                  <wp:posOffset>135890</wp:posOffset>
                </wp:positionV>
                <wp:extent cx="0" cy="685165"/>
                <wp:effectExtent l="83820" t="46990" r="119380" b="80645"/>
                <wp:wrapNone/>
                <wp:docPr id="550"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16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01CDD3" id="Line_x0020_81"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6pt,10.7pt" to="338.6pt,64.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" strokeweight=".26mm">
                <v:stroke endarrow="block" joinstyle="miter"/>
                <v:shadow opacity="49150f"/>
              </v:line>
            </w:pict>
          </mc:Fallback>
        </mc:AlternateContent>
      </w:r>
    </w:p>
    <w:p w14:paraId="4A91F11C" w14:textId="77777777" w:rsidR="00070216" w:rsidRDefault="00070216"/>
    <w:p w14:paraId="5BDB98EF" w14:textId="77777777" w:rsidR="00070216" w:rsidRDefault="00070216">
      <w:pPr>
        <w:tabs>
          <w:tab w:val="left" w:pos="1050"/>
        </w:tabs>
      </w:pPr>
      <w:r>
        <w:tab/>
      </w:r>
    </w:p>
    <w:p w14:paraId="1286F9E5" w14:textId="77777777" w:rsidR="00070216" w:rsidRDefault="00070216">
      <w:pPr>
        <w:tabs>
          <w:tab w:val="left" w:pos="5805"/>
          <w:tab w:val="left" w:pos="6780"/>
        </w:tabs>
        <w:rPr>
          <w:b/>
        </w:rPr>
      </w:pPr>
      <w:r>
        <w:t xml:space="preserve">                                                                                     </w:t>
      </w:r>
      <w:r>
        <w:rPr>
          <w:b/>
        </w:rPr>
        <w:t>3. Type Message</w:t>
      </w:r>
      <w:r>
        <w:t xml:space="preserve">      </w:t>
      </w:r>
      <w:r>
        <w:rPr>
          <w:b/>
        </w:rPr>
        <w:t>4. Receive Message</w:t>
      </w:r>
    </w:p>
    <w:p w14:paraId="5F2D7D56" w14:textId="77777777" w:rsidR="00070216" w:rsidRDefault="00AE1B5A">
      <w:pPr>
        <w:tabs>
          <w:tab w:val="left" w:pos="1050"/>
        </w:tabs>
      </w:pPr>
      <w:r>
        <w:rPr>
          <w:noProof/>
          <w:sz w:val="20"/>
          <w:lang w:val="en-GB" w:eastAsia="en-GB"/>
        </w:rPr>
        <mc:AlternateContent>
          <mc:Choice Requires="wpg">
            <w:drawing>
              <wp:anchor distT="0" distB="0" distL="0" distR="0" simplePos="0" relativeHeight="251617792" behindDoc="0" locked="0" layoutInCell="1" allowOverlap="1" wp14:anchorId="1C865448" wp14:editId="685C0E71">
                <wp:simplePos x="0" y="0"/>
                <wp:positionH relativeFrom="column">
                  <wp:posOffset>3728720</wp:posOffset>
                </wp:positionH>
                <wp:positionV relativeFrom="paragraph">
                  <wp:posOffset>121285</wp:posOffset>
                </wp:positionV>
                <wp:extent cx="1256665" cy="570865"/>
                <wp:effectExtent l="0" t="0" r="18415" b="19050"/>
                <wp:wrapNone/>
                <wp:docPr id="547"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665" cy="570865"/>
                          <a:chOff x="5580" y="5220"/>
                          <a:chExt cx="1979" cy="899"/>
                        </a:xfrm>
                      </wpg:grpSpPr>
                      <wps:wsp>
                        <wps:cNvPr id="548" name="Oval 72"/>
                        <wps:cNvSpPr>
                          <a:spLocks noChangeArrowheads="1"/>
                        </wps:cNvSpPr>
                        <wps:spPr bwMode="auto">
                          <a:xfrm>
                            <a:off x="5580" y="5220"/>
                            <a:ext cx="197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49" name="Text Box 73"/>
                        <wps:cNvSpPr txBox="1">
                          <a:spLocks noChangeArrowheads="1"/>
                        </wps:cNvSpPr>
                        <wps:spPr bwMode="auto">
                          <a:xfrm>
                            <a:off x="5873" y="5353"/>
                            <a:ext cx="139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FD56951" w14:textId="77777777" w:rsidR="00070216" w:rsidRDefault="00070216">
                              <w:pPr>
                                <w:rPr>
                                  <w:rFonts w:eastAsia="Times New Roman"/>
                                  <w:lang w:eastAsia="ar-SA"/>
                                </w:rPr>
                              </w:pPr>
                              <w:r>
                                <w:rPr>
                                  <w:rFonts w:eastAsia="Times New Roman"/>
                                  <w:lang w:eastAsia="ar-SA"/>
                                </w:rPr>
                                <w:t>Chat Handler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1C865448" id="Group_x0020_71" o:spid="_x0000_s1072" style="position:absolute;margin-left:293.6pt;margin-top:9.55pt;width:98.95pt;height:44.95pt;z-index:251617792;mso-wrap-distance-left:0;mso-wrap-distance-right:0" coordorigin="5580,5220" coordsize="197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">
                <v:oval id="Oval_x0020_72" o:spid="_x0000_s1073" style="position:absolute;left:5580;top:5220;width:197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Pu9gvgAA&#10;ANwAAAAPAAAAZHJzL2Rvd25yZXYueG1sRE/NisIwEL4v+A5hBG9rqqhoNYoIgjfZ1gcYm7EpNpPa&#10;xFrf3hwWPH58/5tdb2vRUesrxwom4wQEceF0xaWCS378XYLwAVlj7ZgUvMnDbjv42WCq3Yv/qMtC&#10;KWII+xQVmBCaVEpfGLLox64hjtzNtRZDhG0pdYuvGG5rOU2ShbRYcWww2NDBUHHPnlZBnst6fn5U&#10;B3N/dLfVtaRsYkip0bDfr0EE6sNX/O8+aQXzWVwbz8QjIL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xT7vYL4AAADcAAAADwAAAAAAAAAAAAAAAACXAgAAZHJzL2Rvd25yZXYu&#10;eG1sUEsFBgAAAAAEAAQA9QAAAIIDAAAAAA==&#10;" strokeweight=".26mm">
                  <v:stroke joinstyle="miter"/>
                  <v:shadow opacity="49150f"/>
                </v:oval>
                <v:shape id="Text_x0020_Box_x0020_73" o:spid="_x0000_s1074" type="#_x0000_t202" style="position:absolute;left:5873;top:5353;width:139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wa4exQAA&#10;ANwAAAAPAAAAZHJzL2Rvd25yZXYueG1sRI/RasJAFETfC/7DcoW+lLqx2FijmyCCINI+NPYDbrPX&#10;bDB7N2TXGP++Wyj0cZiZM8ymGG0rBup941jBfJaAIK6cbrhW8HXaP7+B8AFZY+uYFNzJQ5FPHjaY&#10;aXfjTxrKUIsIYZ+hAhNCl0npK0MW/cx1xNE7u95iiLKvpe7xFuG2lS9JkkqLDccFgx3tDFWX8moV&#10;PJku+Xg/H773Oq3M5ehxaYejUo/TcbsGEWgM/+G/9kEreF2s4PdMPAIy/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Brh7FAAAA3AAAAA8AAAAAAAAAAAAAAAAAlwIAAGRycy9k&#10;b3ducmV2LnhtbFBLBQYAAAAABAAEAPUAAACJAwAAAAA=&#10;" filled="f" stroked="f">
                  <v:stroke joinstyle="round"/>
                  <v:textbox>
                    <w:txbxContent>
                      <w:p w14:paraId="5FD56951" w14:textId="77777777" w:rsidR="00070216" w:rsidRDefault="00070216">
                        <w:pPr>
                          <w:rPr>
                            <w:rFonts w:eastAsia="Times New Roman"/>
                            <w:lang w:eastAsia="ar-SA"/>
                          </w:rPr>
                        </w:pPr>
                        <w:r>
                          <w:rPr>
                            <w:rFonts w:eastAsia="Times New Roman"/>
                            <w:lang w:eastAsia="ar-SA"/>
                          </w:rPr>
                          <w:t>Chat Handler</w:t>
                        </w:r>
                      </w:p>
                    </w:txbxContent>
                  </v:textbox>
                </v:shape>
              </v:group>
            </w:pict>
          </mc:Fallback>
        </mc:AlternateContent>
      </w:r>
      <w:r>
        <w:rPr>
          <w:noProof/>
          <w:sz w:val="20"/>
          <w:lang w:val="en-GB" w:eastAsia="en-GB"/>
        </w:rPr>
        <mc:AlternateContent>
          <mc:Choice Requires="wpg">
            <w:drawing>
              <wp:anchor distT="0" distB="0" distL="0" distR="0" simplePos="0" relativeHeight="251616768" behindDoc="0" locked="0" layoutInCell="1" allowOverlap="1" wp14:anchorId="2EA2FF69" wp14:editId="3E2D2A5F">
                <wp:simplePos x="0" y="0"/>
                <wp:positionH relativeFrom="column">
                  <wp:posOffset>1556385</wp:posOffset>
                </wp:positionH>
                <wp:positionV relativeFrom="paragraph">
                  <wp:posOffset>165100</wp:posOffset>
                </wp:positionV>
                <wp:extent cx="1256665" cy="570865"/>
                <wp:effectExtent l="0" t="0" r="19050" b="13335"/>
                <wp:wrapNone/>
                <wp:docPr id="544"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665" cy="570865"/>
                          <a:chOff x="2160" y="5289"/>
                          <a:chExt cx="1979" cy="899"/>
                        </a:xfrm>
                      </wpg:grpSpPr>
                      <wps:wsp>
                        <wps:cNvPr id="545" name="Oval 69"/>
                        <wps:cNvSpPr>
                          <a:spLocks noChangeArrowheads="1"/>
                        </wps:cNvSpPr>
                        <wps:spPr bwMode="auto">
                          <a:xfrm>
                            <a:off x="2160" y="5289"/>
                            <a:ext cx="197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46" name="Text Box 70"/>
                        <wps:cNvSpPr txBox="1">
                          <a:spLocks noChangeArrowheads="1"/>
                        </wps:cNvSpPr>
                        <wps:spPr bwMode="auto">
                          <a:xfrm>
                            <a:off x="2453" y="5423"/>
                            <a:ext cx="139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CC79CA2" w14:textId="77777777" w:rsidR="00070216" w:rsidRDefault="00070216">
                              <w:pPr>
                                <w:rPr>
                                  <w:rFonts w:eastAsia="Times New Roman"/>
                                  <w:lang w:eastAsia="ar-SA"/>
                                </w:rPr>
                              </w:pPr>
                              <w:r>
                                <w:rPr>
                                  <w:rFonts w:eastAsia="Times New Roman"/>
                                  <w:lang w:eastAsia="ar-SA"/>
                                </w:rPr>
                                <w:t xml:space="preserve">   MPPS</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2EA2FF69" id="Group_x0020_68" o:spid="_x0000_s1075" style="position:absolute;margin-left:122.55pt;margin-top:13pt;width:98.95pt;height:44.95pt;z-index:251616768;mso-wrap-distance-left:0;mso-wrap-distance-right:0" coordorigin="2160,5289" coordsize="197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">
                <v:oval id="Oval_x0020_69" o:spid="_x0000_s1076" style="position:absolute;left:2160;top:5289;width:197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P0D+wgAA&#10;ANwAAAAPAAAAZHJzL2Rvd25yZXYueG1sRI/RisIwFETfhf2HcBf2TVNlK9o1yiIIvomtH3Btrk2x&#10;ualNrN2/3wiCj8PMnGFWm8E2oqfO144VTCcJCOLS6ZorBadiN16A8AFZY+OYFPyRh836Y7TCTLsH&#10;H6nPQyUihH2GCkwIbSalLw1Z9BPXEkfv4jqLIcqukrrDR4TbRs6SZC4t1hwXDLa0NVRe87tVUBSy&#10;SQ+3emuut/6yPFeUTw0p9fU5/P6ACDSEd/jV3msF6XcKzzPxCMj1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s/QP7CAAAA3AAAAA8AAAAAAAAAAAAAAAAAlwIAAGRycy9kb3du&#10;cmV2LnhtbFBLBQYAAAAABAAEAPUAAACGAwAAAAA=&#10;" strokeweight=".26mm">
                  <v:stroke joinstyle="miter"/>
                  <v:shadow opacity="49150f"/>
                </v:oval>
                <v:shape id="Text_x0020_Box_x0020_70" o:spid="_x0000_s1077" type="#_x0000_t202" style="position:absolute;left:2453;top:5423;width:139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jpsxQAA&#10;ANwAAAAPAAAAZHJzL2Rvd25yZXYueG1sRI/BasMwEETvhfyD2EIvJZYbWqe4UUIoBExoD3HyAVtr&#10;Y5lYK2Mptvv3VSGQ4zAzb5jVZrKtGKj3jWMFL0kKgrhyuuFawem4m7+D8AFZY+uYFPySh8169rDC&#10;XLuRDzSUoRYRwj5HBSaELpfSV4Ys+sR1xNE7u95iiLKvpe5xjHDbykWaZtJiw3HBYEefhqpLebUK&#10;nk2Xfn+di5+dzipz2Xtc2mGv1NPjtP0AEWgK9/CtXWgFb68Z/J+JR0C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BeOmzFAAAA3AAAAA8AAAAAAAAAAAAAAAAAlwIAAGRycy9k&#10;b3ducmV2LnhtbFBLBQYAAAAABAAEAPUAAACJAwAAAAA=&#10;" filled="f" stroked="f">
                  <v:stroke joinstyle="round"/>
                  <v:textbox>
                    <w:txbxContent>
                      <w:p w14:paraId="4CC79CA2" w14:textId="77777777" w:rsidR="00070216" w:rsidRDefault="00070216">
                        <w:pPr>
                          <w:rPr>
                            <w:rFonts w:eastAsia="Times New Roman"/>
                            <w:lang w:eastAsia="ar-SA"/>
                          </w:rPr>
                        </w:pPr>
                        <w:r>
                          <w:rPr>
                            <w:rFonts w:eastAsia="Times New Roman"/>
                            <w:lang w:eastAsia="ar-SA"/>
                          </w:rPr>
                          <w:t xml:space="preserve">   MPPS</w:t>
                        </w:r>
                      </w:p>
                    </w:txbxContent>
                  </v:textbox>
                </v:shape>
              </v:group>
            </w:pict>
          </mc:Fallback>
        </mc:AlternateContent>
      </w:r>
      <w:r>
        <w:rPr>
          <w:noProof/>
          <w:sz w:val="20"/>
          <w:lang w:val="en-GB" w:eastAsia="en-GB"/>
        </w:rPr>
        <mc:AlternateContent>
          <mc:Choice Requires="wpg">
            <w:drawing>
              <wp:anchor distT="0" distB="0" distL="0" distR="0" simplePos="0" relativeHeight="251615744" behindDoc="0" locked="0" layoutInCell="1" allowOverlap="1" wp14:anchorId="65BF666F" wp14:editId="7AC9AE0D">
                <wp:simplePos x="0" y="0"/>
                <wp:positionH relativeFrom="column">
                  <wp:posOffset>-615315</wp:posOffset>
                </wp:positionH>
                <wp:positionV relativeFrom="paragraph">
                  <wp:posOffset>121285</wp:posOffset>
                </wp:positionV>
                <wp:extent cx="1028065" cy="570865"/>
                <wp:effectExtent l="0" t="0" r="19050" b="19050"/>
                <wp:wrapNone/>
                <wp:docPr id="541"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065" cy="570865"/>
                          <a:chOff x="-1260" y="5220"/>
                          <a:chExt cx="1619" cy="899"/>
                        </a:xfrm>
                      </wpg:grpSpPr>
                      <wps:wsp>
                        <wps:cNvPr id="542" name="Oval 66"/>
                        <wps:cNvSpPr>
                          <a:spLocks noChangeArrowheads="1"/>
                        </wps:cNvSpPr>
                        <wps:spPr bwMode="auto">
                          <a:xfrm>
                            <a:off x="-1260" y="5220"/>
                            <a:ext cx="161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43" name="Text Box 67"/>
                        <wps:cNvSpPr txBox="1">
                          <a:spLocks noChangeArrowheads="1"/>
                        </wps:cNvSpPr>
                        <wps:spPr bwMode="auto">
                          <a:xfrm>
                            <a:off x="-1020" y="5353"/>
                            <a:ext cx="1139"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6746687" w14:textId="77777777" w:rsidR="00070216" w:rsidRDefault="00070216">
                              <w:pPr>
                                <w:rPr>
                                  <w:rFonts w:eastAsia="Times New Roman"/>
                                  <w:lang w:eastAsia="ar-SA"/>
                                </w:rPr>
                              </w:pPr>
                              <w:r>
                                <w:rPr>
                                  <w:rFonts w:eastAsia="Times New Roman"/>
                                  <w:lang w:eastAsia="ar-SA"/>
                                </w:rPr>
                                <w:t>User2</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65BF666F" id="Group_x0020_65" o:spid="_x0000_s1078" style="position:absolute;margin-left:-48.45pt;margin-top:9.55pt;width:80.95pt;height:44.95pt;z-index:251615744;mso-wrap-distance-left:0;mso-wrap-distance-right:0" coordorigin="-1260,5220" coordsize="161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">
                <v:oval id="Oval_x0020_66" o:spid="_x0000_s1079" style="position:absolute;left:-1260;top:5220;width:161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1tiKwwAA&#10;ANwAAAAPAAAAZHJzL2Rvd25yZXYueG1sRI/BasMwEETvgf6D2EJviezQlNaNYoohkFuInQ/YWhvL&#10;xFo5lmq7f18FAj0OM/OG2eaz7cRIg28dK0hXCQji2umWGwXnar98B+EDssbOMSn4JQ/57mmxxUy7&#10;iU80lqEREcI+QwUmhD6T0teGLPqV64mjd3GDxRDl0Eg94BThtpPrJHmTFluOCwZ7KgzV1/LHKqgq&#10;2W2Ot7Yw19t4+fhuqEwNKfXyPH99ggg0h//wo33QCjava7ifiUdA7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1tiKwwAAANwAAAAPAAAAAAAAAAAAAAAAAJcCAABkcnMvZG93&#10;bnJldi54bWxQSwUGAAAAAAQABAD1AAAAhwMAAAAA&#10;" strokeweight=".26mm">
                  <v:stroke joinstyle="miter"/>
                  <v:shadow opacity="49150f"/>
                </v:oval>
                <v:shape id="Text_x0020_Box_x0020_67" o:spid="_x0000_s1080" type="#_x0000_t202" style="position:absolute;left:-1020;top:5353;width:1139;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KZn0xAAA&#10;ANwAAAAPAAAAZHJzL2Rvd25yZXYueG1sRI/disIwFITvhX2HcBa8EU11/Vm6RpEFQUQv/HmAY3Ns&#10;is1JabK1+/ZGELwcZuYbZr5sbSkaqn3hWMFwkIAgzpwuOFdwPq373yB8QNZYOiYF/+RhufjozDHV&#10;7s4Hao4hFxHCPkUFJoQqldJnhiz6gauIo3d1tcUQZZ1LXeM9wm0pR0kylRYLjgsGK/o1lN2Of1ZB&#10;z1TJfnfdXNZ6mpnb1uPMNlulup/t6gdEoDa8w6/2RiuYjL/geSYeAbl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mZ9MQAAADcAAAADwAAAAAAAAAAAAAAAACXAgAAZHJzL2Rv&#10;d25yZXYueG1sUEsFBgAAAAAEAAQA9QAAAIgDAAAAAA==&#10;" filled="f" stroked="f">
                  <v:stroke joinstyle="round"/>
                  <v:textbox>
                    <w:txbxContent>
                      <w:p w14:paraId="06746687" w14:textId="77777777" w:rsidR="00070216" w:rsidRDefault="00070216">
                        <w:pPr>
                          <w:rPr>
                            <w:rFonts w:eastAsia="Times New Roman"/>
                            <w:lang w:eastAsia="ar-SA"/>
                          </w:rPr>
                        </w:pPr>
                        <w:r>
                          <w:rPr>
                            <w:rFonts w:eastAsia="Times New Roman"/>
                            <w:lang w:eastAsia="ar-SA"/>
                          </w:rPr>
                          <w:t>User2</w:t>
                        </w:r>
                      </w:p>
                    </w:txbxContent>
                  </v:textbox>
                </v:shape>
              </v:group>
            </w:pict>
          </mc:Fallback>
        </mc:AlternateContent>
      </w:r>
    </w:p>
    <w:p w14:paraId="6F2E4074" w14:textId="77777777" w:rsidR="00070216" w:rsidRDefault="00070216">
      <w:pPr>
        <w:tabs>
          <w:tab w:val="left" w:pos="1050"/>
        </w:tabs>
      </w:pPr>
    </w:p>
    <w:p w14:paraId="5C6B97C7" w14:textId="77777777" w:rsidR="00070216" w:rsidRDefault="00AE1B5A">
      <w:pPr>
        <w:tabs>
          <w:tab w:val="center" w:pos="4320"/>
        </w:tabs>
        <w:rPr>
          <w:b/>
        </w:rPr>
      </w:pPr>
      <w:r>
        <w:rPr>
          <w:noProof/>
          <w:sz w:val="20"/>
          <w:lang w:val="en-GB" w:eastAsia="en-GB"/>
        </w:rPr>
        <mc:AlternateContent>
          <mc:Choice Requires="wps">
            <w:drawing>
              <wp:anchor distT="0" distB="0" distL="114300" distR="114300" simplePos="0" relativeHeight="251620864" behindDoc="0" locked="0" layoutInCell="1" allowOverlap="1" wp14:anchorId="262720FC" wp14:editId="46292B8E">
                <wp:simplePos x="0" y="0"/>
                <wp:positionH relativeFrom="column">
                  <wp:posOffset>2813685</wp:posOffset>
                </wp:positionH>
                <wp:positionV relativeFrom="paragraph">
                  <wp:posOffset>43180</wp:posOffset>
                </wp:positionV>
                <wp:extent cx="914400" cy="0"/>
                <wp:effectExtent l="45085" t="93980" r="69215" b="109220"/>
                <wp:wrapNone/>
                <wp:docPr id="54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3AE0A4" id="Line_x0020_7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55pt,3.4pt" to="293.5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" strokeweight=".26mm">
                <v:stroke endarrow="block" joinstyle="miter"/>
                <v:shadow opacity="49150f"/>
              </v:line>
            </w:pict>
          </mc:Fallback>
        </mc:AlternateContent>
      </w:r>
      <w:r>
        <w:rPr>
          <w:noProof/>
          <w:sz w:val="20"/>
          <w:lang w:val="en-GB" w:eastAsia="en-GB"/>
        </w:rPr>
        <mc:AlternateContent>
          <mc:Choice Requires="wps">
            <w:drawing>
              <wp:anchor distT="0" distB="0" distL="114300" distR="114300" simplePos="0" relativeHeight="251619840" behindDoc="0" locked="0" layoutInCell="1" allowOverlap="1" wp14:anchorId="3478AF6B" wp14:editId="14EE64A1">
                <wp:simplePos x="0" y="0"/>
                <wp:positionH relativeFrom="column">
                  <wp:posOffset>413385</wp:posOffset>
                </wp:positionH>
                <wp:positionV relativeFrom="paragraph">
                  <wp:posOffset>43180</wp:posOffset>
                </wp:positionV>
                <wp:extent cx="1142365" cy="0"/>
                <wp:effectExtent l="45085" t="93980" r="57150" b="109220"/>
                <wp:wrapNone/>
                <wp:docPr id="53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2365"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E3555F" id="Line_x0020_75"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5pt,3.4pt" to="122.5pt,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" strokeweight=".26mm">
                <v:stroke endarrow="block" joinstyle="miter"/>
                <v:shadow opacity="49150f"/>
              </v:line>
            </w:pict>
          </mc:Fallback>
        </mc:AlternateContent>
      </w:r>
      <w:r w:rsidR="00070216">
        <w:tab/>
      </w:r>
      <w:r w:rsidR="00070216">
        <w:rPr>
          <w:b/>
        </w:rPr>
        <w:t xml:space="preserve">             2.         2.Start Chat</w:t>
      </w:r>
    </w:p>
    <w:p w14:paraId="26AA8E07" w14:textId="77777777" w:rsidR="00070216" w:rsidRDefault="00AE1B5A">
      <w:pPr>
        <w:tabs>
          <w:tab w:val="left" w:pos="1050"/>
        </w:tabs>
        <w:rPr>
          <w:b/>
        </w:rPr>
      </w:pPr>
      <w:r>
        <w:rPr>
          <w:noProof/>
          <w:sz w:val="20"/>
          <w:lang w:val="en-GB" w:eastAsia="en-GB"/>
        </w:rPr>
        <mc:AlternateContent>
          <mc:Choice Requires="wps">
            <w:drawing>
              <wp:anchor distT="0" distB="0" distL="114300" distR="114300" simplePos="0" relativeHeight="251630080" behindDoc="0" locked="0" layoutInCell="1" allowOverlap="1" wp14:anchorId="18973647" wp14:editId="7C0A07B3">
                <wp:simplePos x="0" y="0"/>
                <wp:positionH relativeFrom="column">
                  <wp:posOffset>4528820</wp:posOffset>
                </wp:positionH>
                <wp:positionV relativeFrom="paragraph">
                  <wp:posOffset>167005</wp:posOffset>
                </wp:positionV>
                <wp:extent cx="685165" cy="570865"/>
                <wp:effectExtent l="45720" t="52705" r="81915" b="62230"/>
                <wp:wrapNone/>
                <wp:docPr id="53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165" cy="57086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3DBD35" id="Line_x0020_91"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6pt,13.15pt" to="410.55pt,5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" strokeweight=".26mm">
                <v:stroke endarrow="block" joinstyle="miter"/>
                <v:shadow opacity="49150f"/>
              </v:line>
            </w:pict>
          </mc:Fallback>
        </mc:AlternateContent>
      </w:r>
      <w:r w:rsidR="00070216">
        <w:tab/>
      </w:r>
      <w:r w:rsidR="00070216">
        <w:rPr>
          <w:b/>
        </w:rPr>
        <w:t>1. Login</w:t>
      </w:r>
    </w:p>
    <w:p w14:paraId="7817691F" w14:textId="77777777" w:rsidR="00070216" w:rsidRDefault="00070216"/>
    <w:p w14:paraId="3528CE83" w14:textId="77777777" w:rsidR="00070216" w:rsidRDefault="00070216"/>
    <w:p w14:paraId="798741FE" w14:textId="77777777" w:rsidR="00070216" w:rsidRDefault="00070216"/>
    <w:p w14:paraId="54FB9546" w14:textId="77777777" w:rsidR="00070216" w:rsidRDefault="00AE1B5A">
      <w:r>
        <w:rPr>
          <w:noProof/>
          <w:sz w:val="20"/>
          <w:lang w:val="en-GB" w:eastAsia="en-GB"/>
        </w:rPr>
        <mc:AlternateContent>
          <mc:Choice Requires="wpg">
            <w:drawing>
              <wp:anchor distT="0" distB="0" distL="0" distR="0" simplePos="0" relativeHeight="251628032" behindDoc="0" locked="0" layoutInCell="1" allowOverlap="1" wp14:anchorId="27D649ED" wp14:editId="62DED227">
                <wp:simplePos x="0" y="0"/>
                <wp:positionH relativeFrom="column">
                  <wp:posOffset>4643120</wp:posOffset>
                </wp:positionH>
                <wp:positionV relativeFrom="paragraph">
                  <wp:posOffset>37465</wp:posOffset>
                </wp:positionV>
                <wp:extent cx="1256665" cy="685165"/>
                <wp:effectExtent l="0" t="0" r="18415" b="13970"/>
                <wp:wrapNone/>
                <wp:docPr id="53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665" cy="685165"/>
                          <a:chOff x="7020" y="7020"/>
                          <a:chExt cx="1979" cy="1079"/>
                        </a:xfrm>
                      </wpg:grpSpPr>
                      <wps:wsp>
                        <wps:cNvPr id="536" name="Oval 86"/>
                        <wps:cNvSpPr>
                          <a:spLocks noChangeArrowheads="1"/>
                        </wps:cNvSpPr>
                        <wps:spPr bwMode="auto">
                          <a:xfrm>
                            <a:off x="7020" y="7020"/>
                            <a:ext cx="1979" cy="107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37" name="Text Box 87"/>
                        <wps:cNvSpPr txBox="1">
                          <a:spLocks noChangeArrowheads="1"/>
                        </wps:cNvSpPr>
                        <wps:spPr bwMode="auto">
                          <a:xfrm>
                            <a:off x="7313" y="7180"/>
                            <a:ext cx="1393"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730F1824" w14:textId="77777777" w:rsidR="00070216" w:rsidRDefault="00070216">
                              <w:pPr>
                                <w:rPr>
                                  <w:rFonts w:eastAsia="Times New Roman"/>
                                  <w:lang w:eastAsia="ar-SA"/>
                                </w:rPr>
                              </w:pPr>
                              <w:r>
                                <w:rPr>
                                  <w:rFonts w:eastAsia="Times New Roman"/>
                                  <w:lang w:eastAsia="ar-SA"/>
                                </w:rPr>
                                <w:t>Block 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27D649ED" id="Group_x0020_85" o:spid="_x0000_s1081" style="position:absolute;margin-left:365.6pt;margin-top:2.95pt;width:98.95pt;height:53.95pt;z-index:251628032;mso-wrap-distance-left:0;mso-wrap-distance-right:0" coordorigin="7020,7020" coordsize="1979,10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">
                <v:oval id="Oval_x0020_86" o:spid="_x0000_s1082" style="position:absolute;left:7020;top:7020;width:1979;height:10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6630wwAA&#10;ANwAAAAPAAAAZHJzL2Rvd25yZXYueG1sRI/BasMwEETvhfyD2EBvtewWh8aJYkqg0FuonQ/YWhvL&#10;xFo5lmq7fx8VCj0OM/OG2ZeL7cVEo+8cK8iSFARx43THrYJz/f70CsIHZI29Y1LwQx7Kw+phj4V2&#10;M3/SVIVWRAj7AhWYEIZCSt8YsugTNxBH7+JGiyHKsZV6xDnCbS+f03QjLXYcFwwOdDTUXKtvq6Cu&#10;ZZ+fbt3RXG/TZfvVUpUZUupxvbztQARawn/4r/2hFeQvG/g9E4+AP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6630wwAAANwAAAAPAAAAAAAAAAAAAAAAAJcCAABkcnMvZG93&#10;bnJldi54bWxQSwUGAAAAAAQABAD1AAAAhwMAAAAA&#10;" strokeweight=".26mm">
                  <v:stroke joinstyle="miter"/>
                  <v:shadow opacity="49150f"/>
                </v:oval>
                <v:shape id="Text_x0020_Box_x0020_87" o:spid="_x0000_s1083" type="#_x0000_t202" style="position:absolute;left:7313;top:7180;width:1393;height: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OyKwwAA&#10;ANwAAAAPAAAAZHJzL2Rvd25yZXYueG1sRI/disIwFITvF3yHcARvFk1X8YdqFFkQRNYLfx7g2Byb&#10;YnNSmljr25sFwcthZr5hFqvWlqKh2heOFfwMEhDEmdMF5wrOp01/BsIHZI2lY1LwJA+rZedrgal2&#10;Dz5Qcwy5iBD2KSowIVSplD4zZNEPXEUcvaurLYYo61zqGh8Rbks5TJKJtFhwXDBY0a+h7Ha8WwXf&#10;pkr2f9ftZaMnmbntPE5ts1Oq123XcxCB2vAJv9tbrWA8msL/mXgE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FOyKwwAAANwAAAAPAAAAAAAAAAAAAAAAAJcCAABkcnMvZG93&#10;bnJldi54bWxQSwUGAAAAAAQABAD1AAAAhwMAAAAA&#10;" filled="f" stroked="f">
                  <v:stroke joinstyle="round"/>
                  <v:textbox>
                    <w:txbxContent>
                      <w:p w14:paraId="730F1824" w14:textId="77777777" w:rsidR="00070216" w:rsidRDefault="00070216">
                        <w:pPr>
                          <w:rPr>
                            <w:rFonts w:eastAsia="Times New Roman"/>
                            <w:lang w:eastAsia="ar-SA"/>
                          </w:rPr>
                        </w:pPr>
                        <w:r>
                          <w:rPr>
                            <w:rFonts w:eastAsia="Times New Roman"/>
                            <w:lang w:eastAsia="ar-SA"/>
                          </w:rPr>
                          <w:t>Block User</w:t>
                        </w:r>
                      </w:p>
                    </w:txbxContent>
                  </v:textbox>
                </v:shape>
              </v:group>
            </w:pict>
          </mc:Fallback>
        </mc:AlternateContent>
      </w:r>
    </w:p>
    <w:p w14:paraId="529A7CC3" w14:textId="77777777" w:rsidR="00070216" w:rsidRDefault="00070216"/>
    <w:p w14:paraId="0BB138FB" w14:textId="77777777" w:rsidR="00070216" w:rsidRDefault="00070216"/>
    <w:p w14:paraId="28E3BD7E" w14:textId="77777777" w:rsidR="00070216" w:rsidRDefault="00070216"/>
    <w:p w14:paraId="43E9491D" w14:textId="77777777" w:rsidR="00070216" w:rsidRDefault="00070216"/>
    <w:p w14:paraId="67A6BC2B" w14:textId="77777777" w:rsidR="00070216" w:rsidRDefault="00070216"/>
    <w:p w14:paraId="028DA746" w14:textId="77777777" w:rsidR="00070216" w:rsidRDefault="00070216">
      <w:pPr>
        <w:tabs>
          <w:tab w:val="left" w:pos="1425"/>
        </w:tabs>
      </w:pPr>
      <w:r>
        <w:tab/>
      </w:r>
    </w:p>
    <w:p w14:paraId="0F56E041" w14:textId="77777777" w:rsidR="00070216" w:rsidRDefault="00070216"/>
    <w:p w14:paraId="12E5DD75" w14:textId="77777777" w:rsidR="00070216" w:rsidRDefault="00070216"/>
    <w:p w14:paraId="176D92B2" w14:textId="77777777" w:rsidR="00070216" w:rsidRDefault="00070216">
      <w:pPr>
        <w:jc w:val="center"/>
        <w:rPr>
          <w:b/>
          <w:sz w:val="28"/>
          <w:szCs w:val="28"/>
        </w:rPr>
      </w:pPr>
      <w:r>
        <w:rPr>
          <w:sz w:val="28"/>
          <w:szCs w:val="28"/>
          <w:u w:val="single"/>
        </w:rPr>
        <w:t>(iii). A Collaborative Diagram for the use case Chat</w:t>
      </w:r>
    </w:p>
    <w:p w14:paraId="61A16B30" w14:textId="77777777" w:rsidR="00070216" w:rsidRDefault="00070216">
      <w:pPr>
        <w:rPr>
          <w:sz w:val="28"/>
          <w:szCs w:val="28"/>
        </w:rPr>
      </w:pPr>
    </w:p>
    <w:p w14:paraId="0899F6F1" w14:textId="77777777" w:rsidR="00070216" w:rsidRDefault="00070216">
      <w:pPr>
        <w:rPr>
          <w:sz w:val="28"/>
          <w:szCs w:val="28"/>
        </w:rPr>
      </w:pPr>
    </w:p>
    <w:p w14:paraId="15A3419D" w14:textId="77777777" w:rsidR="00070216" w:rsidRDefault="00070216">
      <w:pPr>
        <w:rPr>
          <w:sz w:val="28"/>
          <w:szCs w:val="28"/>
        </w:rPr>
      </w:pPr>
    </w:p>
    <w:p w14:paraId="3318D125" w14:textId="77777777" w:rsidR="00070216" w:rsidRDefault="00AE1B5A">
      <w:pPr>
        <w:pageBreakBefore/>
        <w:tabs>
          <w:tab w:val="left" w:pos="2715"/>
        </w:tabs>
        <w:rPr>
          <w:sz w:val="28"/>
          <w:szCs w:val="28"/>
        </w:rPr>
      </w:pPr>
      <w:r>
        <w:rPr>
          <w:noProof/>
          <w:lang w:val="en-GB" w:eastAsia="en-GB"/>
        </w:rPr>
        <mc:AlternateContent>
          <mc:Choice Requires="wpg">
            <w:drawing>
              <wp:anchor distT="0" distB="0" distL="0" distR="0" simplePos="0" relativeHeight="251632128" behindDoc="0" locked="0" layoutInCell="1" allowOverlap="1" wp14:anchorId="1930FFD5" wp14:editId="07D343CE">
                <wp:simplePos x="0" y="0"/>
                <wp:positionH relativeFrom="column">
                  <wp:posOffset>-428625</wp:posOffset>
                </wp:positionH>
                <wp:positionV relativeFrom="paragraph">
                  <wp:posOffset>19050</wp:posOffset>
                </wp:positionV>
                <wp:extent cx="7086600" cy="5257800"/>
                <wp:effectExtent l="3175" t="6350" r="9525" b="19050"/>
                <wp:wrapNone/>
                <wp:docPr id="49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600" cy="5257800"/>
                          <a:chOff x="-1080" y="-322"/>
                          <a:chExt cx="11159" cy="8279"/>
                        </a:xfrm>
                      </wpg:grpSpPr>
                      <wpg:grpSp>
                        <wpg:cNvPr id="498" name="Group 94"/>
                        <wpg:cNvGrpSpPr>
                          <a:grpSpLocks/>
                        </wpg:cNvGrpSpPr>
                        <wpg:grpSpPr bwMode="auto">
                          <a:xfrm>
                            <a:off x="-1080" y="1478"/>
                            <a:ext cx="1439" cy="899"/>
                            <a:chOff x="-1080" y="1478"/>
                            <a:chExt cx="1439" cy="899"/>
                          </a:xfrm>
                        </wpg:grpSpPr>
                        <wps:wsp>
                          <wps:cNvPr id="499" name="Oval 95"/>
                          <wps:cNvSpPr>
                            <a:spLocks noChangeArrowheads="1"/>
                          </wps:cNvSpPr>
                          <wps:spPr bwMode="auto">
                            <a:xfrm>
                              <a:off x="-1080" y="1478"/>
                              <a:ext cx="143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00" name="Text Box 96"/>
                          <wps:cNvSpPr txBox="1">
                            <a:spLocks noChangeArrowheads="1"/>
                          </wps:cNvSpPr>
                          <wps:spPr bwMode="auto">
                            <a:xfrm>
                              <a:off x="-867" y="1611"/>
                              <a:ext cx="101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FD49F37" w14:textId="77777777" w:rsidR="00070216" w:rsidRDefault="00070216">
                                <w:pPr>
                                  <w:rPr>
                                    <w:rFonts w:eastAsia="Times New Roman"/>
                                    <w:lang w:eastAsia="ar-SA"/>
                                  </w:rPr>
                                </w:pPr>
                                <w:r>
                                  <w:rPr>
                                    <w:rFonts w:eastAsia="Times New Roman"/>
                                    <w:lang w:eastAsia="ar-SA"/>
                                  </w:rPr>
                                  <w:t>User1</w:t>
                                </w:r>
                              </w:p>
                            </w:txbxContent>
                          </wps:txbx>
                          <wps:bodyPr rot="0" vert="horz" wrap="square" lIns="91440" tIns="45720" rIns="91440" bIns="45720" anchor="ctr" anchorCtr="0">
                            <a:noAutofit/>
                          </wps:bodyPr>
                        </wps:wsp>
                      </wpg:grpSp>
                      <wpg:grpSp>
                        <wpg:cNvPr id="501" name="Group 97"/>
                        <wpg:cNvGrpSpPr>
                          <a:grpSpLocks/>
                        </wpg:cNvGrpSpPr>
                        <wpg:grpSpPr bwMode="auto">
                          <a:xfrm>
                            <a:off x="2160" y="1298"/>
                            <a:ext cx="1979" cy="899"/>
                            <a:chOff x="2160" y="1298"/>
                            <a:chExt cx="1979" cy="899"/>
                          </a:xfrm>
                        </wpg:grpSpPr>
                        <wps:wsp>
                          <wps:cNvPr id="502" name="Oval 98"/>
                          <wps:cNvSpPr>
                            <a:spLocks noChangeArrowheads="1"/>
                          </wps:cNvSpPr>
                          <wps:spPr bwMode="auto">
                            <a:xfrm>
                              <a:off x="2160" y="1298"/>
                              <a:ext cx="197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03" name="Text Box 99"/>
                          <wps:cNvSpPr txBox="1">
                            <a:spLocks noChangeArrowheads="1"/>
                          </wps:cNvSpPr>
                          <wps:spPr bwMode="auto">
                            <a:xfrm>
                              <a:off x="2453" y="1431"/>
                              <a:ext cx="139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86040D2" w14:textId="77777777" w:rsidR="00070216" w:rsidRDefault="00070216">
                                <w:pPr>
                                  <w:rPr>
                                    <w:rFonts w:eastAsia="Times New Roman"/>
                                    <w:lang w:eastAsia="ar-SA"/>
                                  </w:rPr>
                                </w:pPr>
                                <w:r>
                                  <w:rPr>
                                    <w:rFonts w:eastAsia="Times New Roman"/>
                                    <w:lang w:eastAsia="ar-SA"/>
                                  </w:rPr>
                                  <w:t xml:space="preserve">    MPPS </w:t>
                                </w:r>
                              </w:p>
                            </w:txbxContent>
                          </wps:txbx>
                          <wps:bodyPr rot="0" vert="horz" wrap="square" lIns="91440" tIns="45720" rIns="91440" bIns="45720" anchor="ctr" anchorCtr="0">
                            <a:noAutofit/>
                          </wps:bodyPr>
                        </wps:wsp>
                      </wpg:grpSp>
                      <wpg:grpSp>
                        <wpg:cNvPr id="504" name="Group 100"/>
                        <wpg:cNvGrpSpPr>
                          <a:grpSpLocks/>
                        </wpg:cNvGrpSpPr>
                        <wpg:grpSpPr bwMode="auto">
                          <a:xfrm>
                            <a:off x="5580" y="1298"/>
                            <a:ext cx="2159" cy="719"/>
                            <a:chOff x="5580" y="1298"/>
                            <a:chExt cx="2159" cy="719"/>
                          </a:xfrm>
                        </wpg:grpSpPr>
                        <wps:wsp>
                          <wps:cNvPr id="505" name="Oval 101"/>
                          <wps:cNvSpPr>
                            <a:spLocks noChangeArrowheads="1"/>
                          </wps:cNvSpPr>
                          <wps:spPr bwMode="auto">
                            <a:xfrm>
                              <a:off x="5580" y="1298"/>
                              <a:ext cx="2159" cy="71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06" name="Text Box 102"/>
                          <wps:cNvSpPr txBox="1">
                            <a:spLocks noChangeArrowheads="1"/>
                          </wps:cNvSpPr>
                          <wps:spPr bwMode="auto">
                            <a:xfrm>
                              <a:off x="5900" y="1404"/>
                              <a:ext cx="1519" cy="5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7EE527C8" w14:textId="77777777" w:rsidR="00070216" w:rsidRDefault="00070216">
                                <w:pPr>
                                  <w:rPr>
                                    <w:rFonts w:eastAsia="Times New Roman"/>
                                    <w:lang w:eastAsia="ar-SA"/>
                                  </w:rPr>
                                </w:pPr>
                                <w:r>
                                  <w:rPr>
                                    <w:rFonts w:eastAsia="Times New Roman"/>
                                    <w:lang w:eastAsia="ar-SA"/>
                                  </w:rPr>
                                  <w:t>File Handler</w:t>
                                </w:r>
                              </w:p>
                            </w:txbxContent>
                          </wps:txbx>
                          <wps:bodyPr rot="0" vert="horz" wrap="square" lIns="91440" tIns="45720" rIns="91440" bIns="45720" anchor="ctr" anchorCtr="0">
                            <a:noAutofit/>
                          </wps:bodyPr>
                        </wps:wsp>
                      </wpg:grpSp>
                      <wpg:grpSp>
                        <wpg:cNvPr id="507" name="Group 103"/>
                        <wpg:cNvGrpSpPr>
                          <a:grpSpLocks/>
                        </wpg:cNvGrpSpPr>
                        <wpg:grpSpPr bwMode="auto">
                          <a:xfrm>
                            <a:off x="-1080" y="5078"/>
                            <a:ext cx="1619" cy="899"/>
                            <a:chOff x="-1080" y="5078"/>
                            <a:chExt cx="1619" cy="899"/>
                          </a:xfrm>
                        </wpg:grpSpPr>
                        <wps:wsp>
                          <wps:cNvPr id="508" name="Oval 104"/>
                          <wps:cNvSpPr>
                            <a:spLocks noChangeArrowheads="1"/>
                          </wps:cNvSpPr>
                          <wps:spPr bwMode="auto">
                            <a:xfrm>
                              <a:off x="-1080" y="5078"/>
                              <a:ext cx="161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09" name="Text Box 105"/>
                          <wps:cNvSpPr txBox="1">
                            <a:spLocks noChangeArrowheads="1"/>
                          </wps:cNvSpPr>
                          <wps:spPr bwMode="auto">
                            <a:xfrm>
                              <a:off x="-840" y="5211"/>
                              <a:ext cx="1139"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184955C" w14:textId="77777777" w:rsidR="00070216" w:rsidRDefault="00070216">
                                <w:pPr>
                                  <w:rPr>
                                    <w:rFonts w:eastAsia="Times New Roman"/>
                                    <w:lang w:eastAsia="ar-SA"/>
                                  </w:rPr>
                                </w:pPr>
                                <w:r>
                                  <w:rPr>
                                    <w:rFonts w:eastAsia="Times New Roman"/>
                                    <w:lang w:eastAsia="ar-SA"/>
                                  </w:rPr>
                                  <w:t>User2</w:t>
                                </w:r>
                              </w:p>
                            </w:txbxContent>
                          </wps:txbx>
                          <wps:bodyPr rot="0" vert="horz" wrap="square" lIns="91440" tIns="45720" rIns="91440" bIns="45720" anchor="ctr" anchorCtr="0">
                            <a:noAutofit/>
                          </wps:bodyPr>
                        </wps:wsp>
                      </wpg:grpSp>
                      <wpg:grpSp>
                        <wpg:cNvPr id="510" name="Group 106"/>
                        <wpg:cNvGrpSpPr>
                          <a:grpSpLocks/>
                        </wpg:cNvGrpSpPr>
                        <wpg:grpSpPr bwMode="auto">
                          <a:xfrm>
                            <a:off x="2340" y="5148"/>
                            <a:ext cx="1979" cy="899"/>
                            <a:chOff x="2340" y="5148"/>
                            <a:chExt cx="1979" cy="899"/>
                          </a:xfrm>
                        </wpg:grpSpPr>
                        <wps:wsp>
                          <wps:cNvPr id="511" name="Oval 107"/>
                          <wps:cNvSpPr>
                            <a:spLocks noChangeArrowheads="1"/>
                          </wps:cNvSpPr>
                          <wps:spPr bwMode="auto">
                            <a:xfrm>
                              <a:off x="2340" y="5148"/>
                              <a:ext cx="197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12" name="Text Box 108"/>
                          <wps:cNvSpPr txBox="1">
                            <a:spLocks noChangeArrowheads="1"/>
                          </wps:cNvSpPr>
                          <wps:spPr bwMode="auto">
                            <a:xfrm>
                              <a:off x="2633" y="5281"/>
                              <a:ext cx="139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81E1858" w14:textId="77777777" w:rsidR="00070216" w:rsidRDefault="00070216">
                                <w:pPr>
                                  <w:rPr>
                                    <w:rFonts w:eastAsia="Times New Roman"/>
                                    <w:lang w:eastAsia="ar-SA"/>
                                  </w:rPr>
                                </w:pPr>
                                <w:r>
                                  <w:rPr>
                                    <w:rFonts w:eastAsia="Times New Roman"/>
                                    <w:lang w:eastAsia="ar-SA"/>
                                  </w:rPr>
                                  <w:t xml:space="preserve">   MPPS</w:t>
                                </w:r>
                              </w:p>
                            </w:txbxContent>
                          </wps:txbx>
                          <wps:bodyPr rot="0" vert="horz" wrap="square" lIns="91440" tIns="45720" rIns="91440" bIns="45720" anchor="ctr" anchorCtr="0">
                            <a:noAutofit/>
                          </wps:bodyPr>
                        </wps:wsp>
                      </wpg:grpSp>
                      <wpg:grpSp>
                        <wpg:cNvPr id="513" name="Group 109"/>
                        <wpg:cNvGrpSpPr>
                          <a:grpSpLocks/>
                        </wpg:cNvGrpSpPr>
                        <wpg:grpSpPr bwMode="auto">
                          <a:xfrm>
                            <a:off x="5760" y="5078"/>
                            <a:ext cx="1979" cy="899"/>
                            <a:chOff x="5760" y="5078"/>
                            <a:chExt cx="1979" cy="899"/>
                          </a:xfrm>
                        </wpg:grpSpPr>
                        <wps:wsp>
                          <wps:cNvPr id="514" name="Oval 110"/>
                          <wps:cNvSpPr>
                            <a:spLocks noChangeArrowheads="1"/>
                          </wps:cNvSpPr>
                          <wps:spPr bwMode="auto">
                            <a:xfrm>
                              <a:off x="5760" y="5078"/>
                              <a:ext cx="197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15" name="Text Box 111"/>
                          <wps:cNvSpPr txBox="1">
                            <a:spLocks noChangeArrowheads="1"/>
                          </wps:cNvSpPr>
                          <wps:spPr bwMode="auto">
                            <a:xfrm>
                              <a:off x="6053" y="5211"/>
                              <a:ext cx="139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235BE04" w14:textId="77777777" w:rsidR="00070216" w:rsidRDefault="00070216">
                                <w:pPr>
                                  <w:rPr>
                                    <w:rFonts w:eastAsia="Times New Roman"/>
                                    <w:lang w:eastAsia="ar-SA"/>
                                  </w:rPr>
                                </w:pPr>
                                <w:r>
                                  <w:rPr>
                                    <w:rFonts w:eastAsia="Times New Roman"/>
                                    <w:lang w:eastAsia="ar-SA"/>
                                  </w:rPr>
                                  <w:t>File Handler</w:t>
                                </w:r>
                              </w:p>
                            </w:txbxContent>
                          </wps:txbx>
                          <wps:bodyPr rot="0" vert="horz" wrap="square" lIns="91440" tIns="45720" rIns="91440" bIns="45720" anchor="ctr" anchorCtr="0">
                            <a:noAutofit/>
                          </wps:bodyPr>
                        </wps:wsp>
                      </wpg:grpSp>
                      <wps:wsp>
                        <wps:cNvPr id="516" name="Line 112"/>
                        <wps:cNvCnPr>
                          <a:cxnSpLocks noChangeShapeType="1"/>
                        </wps:cNvCnPr>
                        <wps:spPr bwMode="auto">
                          <a:xfrm>
                            <a:off x="360" y="1838"/>
                            <a:ext cx="1799"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17" name="Line 113"/>
                        <wps:cNvCnPr>
                          <a:cxnSpLocks noChangeShapeType="1"/>
                        </wps:cNvCnPr>
                        <wps:spPr bwMode="auto">
                          <a:xfrm>
                            <a:off x="540" y="5508"/>
                            <a:ext cx="1799"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18" name="Line 114"/>
                        <wps:cNvCnPr>
                          <a:cxnSpLocks noChangeShapeType="1"/>
                        </wps:cNvCnPr>
                        <wps:spPr bwMode="auto">
                          <a:xfrm>
                            <a:off x="4320" y="5508"/>
                            <a:ext cx="1439"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grpSp>
                        <wpg:cNvPr id="519" name="Group 115"/>
                        <wpg:cNvGrpSpPr>
                          <a:grpSpLocks/>
                        </wpg:cNvGrpSpPr>
                        <wpg:grpSpPr bwMode="auto">
                          <a:xfrm>
                            <a:off x="5580" y="2918"/>
                            <a:ext cx="2519" cy="1079"/>
                            <a:chOff x="5580" y="2918"/>
                            <a:chExt cx="2519" cy="1079"/>
                          </a:xfrm>
                        </wpg:grpSpPr>
                        <wps:wsp>
                          <wps:cNvPr id="520" name="Oval 116"/>
                          <wps:cNvSpPr>
                            <a:spLocks noChangeArrowheads="1"/>
                          </wps:cNvSpPr>
                          <wps:spPr bwMode="auto">
                            <a:xfrm>
                              <a:off x="5580" y="2918"/>
                              <a:ext cx="2519" cy="107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21" name="Text Box 117"/>
                          <wps:cNvSpPr txBox="1">
                            <a:spLocks noChangeArrowheads="1"/>
                          </wps:cNvSpPr>
                          <wps:spPr bwMode="auto">
                            <a:xfrm>
                              <a:off x="5953" y="3078"/>
                              <a:ext cx="1773"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890AEE9" w14:textId="77777777" w:rsidR="00070216" w:rsidRDefault="00070216">
                                <w:pPr>
                                  <w:rPr>
                                    <w:rFonts w:eastAsia="Times New Roman"/>
                                    <w:lang w:eastAsia="ar-SA"/>
                                  </w:rPr>
                                </w:pPr>
                                <w:r>
                                  <w:rPr>
                                    <w:rFonts w:eastAsia="Times New Roman"/>
                                    <w:lang w:eastAsia="ar-SA"/>
                                  </w:rPr>
                                  <w:t>Search Engine</w:t>
                                </w:r>
                              </w:p>
                            </w:txbxContent>
                          </wps:txbx>
                          <wps:bodyPr rot="0" vert="horz" wrap="square" lIns="91440" tIns="45720" rIns="91440" bIns="45720" anchor="ctr" anchorCtr="0">
                            <a:noAutofit/>
                          </wps:bodyPr>
                        </wps:wsp>
                      </wpg:grpSp>
                      <wps:wsp>
                        <wps:cNvPr id="522" name="Line 118"/>
                        <wps:cNvCnPr>
                          <a:cxnSpLocks noChangeShapeType="1"/>
                        </wps:cNvCnPr>
                        <wps:spPr bwMode="auto">
                          <a:xfrm>
                            <a:off x="6660" y="2018"/>
                            <a:ext cx="0" cy="899"/>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23" name="Line 119"/>
                        <wps:cNvCnPr>
                          <a:cxnSpLocks noChangeShapeType="1"/>
                        </wps:cNvCnPr>
                        <wps:spPr bwMode="auto">
                          <a:xfrm>
                            <a:off x="6660" y="3998"/>
                            <a:ext cx="0" cy="1079"/>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24" name="Line 120"/>
                        <wps:cNvCnPr>
                          <a:cxnSpLocks noChangeShapeType="1"/>
                        </wps:cNvCnPr>
                        <wps:spPr bwMode="auto">
                          <a:xfrm>
                            <a:off x="4140" y="1838"/>
                            <a:ext cx="1619"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25" name="Line 121"/>
                        <wps:cNvCnPr>
                          <a:cxnSpLocks noChangeShapeType="1"/>
                        </wps:cNvCnPr>
                        <wps:spPr bwMode="auto">
                          <a:xfrm flipV="1">
                            <a:off x="6480" y="3998"/>
                            <a:ext cx="0" cy="1079"/>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26" name="Line 122"/>
                        <wps:cNvCnPr>
                          <a:cxnSpLocks noChangeShapeType="1"/>
                        </wps:cNvCnPr>
                        <wps:spPr bwMode="auto">
                          <a:xfrm flipV="1">
                            <a:off x="6480" y="2018"/>
                            <a:ext cx="0" cy="899"/>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grpSp>
                        <wpg:cNvPr id="527" name="Group 123"/>
                        <wpg:cNvGrpSpPr>
                          <a:grpSpLocks/>
                        </wpg:cNvGrpSpPr>
                        <wpg:grpSpPr bwMode="auto">
                          <a:xfrm>
                            <a:off x="7200" y="6878"/>
                            <a:ext cx="1979" cy="1079"/>
                            <a:chOff x="7200" y="6878"/>
                            <a:chExt cx="1979" cy="1079"/>
                          </a:xfrm>
                        </wpg:grpSpPr>
                        <wps:wsp>
                          <wps:cNvPr id="528" name="Oval 124"/>
                          <wps:cNvSpPr>
                            <a:spLocks noChangeArrowheads="1"/>
                          </wps:cNvSpPr>
                          <wps:spPr bwMode="auto">
                            <a:xfrm>
                              <a:off x="7200" y="6878"/>
                              <a:ext cx="1979" cy="107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29" name="Text Box 125"/>
                          <wps:cNvSpPr txBox="1">
                            <a:spLocks noChangeArrowheads="1"/>
                          </wps:cNvSpPr>
                          <wps:spPr bwMode="auto">
                            <a:xfrm>
                              <a:off x="7493" y="7038"/>
                              <a:ext cx="1393"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F4F90D5" w14:textId="77777777" w:rsidR="00070216" w:rsidRDefault="00070216">
                                <w:pPr>
                                  <w:rPr>
                                    <w:rFonts w:eastAsia="Times New Roman"/>
                                    <w:lang w:eastAsia="ar-SA"/>
                                  </w:rPr>
                                </w:pPr>
                                <w:r>
                                  <w:rPr>
                                    <w:rFonts w:eastAsia="Times New Roman"/>
                                    <w:lang w:eastAsia="ar-SA"/>
                                  </w:rPr>
                                  <w:t>File Attributes</w:t>
                                </w:r>
                              </w:p>
                            </w:txbxContent>
                          </wps:txbx>
                          <wps:bodyPr rot="0" vert="horz" wrap="square" lIns="91440" tIns="45720" rIns="91440" bIns="45720" anchor="ctr" anchorCtr="0">
                            <a:noAutofit/>
                          </wps:bodyPr>
                        </wps:wsp>
                      </wpg:grpSp>
                      <wpg:grpSp>
                        <wpg:cNvPr id="530" name="Group 126"/>
                        <wpg:cNvGrpSpPr>
                          <a:grpSpLocks/>
                        </wpg:cNvGrpSpPr>
                        <wpg:grpSpPr bwMode="auto">
                          <a:xfrm>
                            <a:off x="8100" y="-322"/>
                            <a:ext cx="1979" cy="1079"/>
                            <a:chOff x="8100" y="-322"/>
                            <a:chExt cx="1979" cy="1079"/>
                          </a:xfrm>
                        </wpg:grpSpPr>
                        <wps:wsp>
                          <wps:cNvPr id="531" name="Oval 127"/>
                          <wps:cNvSpPr>
                            <a:spLocks noChangeArrowheads="1"/>
                          </wps:cNvSpPr>
                          <wps:spPr bwMode="auto">
                            <a:xfrm>
                              <a:off x="8100" y="-322"/>
                              <a:ext cx="1979" cy="107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532" name="Text Box 128"/>
                          <wps:cNvSpPr txBox="1">
                            <a:spLocks noChangeArrowheads="1"/>
                          </wps:cNvSpPr>
                          <wps:spPr bwMode="auto">
                            <a:xfrm>
                              <a:off x="8393" y="-162"/>
                              <a:ext cx="1393"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F22FC42" w14:textId="77777777" w:rsidR="00070216" w:rsidRDefault="00070216">
                                <w:pPr>
                                  <w:rPr>
                                    <w:rFonts w:eastAsia="Times New Roman"/>
                                    <w:lang w:eastAsia="ar-SA"/>
                                  </w:rPr>
                                </w:pPr>
                                <w:r>
                                  <w:rPr>
                                    <w:rFonts w:eastAsia="Times New Roman"/>
                                    <w:lang w:eastAsia="ar-SA"/>
                                  </w:rPr>
                                  <w:t>File Attributes</w:t>
                                </w:r>
                              </w:p>
                            </w:txbxContent>
                          </wps:txbx>
                          <wps:bodyPr rot="0" vert="horz" wrap="square" lIns="91440" tIns="45720" rIns="91440" bIns="45720" anchor="ctr" anchorCtr="0">
                            <a:noAutofit/>
                          </wps:bodyPr>
                        </wps:wsp>
                      </wpg:grpSp>
                      <wps:wsp>
                        <wps:cNvPr id="533" name="Line 129"/>
                        <wps:cNvCnPr>
                          <a:cxnSpLocks noChangeShapeType="1"/>
                        </wps:cNvCnPr>
                        <wps:spPr bwMode="auto">
                          <a:xfrm>
                            <a:off x="7020" y="5978"/>
                            <a:ext cx="1079" cy="899"/>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534" name="Line 130"/>
                        <wps:cNvCnPr>
                          <a:cxnSpLocks noChangeShapeType="1"/>
                        </wps:cNvCnPr>
                        <wps:spPr bwMode="auto">
                          <a:xfrm flipV="1">
                            <a:off x="7020" y="578"/>
                            <a:ext cx="1439" cy="719"/>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930FFD5" id="Group_x0020_93" o:spid="_x0000_s1084" style="position:absolute;margin-left:-33.75pt;margin-top:1.5pt;width:558pt;height:414pt;z-index:251632128;mso-wrap-distance-left:0;mso-wrap-distance-right:0" coordorigin="-1080,-322" coordsize="11159,82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">
                <v:group id="Group_x0020_94" o:spid="_x0000_s1085" style="position:absolute;left:-1080;top:1478;width:1439;height:899" coordorigin="-1080,1478" coordsize="1439,8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MNagWcIAAADcAAAADwAA&#10;AAAAAAAAAAAAAACpAgAAZHJzL2Rvd25yZXYueG1sUEsFBgAAAAAEAAQA+gAAAJgDAAAAAA==&#10;">
                  <v:oval id="Oval_x0020_95" o:spid="_x0000_s1086" style="position:absolute;left:-1080;top:1478;width:143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2khwgAA&#10;ANwAAAAPAAAAZHJzL2Rvd25yZXYueG1sRI/RisIwFETfBf8hXME3TV1WsdUoi7Cwb4utH3Btrk2x&#10;ualNtta/3wiCj8PMnGG2+8E2oqfO144VLOYJCOLS6ZorBafie7YG4QOyxsYxKXiQh/1uPNpipt2d&#10;j9TnoRIRwj5DBSaENpPSl4Ys+rlriaN3cZ3FEGVXSd3hPcJtIz+SZCUt1hwXDLZ0MFRe8z+roChk&#10;s/y91QdzvfWX9FxRvjCk1HQyfG1ABBrCO/xq/2gFn2kKzzPxCMjd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LzaSHCAAAA3AAAAA8AAAAAAAAAAAAAAAAAlwIAAGRycy9kb3du&#10;cmV2LnhtbFBLBQYAAAAABAAEAPUAAACGAwAAAAA=&#10;" strokeweight=".26mm">
                    <v:stroke joinstyle="miter"/>
                    <v:shadow opacity="49150f"/>
                  </v:oval>
                  <v:shape id="Text_x0020_Box_x0020_96" o:spid="_x0000_s1087" type="#_x0000_t202" style="position:absolute;left:-867;top:1611;width:101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kb5DwAAA&#10;ANwAAAAPAAAAZHJzL2Rvd25yZXYueG1sRE/LisIwFN0L/kO4ghvRZIRRqUYRQRAZFz4+4Npcm2Jz&#10;U5pMrX9vFgOzPJz3atO5SrTUhNKzhq+JAkGce1NyoeF23Y8XIEJENlh5Jg1vCrBZ93srzIx/8Zna&#10;SyxECuGQoQYbY51JGXJLDsPE18SJe/jGYUywKaRp8JXCXSWnSs2kw5JTg8Wadpby5+XXaRjZWp1+&#10;Hof73sxy+zwGnLv2qPVw0G2XICJ18V/85z4YDd8qzU9n0hGQ6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kb5DwAAAANwAAAAPAAAAAAAAAAAAAAAAAJcCAABkcnMvZG93bnJl&#10;di54bWxQSwUGAAAAAAQABAD1AAAAhAMAAAAA&#10;" filled="f" stroked="f">
                    <v:stroke joinstyle="round"/>
                    <v:textbox>
                      <w:txbxContent>
                        <w:p w14:paraId="0FD49F37" w14:textId="77777777" w:rsidR="00070216" w:rsidRDefault="00070216">
                          <w:pPr>
                            <w:rPr>
                              <w:rFonts w:eastAsia="Times New Roman"/>
                              <w:lang w:eastAsia="ar-SA"/>
                            </w:rPr>
                          </w:pPr>
                          <w:r>
                            <w:rPr>
                              <w:rFonts w:eastAsia="Times New Roman"/>
                              <w:lang w:eastAsia="ar-SA"/>
                            </w:rPr>
                            <w:t>User1</w:t>
                          </w:r>
                        </w:p>
                      </w:txbxContent>
                    </v:textbox>
                  </v:shape>
                </v:group>
                <v:group id="Group_x0020_97" o:spid="_x0000_s1088" style="position:absolute;left:2160;top:1298;width:1979;height:899" coordorigin="2160,1298" coordsize="1979,8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weT3sUAAADcAAAA&#10;DwAAAAAAAAAAAAAAAACpAgAAZHJzL2Rvd25yZXYueG1sUEsFBgAAAAAEAAQA+gAAAJsDAAAAAA==&#10;">
                  <v:oval id="Oval_x0020_98" o:spid="_x0000_s1089" style="position:absolute;left:2160;top:1298;width:197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vGFKwAAA&#10;ANwAAAAPAAAAZHJzL2Rvd25yZXYueG1sRI/RisIwFETfF/yHcAXf1lRB0WoUEQTfxNYPuDbXptjc&#10;1CbW+vdmYcHHYWbOMOttb2vRUesrxwom4wQEceF0xaWCS374XYDwAVlj7ZgUvMnDdjP4WWOq3YvP&#10;1GWhFBHCPkUFJoQmldIXhiz6sWuIo3dzrcUQZVtK3eIrwm0tp0kylxYrjgsGG9obKu7Z0yrIc1nP&#10;To9qb+6P7ra8lpRNDCk1Gva7FYhAffiG/9tHrWCWTOHvTDwCcvM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vGFKwAAAANwAAAAPAAAAAAAAAAAAAAAAAJcCAABkcnMvZG93bnJl&#10;di54bWxQSwUGAAAAAAQABAD1AAAAhAMAAAAA&#10;" strokeweight=".26mm">
                    <v:stroke joinstyle="miter"/>
                    <v:shadow opacity="49150f"/>
                  </v:oval>
                  <v:shape id="Text_x0020_Box_x0020_99" o:spid="_x0000_s1090" type="#_x0000_t202" style="position:absolute;left:2453;top:1431;width:139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QyA0xQAA&#10;ANwAAAAPAAAAZHJzL2Rvd25yZXYueG1sRI/NasMwEITvgbyD2EIvoZGaUje4VkIoBEJoD/l5gI21&#10;tkyslbEUx337qlDocZiZb5hiPbpWDNSHxrOG57kCQVx603Ct4XzaPi1BhIhssPVMGr4pwHo1nRSY&#10;G3/nAw3HWIsE4ZCjBhtjl0sZSksOw9x3xMmrfO8wJtnX0vR4T3DXyoVSmXTYcFqw2NGHpfJ6vDkN&#10;M9upr89qd9marLTXfcA3N+y1fnwYN+8gIo3xP/zX3hkNr+oFfs+kIyB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ZDIDTFAAAA3AAAAA8AAAAAAAAAAAAAAAAAlwIAAGRycy9k&#10;b3ducmV2LnhtbFBLBQYAAAAABAAEAPUAAACJAwAAAAA=&#10;" filled="f" stroked="f">
                    <v:stroke joinstyle="round"/>
                    <v:textbox>
                      <w:txbxContent>
                        <w:p w14:paraId="186040D2" w14:textId="77777777" w:rsidR="00070216" w:rsidRDefault="00070216">
                          <w:pPr>
                            <w:rPr>
                              <w:rFonts w:eastAsia="Times New Roman"/>
                              <w:lang w:eastAsia="ar-SA"/>
                            </w:rPr>
                          </w:pPr>
                          <w:r>
                            <w:rPr>
                              <w:rFonts w:eastAsia="Times New Roman"/>
                              <w:lang w:eastAsia="ar-SA"/>
                            </w:rPr>
                            <w:t xml:space="preserve">    MPPS </w:t>
                          </w:r>
                        </w:p>
                      </w:txbxContent>
                    </v:textbox>
                  </v:shape>
                </v:group>
                <v:group id="Group_x0020_100" o:spid="_x0000_s1091" style="position:absolute;left:5580;top:1298;width:2159;height:719" coordorigin="5580,1298" coordsize="2159,7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cDBGxgAAANwAAAAPAAAAZHJzL2Rvd25yZXYueG1sRI9Pa8JAFMTvhX6H5RV6&#10;M5u0WiRmFZG29BAEtSDeHtlnEsy+Ddlt/nx7t1DocZiZ3zDZZjSN6KlztWUFSRSDIC6srrlU8H36&#10;mC1BOI+ssbFMCiZysFk/PmSYajvwgfqjL0WAsEtRQeV9m0rpiooMusi2xMG72s6gD7Irpe5wCHDT&#10;yJc4fpMGaw4LFba0q6i4HX+Mgs8Bh+1r8t7nt+tuupwW+3OekFLPT+N2BcLT6P/Df+0vrWARz+H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9wMEbGAAAA3AAA&#10;AA8AAAAAAAAAAAAAAAAAqQIAAGRycy9kb3ducmV2LnhtbFBLBQYAAAAABAAEAPoAAACcAwAAAAA=&#10;">
                  <v:oval id="Oval_x0020_101" o:spid="_x0000_s1092" style="position:absolute;left:5580;top:1298;width:2159;height: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Vfk+wQAA&#10;ANwAAAAPAAAAZHJzL2Rvd25yZXYueG1sRI/RisIwFETfhf2HcAXfbKrQRatRRBD2Tbb1A67NtSk2&#10;N7XJ1u7fbwRhH4eZOcNs96NtxUC9bxwrWCQpCOLK6YZrBZfyNF+B8AFZY+uYFPySh/3uY7LFXLsn&#10;f9NQhFpECPscFZgQulxKXxmy6BPXEUfv5nqLIcq+lrrHZ4TbVi7T9FNabDguGOzoaKi6Fz9WQVnK&#10;Njs/mqO5P4bb+lpTsTCk1Gw6HjYgAo3hP/xuf2kFWZrB60w8AnL3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VX5PsEAAADcAAAADwAAAAAAAAAAAAAAAACXAgAAZHJzL2Rvd25y&#10;ZXYueG1sUEsFBgAAAAAEAAQA9QAAAIUDAAAAAA==&#10;" strokeweight=".26mm">
                    <v:stroke joinstyle="miter"/>
                    <v:shadow opacity="49150f"/>
                  </v:oval>
                  <v:shape id="Text_x0020_Box_x0020_102" o:spid="_x0000_s1093" type="#_x0000_t202" style="position:absolute;left:5900;top:1404;width:1519;height:5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NIOsxAAA&#10;ANwAAAAPAAAAZHJzL2Rvd25yZXYueG1sRI/BasMwEETvgf6D2EIvoZESqFNcK6EEAiG0hzj9gK21&#10;sYytlbEUx/37qlDIcZiZN0yxnVwnRhpC41nDcqFAEFfeNFxr+Drvn19BhIhssPNMGn4owHbzMCsw&#10;N/7GJxrLWIsE4ZCjBhtjn0sZKksOw8L3xMm7+MFhTHKopRnwluCukyulMumw4bRgsaedpaotr07D&#10;3Pbq8+Ny+N6brLLtMeDajUetnx6n9zcQkaZ4D/+3D0bDi8rg70w6AnL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jSDrMQAAADcAAAADwAAAAAAAAAAAAAAAACXAgAAZHJzL2Rv&#10;d25yZXYueG1sUEsFBgAAAAAEAAQA9QAAAIgDAAAAAA==&#10;" filled="f" stroked="f">
                    <v:stroke joinstyle="round"/>
                    <v:textbox>
                      <w:txbxContent>
                        <w:p w14:paraId="7EE527C8" w14:textId="77777777" w:rsidR="00070216" w:rsidRDefault="00070216">
                          <w:pPr>
                            <w:rPr>
                              <w:rFonts w:eastAsia="Times New Roman"/>
                              <w:lang w:eastAsia="ar-SA"/>
                            </w:rPr>
                          </w:pPr>
                          <w:r>
                            <w:rPr>
                              <w:rFonts w:eastAsia="Times New Roman"/>
                              <w:lang w:eastAsia="ar-SA"/>
                            </w:rPr>
                            <w:t>File Handler</w:t>
                          </w:r>
                        </w:p>
                      </w:txbxContent>
                    </v:textbox>
                  </v:shape>
                </v:group>
                <v:group id="Group_x0020_103" o:spid="_x0000_s1094" style="position:absolute;left:-1080;top:5078;width:1619;height:899" coordorigin="-1080,5078" coordsize="1619,8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oq4xxQAAANwAAAAPAAAAZHJzL2Rvd25yZXYueG1sRI9Pi8IwFMTvC36H8ARv&#10;mlZRl65RRFQ8iOAfWPb2aJ5tsXkpTWzrt98sCHscZuY3zGLVmVI0VLvCsoJ4FIEgTq0uOFNwu+6G&#10;nyCcR9ZYWiYFL3KwWvY+Fpho2/KZmovPRICwS1BB7n2VSOnSnAy6ka2Ig3e3tUEfZJ1JXWMb4KaU&#10;4yiaSYMFh4UcK9rklD4uT6Ng32K7nsTb5vi4b14/1+np+xiTUoN+t/4C4anz/+F3+6AVTKM5/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36KuMcUAAADcAAAA&#10;DwAAAAAAAAAAAAAAAACpAgAAZHJzL2Rvd25yZXYueG1sUEsFBgAAAAAEAAQA+gAAAJsDAAAAAA==&#10;">
                  <v:oval id="Oval_x0020_104" o:spid="_x0000_s1095" style="position:absolute;left:-1080;top:5078;width:161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VFagvgAA&#10;ANwAAAAPAAAAZHJzL2Rvd25yZXYueG1sRE/NisIwEL4L+w5hFrxpquCiXVNZBMGb2PoAYzM2pc2k&#10;NrHWtzcHYY8f3/92N9pWDNT72rGCxTwBQVw6XXOl4FIcZmsQPiBrbB2Tghd52GVfky2m2j35TEMe&#10;KhFD2KeowITQpVL60pBFP3cdceRurrcYIuwrqXt8xnDbymWS/EiLNccGgx3tDZVN/rAKikK2q9O9&#10;3pvmPtw214ryhSGlpt/j3y+IQGP4F3/cR61glcS18Uw8AjJ7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U1RWoL4AAADcAAAADwAAAAAAAAAAAAAAAACXAgAAZHJzL2Rvd25yZXYu&#10;eG1sUEsFBgAAAAAEAAQA9QAAAIIDAAAAAA==&#10;" strokeweight=".26mm">
                    <v:stroke joinstyle="miter"/>
                    <v:shadow opacity="49150f"/>
                  </v:oval>
                  <v:shape id="Text_x0020_Box_x0020_105" o:spid="_x0000_s1096" type="#_x0000_t202" style="position:absolute;left:-840;top:5211;width:1139;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qxfewwAA&#10;ANwAAAAPAAAAZHJzL2Rvd25yZXYueG1sRI/RagIxFETfBf8hXKEvUhML1boaRQRBRB/UfsDt5rpZ&#10;3Nwsm7hu/74pCD4OM3OGWaw6V4mWmlB61jAeKRDEuTclFxq+L9v3LxAhIhusPJOGXwqwWvZ7C8yM&#10;f/CJ2nMsRIJwyFCDjbHOpAy5JYdh5Gvi5F194zAm2RTSNPhIcFfJD6Um0mHJacFiTRtL+e18dxqG&#10;tlbHw3X3szWT3N72Aaeu3Wv9NujWcxCRuvgKP9s7o+FTzeD/TDoC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qxfewwAAANwAAAAPAAAAAAAAAAAAAAAAAJcCAABkcnMvZG93&#10;bnJldi54bWxQSwUGAAAAAAQABAD1AAAAhwMAAAAA&#10;" filled="f" stroked="f">
                    <v:stroke joinstyle="round"/>
                    <v:textbox>
                      <w:txbxContent>
                        <w:p w14:paraId="4184955C" w14:textId="77777777" w:rsidR="00070216" w:rsidRDefault="00070216">
                          <w:pPr>
                            <w:rPr>
                              <w:rFonts w:eastAsia="Times New Roman"/>
                              <w:lang w:eastAsia="ar-SA"/>
                            </w:rPr>
                          </w:pPr>
                          <w:r>
                            <w:rPr>
                              <w:rFonts w:eastAsia="Times New Roman"/>
                              <w:lang w:eastAsia="ar-SA"/>
                            </w:rPr>
                            <w:t>User2</w:t>
                          </w:r>
                        </w:p>
                      </w:txbxContent>
                    </v:textbox>
                  </v:shape>
                </v:group>
                <v:group id="Group_x0020_106" o:spid="_x0000_s1097" style="position:absolute;left:2340;top:5148;width:1979;height:899" coordorigin="2340,5148" coordsize="1979,8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kqCYwgAAANwAAAAPAAAAZHJzL2Rvd25yZXYueG1sRE/LisIwFN0L/kO4gjtN&#10;O4MiHVMRGQcXIqgDw+wuze0Dm5vSxLb+vVkILg/nvd4MphYdta6yrCCeRyCIM6srLhT8XvezFQjn&#10;kTXWlknBgxxs0vFojYm2PZ+pu/hChBB2CSoovW8SKV1WkkE3tw1x4HLbGvQBtoXULfYh3NTyI4qW&#10;0mDFoaHEhnYlZbfL3Sj46bHffsbf3fGW7x7/18Xp7xiTUtPJsP0C4Wnwb/HLfdAKFnGYH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1ZKgmMIAAADcAAAADwAA&#10;AAAAAAAAAAAAAACpAgAAZHJzL2Rvd25yZXYueG1sUEsFBgAAAAAEAAQA+gAAAJgDAAAAAA==&#10;">
                  <v:oval id="Oval_x0020_107" o:spid="_x0000_s1098" style="position:absolute;left:2340;top:5148;width:197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t2ngwQAA&#10;ANwAAAAPAAAAZHJzL2Rvd25yZXYueG1sRI/RisIwFETfBf8hXME3m3bBxe0aRYSFfRNbP+DaXJti&#10;c1ObWLt/bwRhH4eZOcOst6NtxUC9bxwryJIUBHHldMO1glP5s1iB8AFZY+uYFPyRh+1mOlljrt2D&#10;jzQUoRYRwj5HBSaELpfSV4Ys+sR1xNG7uN5iiLKvpe7xEeG2lR9p+iktNhwXDHa0N1Rdi7tVUJay&#10;XR5uzd5cb8Pl61xTkRlSaj4bd98gAo3hP/xu/2oFyyyD15l4BOTm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7dp4MEAAADcAAAADwAAAAAAAAAAAAAAAACXAgAAZHJzL2Rvd25y&#10;ZXYueG1sUEsFBgAAAAAEAAQA9QAAAIUDAAAAAA==&#10;" strokeweight=".26mm">
                    <v:stroke joinstyle="miter"/>
                    <v:shadow opacity="49150f"/>
                  </v:oval>
                  <v:shape id="Text_x0020_Box_x0020_108" o:spid="_x0000_s1099" type="#_x0000_t202" style="position:absolute;left:2633;top:5281;width:139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1hNyxQAA&#10;ANwAAAAPAAAAZHJzL2Rvd25yZXYueG1sRI/BasMwEETvgf6D2EIuoZFtaFpcK6EEAiakh6b9gK21&#10;sYytlbEU2/n7qFDocZiZN0yxm20nRhp841hBuk5AEFdON1wr+P46PL2C8AFZY+eYFNzIw277sCgw&#10;127iTxrPoRYRwj5HBSaEPpfSV4Ys+rXriaN3cYPFEOVQSz3gFOG2k1mSbKTFhuOCwZ72hqr2fLUK&#10;VqZPPk6X8uegN5Vpjx5f7HhUavk4v7+BCDSH//Bfu9QKntMMfs/EIyC3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WE3LFAAAA3AAAAA8AAAAAAAAAAAAAAAAAlwIAAGRycy9k&#10;b3ducmV2LnhtbFBLBQYAAAAABAAEAPUAAACJAwAAAAA=&#10;" filled="f" stroked="f">
                    <v:stroke joinstyle="round"/>
                    <v:textbox>
                      <w:txbxContent>
                        <w:p w14:paraId="681E1858" w14:textId="77777777" w:rsidR="00070216" w:rsidRDefault="00070216">
                          <w:pPr>
                            <w:rPr>
                              <w:rFonts w:eastAsia="Times New Roman"/>
                              <w:lang w:eastAsia="ar-SA"/>
                            </w:rPr>
                          </w:pPr>
                          <w:r>
                            <w:rPr>
                              <w:rFonts w:eastAsia="Times New Roman"/>
                              <w:lang w:eastAsia="ar-SA"/>
                            </w:rPr>
                            <w:t xml:space="preserve">   MPPS</w:t>
                          </w:r>
                        </w:p>
                      </w:txbxContent>
                    </v:textbox>
                  </v:shape>
                </v:group>
                <v:group id="Group_x0020_109" o:spid="_x0000_s1100" style="position:absolute;left:5760;top:5078;width:1979;height:899" coordorigin="5760,5078" coordsize="1979,8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VAPu/GAAAA3AAA&#10;AA8AAAAAAAAAAAAAAAAAqQIAAGRycy9kb3ducmV2LnhtbFBLBQYAAAAABAAEAPoAAACcAwAAAAA=&#10;">
                  <v:oval id="Oval_x0020_110" o:spid="_x0000_s1101" style="position:absolute;left:5760;top:5078;width:197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wMp4wwAA&#10;ANwAAAAPAAAAZHJzL2Rvd25yZXYueG1sRI/BasMwEETvhf6D2EJvtezSlNaNEkogkFuI3Q/YWmvJ&#10;xFo5luo4fx8FAj0OM/OGWa5n14uJxtB5VlBkOQjixuuOjYKfevvyASJEZI29Z1JwoQDr1ePDEkvt&#10;z3ygqYpGJAiHEhXYGIdSytBYchgyPxAnr/Wjw5jkaKQe8Zzgrpevef4uHXacFiwOtLHUHKs/p6Cu&#10;Zb/Yn7qNPZ6m9vPXUFVYUur5af7+AhFpjv/he3unFSyKN7idSUdArq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wMp4wwAAANwAAAAPAAAAAAAAAAAAAAAAAJcCAABkcnMvZG93&#10;bnJldi54bWxQSwUGAAAAAAQABAD1AAAAhwMAAAAA&#10;" strokeweight=".26mm">
                    <v:stroke joinstyle="miter"/>
                    <v:shadow opacity="49150f"/>
                  </v:oval>
                  <v:shape id="Text_x0020_Box_x0020_111" o:spid="_x0000_s1102" type="#_x0000_t202" style="position:absolute;left:6053;top:5211;width:139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4sGxQAA&#10;ANwAAAAPAAAAZHJzL2Rvd25yZXYueG1sRI/BasMwEETvhf6D2EIupZYTSFpcK6EUDCEkh7j9gK21&#10;tkyslbFU2/37KhDIcZiZN0y+m20nRhp861jBMklBEFdOt9wo+P4qXt5A+ICssXNMCv7Iw277+JBj&#10;pt3EZxrL0IgIYZ+hAhNCn0npK0MWfeJ64ujVbrAYohwaqQecItx2cpWmG2mx5bhgsKdPQ9Wl/LUK&#10;nk2fno71/qfQm8pcDh5f7XhQavE0f7yDCDSHe/jW3msF6+UarmfiEZDb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M/iwbFAAAA3AAAAA8AAAAAAAAAAAAAAAAAlwIAAGRycy9k&#10;b3ducmV2LnhtbFBLBQYAAAAABAAEAPUAAACJAwAAAAA=&#10;" filled="f" stroked="f">
                    <v:stroke joinstyle="round"/>
                    <v:textbox>
                      <w:txbxContent>
                        <w:p w14:paraId="3235BE04" w14:textId="77777777" w:rsidR="00070216" w:rsidRDefault="00070216">
                          <w:pPr>
                            <w:rPr>
                              <w:rFonts w:eastAsia="Times New Roman"/>
                              <w:lang w:eastAsia="ar-SA"/>
                            </w:rPr>
                          </w:pPr>
                          <w:r>
                            <w:rPr>
                              <w:rFonts w:eastAsia="Times New Roman"/>
                              <w:lang w:eastAsia="ar-SA"/>
                            </w:rPr>
                            <w:t>File Handler</w:t>
                          </w:r>
                        </w:p>
                      </w:txbxContent>
                    </v:textbox>
                  </v:shape>
                </v:group>
                <v:line id="Line_x0020_112" o:spid="_x0000_s1103" style="position:absolute;visibility:visible;mso-wrap-style:square" from="360,1838" to="2159,18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9ZK8UAAADcAAAADwAAAGRycy9kb3ducmV2LnhtbESPzWrDMBCE74W+g9hCL6WRXagxTpTQ&#10;BExz8CE/fYDF2tii1spYiu28fRUo5DjMzDfMajPbTow0eONYQbpIQBDXThtuFPycy/cchA/IGjvH&#10;pOBGHjbr56cVFtpNfKTxFBoRIewLVNCG0BdS+roli37heuLoXdxgMUQ5NFIPOEW47eRHkmTSouG4&#10;0GJPu5bq39PVKtjmt+pAlTkfE7MtO/mdZ299pdTry/y1BBFoDo/wf3uvFXymGdzPxCMg1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29ZK8UAAADcAAAADwAAAAAAAAAA&#10;AAAAAAChAgAAZHJzL2Rvd25yZXYueG1sUEsFBgAAAAAEAAQA+QAAAJMDAAAAAA==&#10;" strokeweight=".26mm">
                  <v:stroke endarrow="block" joinstyle="miter"/>
                  <v:shadow opacity="49150f"/>
                </v:line>
                <v:line id="Line_x0020_113" o:spid="_x0000_s1104" style="position:absolute;visibility:visible;mso-wrap-style:square" from="540,5508" to="2339,5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P8sMQAAADcAAAADwAAAGRycy9kb3ducmV2LnhtbESPQYvCMBSE78L+h/CEvciauqCWapRV&#10;kPXQg9X9AY/m2Qabl9JErf9+Iwgeh5n5hlmue9uIG3XeOFYwGScgiEunDVcK/k67rxSED8gaG8ek&#10;4EEe1quPwRIz7e5c0O0YKhEh7DNUUIfQZlL6siaLfuxa4uidXWcxRNlVUnd4j3DbyO8kmUmLhuNC&#10;jS1tayovx6tVsEkf+YFycyoSs9k18jedjdpcqc9h/7MAEagP7/CrvdcKppM5PM/EIyB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I/ywxAAAANwAAAAPAAAAAAAAAAAA&#10;AAAAAKECAABkcnMvZG93bnJldi54bWxQSwUGAAAAAAQABAD5AAAAkgMAAAAA&#10;" strokeweight=".26mm">
                  <v:stroke endarrow="block" joinstyle="miter"/>
                  <v:shadow opacity="49150f"/>
                </v:line>
                <v:line id="Line_x0020_114" o:spid="_x0000_s1105" style="position:absolute;visibility:visible;mso-wrap-style:square" from="4320,5508" to="5759,5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xowr8AAADcAAAADwAAAGRycy9kb3ducmV2LnhtbERPy6rCMBDdC/5DGMGNaKqglGoUFeS6&#10;6MLXBwzN2AabSWlytf69WQguD+e92nS2Fk9qvXGsYDpJQBAXThsuFdyuh3EKwgdkjbVjUvAmD5t1&#10;v7fCTLsXn+l5CaWIIewzVFCF0GRS+qIii37iGuLI3V1rMUTYllK3+IrhtpazJFlIi4ZjQ4UN7Ssq&#10;Hpd/q2CXvvMT5eZ6TszuUMu/dDFqcqWGg267BBGoCz/x133UCubTuDaeiUdArj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bxowr8AAADcAAAADwAAAAAAAAAAAAAAAACh&#10;AgAAZHJzL2Rvd25yZXYueG1sUEsFBgAAAAAEAAQA+QAAAI0DAAAAAA==&#10;" strokeweight=".26mm">
                  <v:stroke endarrow="block" joinstyle="miter"/>
                  <v:shadow opacity="49150f"/>
                </v:line>
                <v:group id="Group_x0020_115" o:spid="_x0000_s1106" style="position:absolute;left:5580;top:2918;width:2519;height:1079" coordorigin="5580,2918" coordsize="2519,10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qAkFxAAAANwAAAAPAAAAZHJzL2Rvd25yZXYueG1sRI9Bi8IwFITvwv6H8Ba8&#10;adoVZa1GEdkVDyKoC+Lt0TzbYvNSmmxb/70RBI/DzHzDzJedKUVDtSssK4iHEQji1OqCMwV/p9/B&#10;NwjnkTWWlknBnRwsFx+9OSbatnyg5ugzESDsElSQe18lUro0J4NuaCvi4F1tbdAHWWdS19gGuCnl&#10;VxRNpMGCw0KOFa1zSm/Hf6Ng02K7GsU/ze52Xd8vp/H+vItJqf5nt5qB8NT5d/jV3moF4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EqAkFxAAAANwAAAAP&#10;AAAAAAAAAAAAAAAAAKkCAABkcnMvZG93bnJldi54bWxQSwUGAAAAAAQABAD6AAAAmgMAAAAA&#10;">
                  <v:oval id="Oval_x0020_116" o:spid="_x0000_s1107" style="position:absolute;left:5580;top:2918;width:2519;height:10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lwbGvwAA&#10;ANwAAAAPAAAAZHJzL2Rvd25yZXYueG1sRE/NisIwEL4v+A5hhL1tUwVlraYiwsLexHYfYGzGprSZ&#10;1CbW+vabg+Dx4/vf7SfbiZEG3zhWsEhSEMSV0w3XCv7Kn69vED4ga+wck4Inedjns48dZto9+Exj&#10;EWoRQ9hnqMCE0GdS+sqQRZ+4njhyVzdYDBEOtdQDPmK47eQyTdfSYsOxwWBPR0NVW9ytgrKU3ep0&#10;a46mvY3XzaWmYmFIqc/5dNiCCDSFt/jl/tUKVss4P56JR0Dm/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aXBsa/AAAA3AAAAA8AAAAAAAAAAAAAAAAAlwIAAGRycy9kb3ducmV2&#10;LnhtbFBLBQYAAAAABAAEAPUAAACDAwAAAAA=&#10;" strokeweight=".26mm">
                    <v:stroke joinstyle="miter"/>
                    <v:shadow opacity="49150f"/>
                  </v:oval>
                  <v:shape id="Text_x0020_Box_x0020_117" o:spid="_x0000_s1108" type="#_x0000_t202" style="position:absolute;left:5953;top:3078;width:1773;height: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Ee4xQAA&#10;ANwAAAAPAAAAZHJzL2Rvd25yZXYueG1sRI/BasMwEETvgf6D2EIuoZFtaFpcK6EEAiakh6b9gK21&#10;sYytlbEU2/n7qFDocZiZN0yxm20nRhp841hBuk5AEFdON1wr+P46PL2C8AFZY+eYFNzIw277sCgw&#10;127iTxrPoRYRwj5HBSaEPpfSV4Ys+rXriaN3cYPFEOVQSz3gFOG2k1mSbKTFhuOCwZ72hqr2fLUK&#10;VqZPPk6X8uegN5Vpjx5f7HhUavk4v7+BCDSH//Bfu9QKnrMUfs/EIyC3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JoR7jFAAAA3AAAAA8AAAAAAAAAAAAAAAAAlwIAAGRycy9k&#10;b3ducmV2LnhtbFBLBQYAAAAABAAEAPUAAACJAwAAAAA=&#10;" filled="f" stroked="f">
                    <v:stroke joinstyle="round"/>
                    <v:textbox>
                      <w:txbxContent>
                        <w:p w14:paraId="4890AEE9" w14:textId="77777777" w:rsidR="00070216" w:rsidRDefault="00070216">
                          <w:pPr>
                            <w:rPr>
                              <w:rFonts w:eastAsia="Times New Roman"/>
                              <w:lang w:eastAsia="ar-SA"/>
                            </w:rPr>
                          </w:pPr>
                          <w:r>
                            <w:rPr>
                              <w:rFonts w:eastAsia="Times New Roman"/>
                              <w:lang w:eastAsia="ar-SA"/>
                            </w:rPr>
                            <w:t>Search Engine</w:t>
                          </w:r>
                        </w:p>
                      </w:txbxContent>
                    </v:textbox>
                  </v:shape>
                </v:group>
                <v:line id="Line_x0020_118" o:spid="_x0000_s1109" style="position:absolute;visibility:visible;mso-wrap-style:square" from="6660,2018" to="6660,2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jiVlcUAAADcAAAADwAAAGRycy9kb3ducmV2LnhtbESPwWrDMBBE74X8g9hALqWRY2gwrpXQ&#10;BEJ78CGJ+wGLtbVFrZWx1Nj++6hQyHGYmTdMsZ9sJ240eONYwWadgCCunTbcKPiqTi8ZCB+QNXaO&#10;ScFMHva7xVOBuXYjX+h2DY2IEPY5KmhD6HMpfd2SRb92PXH0vt1gMUQ5NFIPOEa47WSaJFtp0XBc&#10;aLGnY0v1z/XXKjhkc3mm0lSXxBxOnfzIts99qdRqOb2/gQg0hUf4v/2pFbymKfydiUdA7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jiVlcUAAADcAAAADwAAAAAAAAAA&#10;AAAAAAChAgAAZHJzL2Rvd25yZXYueG1sUEsFBgAAAAAEAAQA+QAAAJMDAAAAAA==&#10;" strokeweight=".26mm">
                  <v:stroke endarrow="block" joinstyle="miter"/>
                  <v:shadow opacity="49150f"/>
                </v:line>
                <v:line id="Line_x0020_119" o:spid="_x0000_s1110" style="position:absolute;visibility:visible;mso-wrap-style:square" from="6660,3998" to="6660,5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QwDsQAAADcAAAADwAAAGRycy9kb3ducmV2LnhtbESPQYvCMBSE78L+h/AWvMiarqKUrlHW&#10;BdFDD1b9AY/m2Qabl9Jktf57Iwgeh5n5hlmsetuIK3XeOFbwPU5AEJdOG64UnI6brxSED8gaG8ek&#10;4E4eVsuPwQIz7W5c0PUQKhEh7DNUUIfQZlL6siaLfuxa4uidXWcxRNlVUnd4i3DbyEmSzKVFw3Gh&#10;xpb+aiovh3+rYJ3e8z3l5lgkZr1p5Dadj9pcqeFn//sDIlAf3uFXe6cVzCZTeJ6JR0Au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dDAOxAAAANwAAAAPAAAAAAAAAAAA&#10;AAAAAKECAABkcnMvZG93bnJldi54bWxQSwUGAAAAAAQABAD5AAAAkgMAAAAA&#10;" strokeweight=".26mm">
                  <v:stroke endarrow="block" joinstyle="miter"/>
                  <v:shadow opacity="49150f"/>
                </v:line>
                <v:line id="Line_x0020_120" o:spid="_x0000_s1111" style="position:absolute;visibility:visible;mso-wrap-style:square" from="4140,1838" to="5759,18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2oesQAAADcAAAADwAAAGRycy9kb3ducmV2LnhtbESPQYvCMBSE78L+h/AWvMiarqiUrlHW&#10;BdFDD1b9AY/m2Qabl9Jktf57Iwgeh5n5hlmsetuIK3XeOFbwPU5AEJdOG64UnI6brxSED8gaG8ek&#10;4E4eVsuPwQIz7W5c0PUQKhEh7DNUUIfQZlL6siaLfuxa4uidXWcxRNlVUnd4i3DbyEmSzKVFw3Gh&#10;xpb+aiovh3+rYJ3e8z3l5lgkZr1p5Dadj9pcqeFn//sDIlAf3uFXe6cVzCZTeJ6JR0Au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nah6xAAAANwAAAAPAAAAAAAAAAAA&#10;AAAAAKECAABkcnMvZG93bnJldi54bWxQSwUGAAAAAAQABAD5AAAAkgMAAAAA&#10;" strokeweight=".26mm">
                  <v:stroke endarrow="block" joinstyle="miter"/>
                  <v:shadow opacity="49150f"/>
                </v:line>
                <v:line id="Line_x0020_121" o:spid="_x0000_s1112" style="position:absolute;flip:y;visibility:visible;mso-wrap-style:square" from="6480,3998" to="6480,5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dl8gAAADcAAAADwAAAGRycy9kb3ducmV2LnhtbESPT08CMRTE7yZ+h+aZeCHShYCalS4x&#10;EAROKHrQ23P79o9sX9e2wPLtLQmJx8nM/CYzmXamEQdyvrasYNBPQBDnVtdcKvh4X9w9gvABWWNj&#10;mRScyMM0u76aYKrtkd/osA2liBD2KSqoQmhTKX1ekUHfty1x9ArrDIYoXSm1w2OEm0YOk+ReGqw5&#10;LlTY0qyifLfdGwUvr6Ne87Uuft1O/nwuB8vvzdw+KHV70z0/gQjUhf/wpb3SCsbDMZzPxCMgsz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Zb/dl8gAAADcAAAADwAAAAAA&#10;AAAAAAAAAAChAgAAZHJzL2Rvd25yZXYueG1sUEsFBgAAAAAEAAQA+QAAAJYDAAAAAA==&#10;" strokeweight=".26mm">
                  <v:stroke endarrow="block" joinstyle="miter"/>
                  <v:shadow opacity="49150f"/>
                </v:line>
                <v:line id="Line_x0020_122" o:spid="_x0000_s1113" style="position:absolute;flip:y;visibility:visible;mso-wrap-style:square" from="6480,2018" to="6480,2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1D4MgAAADcAAAADwAAAGRycy9kb3ducmV2LnhtbESPQU/CQBSE7yT8h80j4UJkC8FqKgsh&#10;GqmeVPSgt2f30Ra6b8vuCvXfuyYkHCcz801mvuxMI47kfG1ZwWScgCAurK65VPDx/nh1C8IHZI2N&#10;ZVLwSx6Wi35vjpm2J36j4yaUIkLYZ6igCqHNpPRFRQb92LbE0dtaZzBE6UqpHZ4i3DRymiSpNFhz&#10;XKiwpfuKiv3mxyhYv85Gzdfz9uD2cveZT/Lvlwd7o9Rw0K3uQATqwiV8bj9pBdfTFP7PxCMgF3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lW1D4MgAAADcAAAADwAAAAAA&#10;AAAAAAAAAAChAgAAZHJzL2Rvd25yZXYueG1sUEsFBgAAAAAEAAQA+QAAAJYDAAAAAA==&#10;" strokeweight=".26mm">
                  <v:stroke endarrow="block" joinstyle="miter"/>
                  <v:shadow opacity="49150f"/>
                </v:line>
                <v:group id="Group_x0020_123" o:spid="_x0000_s1114" style="position:absolute;left:7200;top:6878;width:1979;height:1079" coordorigin="7200,6878" coordsize="1979,10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F/JRxQAAANwAAAAPAAAAZHJzL2Rvd25yZXYueG1sRI9Bi8IwFITvwv6H8IS9&#10;aVoXdalGEVmXPYigLoi3R/Nsi81LaWJb/70RBI/DzHzDzJedKUVDtSssK4iHEQji1OqCMwX/x83g&#10;G4TzyBpLy6TgTg6Wi4/eHBNtW95Tc/CZCBB2CSrIva8SKV2ak0E3tBVx8C62NuiDrDOpa2wD3JRy&#10;FEUTabDgsJBjReuc0uvhZhT8ttiuvuKfZnu9rO/n43h32sak1Ge/W81AeOr8O/xq/2kF49EU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lBfyUcUAAADcAAAA&#10;DwAAAAAAAAAAAAAAAACpAgAAZHJzL2Rvd25yZXYueG1sUEsFBgAAAAAEAAQA+gAAAJsDAAAAAA==&#10;">
                  <v:oval id="Oval_x0020_124" o:spid="_x0000_s1115" style="position:absolute;left:7200;top:6878;width:1979;height:10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4QrAvwAA&#10;ANwAAAAPAAAAZHJzL2Rvd25yZXYueG1sRE/NisIwEL4v+A5hhL1tUwVlraYiwsLexHYfYGzGprSZ&#10;1CbW+vabg+Dx4/vf7SfbiZEG3zhWsEhSEMSV0w3XCv7Kn69vED4ga+wck4Inedjns48dZto9+Exj&#10;EWoRQ9hnqMCE0GdS+sqQRZ+4njhyVzdYDBEOtdQDPmK47eQyTdfSYsOxwWBPR0NVW9ytgrKU3ep0&#10;a46mvY3XzaWmYmFIqc/5dNiCCDSFt/jl/tUKVsu4Np6JR0Dm/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hCsC/AAAA3AAAAA8AAAAAAAAAAAAAAAAAlwIAAGRycy9kb3ducmV2&#10;LnhtbFBLBQYAAAAABAAEAPUAAACDAwAAAAA=&#10;" strokeweight=".26mm">
                    <v:stroke joinstyle="miter"/>
                    <v:shadow opacity="49150f"/>
                  </v:oval>
                  <v:shape id="Text_x0020_Box_x0020_125" o:spid="_x0000_s1116" type="#_x0000_t202" style="position:absolute;left:7493;top:7038;width:1393;height: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Hku+wwAA&#10;ANwAAAAPAAAAZHJzL2Rvd25yZXYueG1sRI/RisIwFETfBf8h3AVfZE0V1N2uUUQQRPTB7n7A3eba&#10;FJub0sRa/94Igo/DzJxhFqvOVqKlxpeOFYxHCQji3OmSCwV/v9vPLxA+IGusHJOCO3lYLfu9Baba&#10;3fhEbRYKESHsU1RgQqhTKX1uyKIfuZo4emfXWAxRNoXUDd4i3FZykiQzabHkuGCwpo2h/JJdrYKh&#10;qZPj4bz73+pZbi57j3Pb7pUafHTrHxCBuvAOv9o7rWA6+YbnmXgE5P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Hku+wwAAANwAAAAPAAAAAAAAAAAAAAAAAJcCAABkcnMvZG93&#10;bnJldi54bWxQSwUGAAAAAAQABAD1AAAAhwMAAAAA&#10;" filled="f" stroked="f">
                    <v:stroke joinstyle="round"/>
                    <v:textbox>
                      <w:txbxContent>
                        <w:p w14:paraId="2F4F90D5" w14:textId="77777777" w:rsidR="00070216" w:rsidRDefault="00070216">
                          <w:pPr>
                            <w:rPr>
                              <w:rFonts w:eastAsia="Times New Roman"/>
                              <w:lang w:eastAsia="ar-SA"/>
                            </w:rPr>
                          </w:pPr>
                          <w:r>
                            <w:rPr>
                              <w:rFonts w:eastAsia="Times New Roman"/>
                              <w:lang w:eastAsia="ar-SA"/>
                            </w:rPr>
                            <w:t>File Attributes</w:t>
                          </w:r>
                        </w:p>
                      </w:txbxContent>
                    </v:textbox>
                  </v:shape>
                </v:group>
                <v:group id="Group_x0020_126" o:spid="_x0000_s1117" style="position:absolute;left:8100;top:-322;width:1979;height:1079" coordorigin="8100,-322" coordsize="1979,10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J/z4wwAAANwAAAAPAAAAZHJzL2Rvd25yZXYueG1sRE9Na8JAEL0X/A/LCL3V&#10;TSopJboGESs9BKFaEG9DdkxCsrMhuybx33cPBY+P973OJtOKgXpXW1YQLyIQxIXVNZcKfs9fb58g&#10;nEfW2FomBQ9ykG1mL2tMtR35h4aTL0UIYZeigsr7LpXSFRUZdAvbEQfuZnuDPsC+lLrHMYSbVr5H&#10;0Yc0WHNoqLCjXUVFc7obBYcRx+0y3g95c9s9rufkeMljUup1Pm1XIDxN/in+d39rBcky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4n/PjDAAAA3AAAAA8A&#10;AAAAAAAAAAAAAAAAqQIAAGRycy9kb3ducmV2LnhtbFBLBQYAAAAABAAEAPoAAACZAwAAAAA=&#10;">
                  <v:oval id="Oval_x0020_127" o:spid="_x0000_s1118" style="position:absolute;left:8100;top:-322;width:1979;height:10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jWAwwAA&#10;ANwAAAAPAAAAZHJzL2Rvd25yZXYueG1sRI/BasMwEETvhf6D2EJvteyWlNaNEkogkFuI3Q/YWmvJ&#10;xFo5luo4fx8FAj0OM/OGWa5n14uJxtB5VlBkOQjixuuOjYKfevvyASJEZI29Z1JwoQDr1ePDEkvt&#10;z3ygqYpGJAiHEhXYGIdSytBYchgyPxAnr/Wjw5jkaKQe8Zzgrpevef4uHXacFiwOtLHUHKs/p6Cu&#10;Zb/Yn7qNPZ6m9vPXUFVYUur5af7+AhFpjv/he3unFSzeCridSUdArq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AjWAwwAAANwAAAAPAAAAAAAAAAAAAAAAAJcCAABkcnMvZG93&#10;bnJldi54bWxQSwUGAAAAAAQABAD1AAAAhwMAAAAA&#10;" strokeweight=".26mm">
                    <v:stroke joinstyle="miter"/>
                    <v:shadow opacity="49150f"/>
                  </v:oval>
                  <v:shape id="Text_x0020_Box_x0020_128" o:spid="_x0000_s1119" type="#_x0000_t202" style="position:absolute;left:8393;top:-162;width:1393;height: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Y08SwwAA&#10;ANwAAAAPAAAAZHJzL2Rvd25yZXYueG1sRI/disIwFITvF3yHcARvljVVUZeuUUQQRPTCnwc42xyb&#10;YnNSmljr2xtB8HKYmW+Y2aK1pWio9oVjBYN+AoI4c7rgXMH5tP75BeEDssbSMSl4kIfFvPM1w1S7&#10;Ox+oOYZcRAj7FBWYEKpUSp8Zsuj7riKO3sXVFkOUdS51jfcIt6UcJslEWiw4LhisaGUoux5vVsG3&#10;qZL97rL5X+tJZq5bj1PbbJXqddvlH4hAbfiE3+2NVjAeDeF1Jh4BOX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Y08SwwAAANwAAAAPAAAAAAAAAAAAAAAAAJcCAABkcnMvZG93&#10;bnJldi54bWxQSwUGAAAAAAQABAD1AAAAhwMAAAAA&#10;" filled="f" stroked="f">
                    <v:stroke joinstyle="round"/>
                    <v:textbox>
                      <w:txbxContent>
                        <w:p w14:paraId="6F22FC42" w14:textId="77777777" w:rsidR="00070216" w:rsidRDefault="00070216">
                          <w:pPr>
                            <w:rPr>
                              <w:rFonts w:eastAsia="Times New Roman"/>
                              <w:lang w:eastAsia="ar-SA"/>
                            </w:rPr>
                          </w:pPr>
                          <w:r>
                            <w:rPr>
                              <w:rFonts w:eastAsia="Times New Roman"/>
                              <w:lang w:eastAsia="ar-SA"/>
                            </w:rPr>
                            <w:t>File Attributes</w:t>
                          </w:r>
                        </w:p>
                      </w:txbxContent>
                    </v:textbox>
                  </v:shape>
                </v:group>
                <v:line id="Line_x0020_129" o:spid="_x0000_s1120" style="position:absolute;visibility:visible;mso-wrap-style:square" from="7020,5978" to="8099,68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K2m08QAAADcAAAADwAAAGRycy9kb3ducmV2LnhtbESPQYvCMBSE78L+h/AW9iJruitK6Rpl&#10;FUQPPVj1BzyaZxtsXkoTtf57Iwgeh5n5hpktetuIK3XeOFbwM0pAEJdOG64UHA/r7xSED8gaG8ek&#10;4E4eFvOPwQwz7W5c0HUfKhEh7DNUUIfQZlL6siaLfuRa4uidXGcxRNlVUnd4i3DbyN8kmUqLhuNC&#10;jS2tairP+4tVsEzv+Y5ycygSs1w3cpNOh22u1Ndn//8HIlAf3uFXe6sVTMZjeJ6JR0D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rabTxAAAANwAAAAPAAAAAAAAAAAA&#10;AAAAAKECAABkcnMvZG93bnJldi54bWxQSwUGAAAAAAQABAD5AAAAkgMAAAAA&#10;" strokeweight=".26mm">
                  <v:stroke endarrow="block" joinstyle="miter"/>
                  <v:shadow opacity="49150f"/>
                </v:line>
                <v:line id="Line_x0020_130" o:spid="_x0000_s1121" style="position:absolute;flip:y;visibility:visible;mso-wrap-style:square" from="7020,578" to="8459,12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ru0cgAAADcAAAADwAAAGRycy9kb3ducmV2LnhtbESPT08CMRTE7yZ+h+aZeDHSBUHJuoUY&#10;DKInFDnA7bl9+0e2r0tbYfn21MTE42RmfpPJpp1pxIGcry0r6PcSEMS51TWXCtaf89sxCB+QNTaW&#10;ScGJPEwnlxcZptoe+YMOq1CKCGGfooIqhDaV0ucVGfQ92xJHr7DOYIjSlVI7PEa4aeQgSe6lwZrj&#10;QoUtzSrKd6sfo+DlfXjTbN+KvdvJ782iv/haPtsHpa6vuqdHEIG68B/+a79qBaO7IfyeiUdATs4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jyru0cgAAADcAAAADwAAAAAA&#10;AAAAAAAAAAChAgAAZHJzL2Rvd25yZXYueG1sUEsFBgAAAAAEAAQA+QAAAJYDAAAAAA==&#10;" strokeweight=".26mm">
                  <v:stroke endarrow="block" joinstyle="miter"/>
                  <v:shadow opacity="49150f"/>
                </v:line>
              </v:group>
            </w:pict>
          </mc:Fallback>
        </mc:AlternateContent>
      </w:r>
    </w:p>
    <w:p w14:paraId="5A1C3941" w14:textId="77777777" w:rsidR="00070216" w:rsidRDefault="00070216">
      <w:pPr>
        <w:rPr>
          <w:sz w:val="28"/>
          <w:szCs w:val="28"/>
          <w:lang w:val="en-GB"/>
        </w:rPr>
      </w:pPr>
    </w:p>
    <w:p w14:paraId="07CD5107" w14:textId="77777777" w:rsidR="00070216" w:rsidRDefault="00070216">
      <w:pPr>
        <w:rPr>
          <w:sz w:val="28"/>
          <w:szCs w:val="28"/>
        </w:rPr>
      </w:pPr>
    </w:p>
    <w:p w14:paraId="6AAA27EC" w14:textId="77777777" w:rsidR="00070216" w:rsidRDefault="00AE1B5A">
      <w:pPr>
        <w:rPr>
          <w:sz w:val="28"/>
          <w:szCs w:val="28"/>
        </w:rPr>
      </w:pPr>
      <w:r>
        <w:rPr>
          <w:noProof/>
          <w:sz w:val="28"/>
          <w:szCs w:val="28"/>
          <w:lang w:val="en-GB" w:eastAsia="en-GB"/>
        </w:rPr>
        <mc:AlternateContent>
          <mc:Choice Requires="wps">
            <w:drawing>
              <wp:anchor distT="0" distB="0" distL="114300" distR="114300" simplePos="0" relativeHeight="251727360" behindDoc="1" locked="0" layoutInCell="1" allowOverlap="1" wp14:anchorId="4EDCFCDE" wp14:editId="0EDDB1FC">
                <wp:simplePos x="0" y="0"/>
                <wp:positionH relativeFrom="column">
                  <wp:posOffset>2708910</wp:posOffset>
                </wp:positionH>
                <wp:positionV relativeFrom="paragraph">
                  <wp:posOffset>64135</wp:posOffset>
                </wp:positionV>
                <wp:extent cx="1381125" cy="495300"/>
                <wp:effectExtent l="3810" t="635" r="0" b="0"/>
                <wp:wrapNone/>
                <wp:docPr id="496"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532B5F" w14:textId="77777777" w:rsidR="00070216" w:rsidRDefault="00070216">
                            <w:pPr>
                              <w:rPr>
                                <w:b/>
                              </w:rPr>
                            </w:pPr>
                            <w:r>
                              <w:rPr>
                                <w:b/>
                              </w:rPr>
                              <w:t>Add file to</w:t>
                            </w:r>
                          </w:p>
                          <w:p w14:paraId="7BB3BF03" w14:textId="77777777" w:rsidR="00070216" w:rsidRDefault="00070216">
                            <w:r>
                              <w:rPr>
                                <w:b/>
                              </w:rPr>
                              <w:t>Library (shared)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CFCDE" id="Text_x0020_Box_x0020_394" o:spid="_x0000_s1122" type="#_x0000_t202" style="position:absolute;margin-left:213.3pt;margin-top:5.05pt;width:108.75pt;height:39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" stroked="f">
                <v:textbox>
                  <w:txbxContent>
                    <w:p w14:paraId="72532B5F" w14:textId="77777777" w:rsidR="00070216" w:rsidRDefault="00070216">
                      <w:pPr>
                        <w:rPr>
                          <w:b/>
                        </w:rPr>
                      </w:pPr>
                      <w:r>
                        <w:rPr>
                          <w:b/>
                        </w:rPr>
                        <w:t>Add file to</w:t>
                      </w:r>
                    </w:p>
                    <w:p w14:paraId="7BB3BF03" w14:textId="77777777" w:rsidR="00070216" w:rsidRDefault="00070216">
                      <w:r>
                        <w:rPr>
                          <w:b/>
                        </w:rPr>
                        <w:t>Library (shared)</w:t>
                      </w:r>
                    </w:p>
                  </w:txbxContent>
                </v:textbox>
              </v:shape>
            </w:pict>
          </mc:Fallback>
        </mc:AlternateContent>
      </w:r>
    </w:p>
    <w:p w14:paraId="1CCA7349" w14:textId="77777777" w:rsidR="00070216" w:rsidRDefault="00070216"/>
    <w:p w14:paraId="1DB5763D" w14:textId="77777777" w:rsidR="00070216" w:rsidRDefault="00070216">
      <w:pPr>
        <w:jc w:val="center"/>
        <w:rPr>
          <w:b/>
        </w:rPr>
      </w:pPr>
      <w:r>
        <w:t xml:space="preserve">                </w:t>
      </w:r>
    </w:p>
    <w:p w14:paraId="5585B6E9" w14:textId="77777777" w:rsidR="00070216" w:rsidRDefault="00070216">
      <w:pPr>
        <w:tabs>
          <w:tab w:val="left" w:pos="915"/>
          <w:tab w:val="center" w:pos="4320"/>
        </w:tabs>
        <w:rPr>
          <w:b/>
        </w:rPr>
      </w:pPr>
      <w:r>
        <w:rPr>
          <w:sz w:val="28"/>
          <w:szCs w:val="28"/>
        </w:rPr>
        <w:tab/>
      </w:r>
      <w:r>
        <w:rPr>
          <w:b/>
        </w:rPr>
        <w:t>1. Login</w:t>
      </w:r>
      <w:r>
        <w:rPr>
          <w:b/>
        </w:rPr>
        <w:tab/>
        <w:t xml:space="preserve">                                      </w:t>
      </w:r>
    </w:p>
    <w:p w14:paraId="05C6DDB1" w14:textId="77777777" w:rsidR="00070216" w:rsidRDefault="00070216">
      <w:pPr>
        <w:rPr>
          <w:sz w:val="28"/>
          <w:szCs w:val="28"/>
        </w:rPr>
      </w:pPr>
    </w:p>
    <w:p w14:paraId="393388FF" w14:textId="77777777" w:rsidR="00070216" w:rsidRDefault="00070216">
      <w:pPr>
        <w:tabs>
          <w:tab w:val="left" w:pos="6765"/>
        </w:tabs>
        <w:rPr>
          <w:b/>
        </w:rPr>
      </w:pPr>
      <w:r>
        <w:rPr>
          <w:sz w:val="28"/>
          <w:szCs w:val="28"/>
        </w:rPr>
        <w:tab/>
      </w:r>
      <w:r>
        <w:rPr>
          <w:b/>
        </w:rPr>
        <w:t>3. Search a file</w:t>
      </w:r>
    </w:p>
    <w:p w14:paraId="091B733C" w14:textId="77777777" w:rsidR="00070216" w:rsidRDefault="00070216">
      <w:pPr>
        <w:tabs>
          <w:tab w:val="left" w:pos="7245"/>
        </w:tabs>
        <w:jc w:val="center"/>
        <w:rPr>
          <w:b/>
        </w:rPr>
      </w:pPr>
      <w:r>
        <w:rPr>
          <w:b/>
        </w:rPr>
        <w:t xml:space="preserve">                                    4. Receive File</w:t>
      </w:r>
    </w:p>
    <w:p w14:paraId="7D207B0B" w14:textId="77777777" w:rsidR="00070216" w:rsidRDefault="00070216">
      <w:pPr>
        <w:rPr>
          <w:sz w:val="28"/>
          <w:szCs w:val="28"/>
        </w:rPr>
      </w:pPr>
    </w:p>
    <w:p w14:paraId="621D4251" w14:textId="77777777" w:rsidR="00070216" w:rsidRDefault="00070216">
      <w:pPr>
        <w:rPr>
          <w:sz w:val="28"/>
          <w:szCs w:val="28"/>
        </w:rPr>
      </w:pPr>
    </w:p>
    <w:p w14:paraId="1785F7DE" w14:textId="77777777" w:rsidR="00070216" w:rsidRDefault="00070216">
      <w:pPr>
        <w:rPr>
          <w:sz w:val="28"/>
          <w:szCs w:val="28"/>
        </w:rPr>
      </w:pPr>
    </w:p>
    <w:p w14:paraId="0982BC58" w14:textId="77777777" w:rsidR="00070216" w:rsidRDefault="00070216">
      <w:pPr>
        <w:rPr>
          <w:sz w:val="28"/>
          <w:szCs w:val="28"/>
        </w:rPr>
      </w:pPr>
    </w:p>
    <w:p w14:paraId="77803463" w14:textId="77777777" w:rsidR="00070216" w:rsidRDefault="00070216">
      <w:pPr>
        <w:tabs>
          <w:tab w:val="left" w:pos="5010"/>
        </w:tabs>
        <w:rPr>
          <w:b/>
        </w:rPr>
      </w:pPr>
      <w:r>
        <w:rPr>
          <w:sz w:val="28"/>
          <w:szCs w:val="28"/>
        </w:rPr>
        <w:t xml:space="preserve">                                                        </w:t>
      </w:r>
    </w:p>
    <w:p w14:paraId="0C66B18E" w14:textId="77777777" w:rsidR="00070216" w:rsidRDefault="00070216">
      <w:pPr>
        <w:tabs>
          <w:tab w:val="left" w:pos="6870"/>
          <w:tab w:val="left" w:pos="7065"/>
        </w:tabs>
        <w:rPr>
          <w:b/>
        </w:rPr>
      </w:pPr>
      <w:r>
        <w:rPr>
          <w:sz w:val="28"/>
          <w:szCs w:val="28"/>
        </w:rPr>
        <w:t xml:space="preserve">                                                                                       </w:t>
      </w:r>
      <w:r>
        <w:rPr>
          <w:b/>
        </w:rPr>
        <w:t>4</w:t>
      </w:r>
      <w:r>
        <w:rPr>
          <w:sz w:val="28"/>
          <w:szCs w:val="28"/>
        </w:rPr>
        <w:t>.</w:t>
      </w:r>
      <w:r>
        <w:rPr>
          <w:b/>
        </w:rPr>
        <w:t xml:space="preserve"> Receive File</w:t>
      </w:r>
    </w:p>
    <w:p w14:paraId="5AB6442A" w14:textId="77777777" w:rsidR="00070216" w:rsidRDefault="00070216">
      <w:pPr>
        <w:rPr>
          <w:sz w:val="28"/>
          <w:szCs w:val="28"/>
        </w:rPr>
      </w:pPr>
    </w:p>
    <w:p w14:paraId="1D61E636" w14:textId="77777777" w:rsidR="00070216" w:rsidRDefault="00070216">
      <w:pPr>
        <w:tabs>
          <w:tab w:val="left" w:pos="990"/>
          <w:tab w:val="center" w:pos="4320"/>
        </w:tabs>
        <w:rPr>
          <w:sz w:val="28"/>
          <w:szCs w:val="28"/>
        </w:rPr>
      </w:pPr>
      <w:r>
        <w:rPr>
          <w:sz w:val="28"/>
          <w:szCs w:val="28"/>
        </w:rPr>
        <w:tab/>
      </w:r>
    </w:p>
    <w:p w14:paraId="4FC96F1F" w14:textId="77777777" w:rsidR="00070216" w:rsidRDefault="00070216">
      <w:pPr>
        <w:tabs>
          <w:tab w:val="left" w:pos="990"/>
          <w:tab w:val="center" w:pos="4320"/>
        </w:tabs>
        <w:rPr>
          <w:b/>
        </w:rPr>
      </w:pPr>
      <w:r>
        <w:rPr>
          <w:sz w:val="28"/>
          <w:szCs w:val="28"/>
        </w:rPr>
        <w:t xml:space="preserve">              </w:t>
      </w:r>
      <w:r>
        <w:rPr>
          <w:b/>
        </w:rPr>
        <w:t>1. Login</w:t>
      </w:r>
      <w:r>
        <w:rPr>
          <w:b/>
        </w:rPr>
        <w:tab/>
        <w:t xml:space="preserve">                                 2. Add file to</w:t>
      </w:r>
    </w:p>
    <w:p w14:paraId="7DB8D95E" w14:textId="77777777" w:rsidR="00070216" w:rsidRDefault="00070216">
      <w:pPr>
        <w:tabs>
          <w:tab w:val="left" w:pos="1095"/>
          <w:tab w:val="center" w:pos="4320"/>
        </w:tabs>
      </w:pPr>
      <w:r>
        <w:rPr>
          <w:sz w:val="28"/>
          <w:szCs w:val="28"/>
        </w:rPr>
        <w:tab/>
      </w:r>
      <w:r>
        <w:rPr>
          <w:sz w:val="28"/>
          <w:szCs w:val="28"/>
        </w:rPr>
        <w:tab/>
      </w:r>
      <w:r>
        <w:t xml:space="preserve">                                      </w:t>
      </w:r>
    </w:p>
    <w:p w14:paraId="3777D493" w14:textId="77777777" w:rsidR="00070216" w:rsidRDefault="00070216">
      <w:pPr>
        <w:tabs>
          <w:tab w:val="left" w:pos="1095"/>
          <w:tab w:val="center" w:pos="4320"/>
        </w:tabs>
      </w:pPr>
      <w:r>
        <w:t xml:space="preserve">                                                                    </w:t>
      </w:r>
    </w:p>
    <w:p w14:paraId="0B22D4C3" w14:textId="77777777" w:rsidR="00070216" w:rsidRDefault="00070216">
      <w:pPr>
        <w:tabs>
          <w:tab w:val="left" w:pos="1095"/>
          <w:tab w:val="center" w:pos="4320"/>
        </w:tabs>
        <w:rPr>
          <w:b/>
        </w:rPr>
      </w:pPr>
      <w:r>
        <w:t xml:space="preserve">                                                                         </w:t>
      </w:r>
      <w:r>
        <w:rPr>
          <w:b/>
        </w:rPr>
        <w:t>Library (shared)</w:t>
      </w:r>
    </w:p>
    <w:p w14:paraId="5248E9A5" w14:textId="77777777" w:rsidR="00070216" w:rsidRDefault="00070216">
      <w:pPr>
        <w:rPr>
          <w:sz w:val="28"/>
          <w:szCs w:val="28"/>
        </w:rPr>
      </w:pPr>
    </w:p>
    <w:p w14:paraId="5238509B" w14:textId="77777777" w:rsidR="00070216" w:rsidRDefault="00070216">
      <w:pPr>
        <w:rPr>
          <w:sz w:val="28"/>
          <w:szCs w:val="28"/>
        </w:rPr>
      </w:pPr>
    </w:p>
    <w:p w14:paraId="55793934" w14:textId="77777777" w:rsidR="00070216" w:rsidRDefault="00070216">
      <w:pPr>
        <w:rPr>
          <w:sz w:val="28"/>
          <w:szCs w:val="28"/>
        </w:rPr>
      </w:pPr>
    </w:p>
    <w:p w14:paraId="26945323" w14:textId="77777777" w:rsidR="00070216" w:rsidRDefault="00070216">
      <w:pPr>
        <w:rPr>
          <w:sz w:val="28"/>
          <w:szCs w:val="28"/>
        </w:rPr>
      </w:pPr>
    </w:p>
    <w:p w14:paraId="234637FD" w14:textId="77777777" w:rsidR="00070216" w:rsidRDefault="00070216">
      <w:pPr>
        <w:rPr>
          <w:sz w:val="28"/>
          <w:szCs w:val="28"/>
        </w:rPr>
      </w:pPr>
    </w:p>
    <w:p w14:paraId="57DEA952" w14:textId="77777777" w:rsidR="00070216" w:rsidRDefault="00070216">
      <w:pPr>
        <w:rPr>
          <w:sz w:val="28"/>
          <w:szCs w:val="28"/>
        </w:rPr>
      </w:pPr>
    </w:p>
    <w:p w14:paraId="14128269" w14:textId="77777777" w:rsidR="00070216" w:rsidRDefault="00070216">
      <w:pPr>
        <w:jc w:val="center"/>
        <w:rPr>
          <w:b/>
          <w:sz w:val="28"/>
          <w:szCs w:val="28"/>
        </w:rPr>
      </w:pPr>
      <w:r>
        <w:rPr>
          <w:sz w:val="28"/>
          <w:szCs w:val="28"/>
          <w:u w:val="single"/>
        </w:rPr>
        <w:t>(iv). A Collaborative Diagram for the use case File Sharing</w:t>
      </w:r>
    </w:p>
    <w:p w14:paraId="2521C4E5" w14:textId="77777777" w:rsidR="00070216" w:rsidRDefault="00070216">
      <w:pPr>
        <w:rPr>
          <w:sz w:val="28"/>
          <w:szCs w:val="28"/>
        </w:rPr>
      </w:pPr>
    </w:p>
    <w:p w14:paraId="1B8B5B5D" w14:textId="77777777" w:rsidR="00070216" w:rsidRDefault="00070216">
      <w:pPr>
        <w:rPr>
          <w:sz w:val="28"/>
          <w:szCs w:val="28"/>
        </w:rPr>
      </w:pPr>
    </w:p>
    <w:p w14:paraId="4C3CADEA" w14:textId="77777777" w:rsidR="00070216" w:rsidRDefault="00070216">
      <w:pPr>
        <w:pageBreakBefore/>
      </w:pPr>
    </w:p>
    <w:p w14:paraId="4EE8CD83" w14:textId="77777777" w:rsidR="00070216" w:rsidRDefault="00070216">
      <w:pPr>
        <w:tabs>
          <w:tab w:val="left" w:pos="3135"/>
          <w:tab w:val="left" w:pos="3810"/>
        </w:tabs>
        <w:rPr>
          <w:b/>
        </w:rPr>
      </w:pPr>
      <w:r>
        <w:tab/>
      </w:r>
      <w:r>
        <w:tab/>
      </w:r>
      <w:r>
        <w:tab/>
      </w:r>
      <w:r>
        <w:tab/>
      </w:r>
      <w:r>
        <w:rPr>
          <w:b/>
        </w:rPr>
        <w:t>2. Enter search criteria</w:t>
      </w:r>
    </w:p>
    <w:p w14:paraId="5420FCD2" w14:textId="77777777" w:rsidR="00070216" w:rsidRDefault="00AE1B5A">
      <w:pPr>
        <w:jc w:val="center"/>
      </w:pPr>
      <w:r>
        <w:rPr>
          <w:noProof/>
          <w:lang w:val="en-GB" w:eastAsia="en-GB"/>
        </w:rPr>
        <mc:AlternateContent>
          <mc:Choice Requires="wpg">
            <w:drawing>
              <wp:anchor distT="0" distB="0" distL="114300" distR="114300" simplePos="0" relativeHeight="251633152" behindDoc="0" locked="0" layoutInCell="1" allowOverlap="1" wp14:anchorId="6A01C226" wp14:editId="60820F15">
                <wp:simplePos x="0" y="0"/>
                <wp:positionH relativeFrom="column">
                  <wp:posOffset>447675</wp:posOffset>
                </wp:positionH>
                <wp:positionV relativeFrom="paragraph">
                  <wp:posOffset>53340</wp:posOffset>
                </wp:positionV>
                <wp:extent cx="4914900" cy="2400300"/>
                <wp:effectExtent l="3175" t="2540" r="9525" b="10160"/>
                <wp:wrapNone/>
                <wp:docPr id="474"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400300"/>
                          <a:chOff x="339" y="2329"/>
                          <a:chExt cx="7740" cy="3780"/>
                        </a:xfrm>
                      </wpg:grpSpPr>
                      <wps:wsp>
                        <wps:cNvPr id="475" name="Line 147"/>
                        <wps:cNvCnPr>
                          <a:cxnSpLocks noChangeShapeType="1"/>
                        </wps:cNvCnPr>
                        <wps:spPr bwMode="auto">
                          <a:xfrm>
                            <a:off x="4914" y="2689"/>
                            <a:ext cx="18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grpSp>
                        <wpg:cNvPr id="476" name="Group 395"/>
                        <wpg:cNvGrpSpPr>
                          <a:grpSpLocks/>
                        </wpg:cNvGrpSpPr>
                        <wpg:grpSpPr bwMode="auto">
                          <a:xfrm>
                            <a:off x="339" y="2329"/>
                            <a:ext cx="7740" cy="3780"/>
                            <a:chOff x="414" y="2329"/>
                            <a:chExt cx="7740" cy="3780"/>
                          </a:xfrm>
                        </wpg:grpSpPr>
                        <wpg:grpSp>
                          <wpg:cNvPr id="477" name="Group 131"/>
                          <wpg:cNvGrpSpPr>
                            <a:grpSpLocks/>
                          </wpg:cNvGrpSpPr>
                          <wpg:grpSpPr bwMode="auto">
                            <a:xfrm>
                              <a:off x="414" y="3949"/>
                              <a:ext cx="1080" cy="900"/>
                              <a:chOff x="-720" y="1980"/>
                              <a:chExt cx="1079" cy="899"/>
                            </a:xfrm>
                          </wpg:grpSpPr>
                          <wps:wsp>
                            <wps:cNvPr id="478" name="Oval 132"/>
                            <wps:cNvSpPr>
                              <a:spLocks noChangeArrowheads="1"/>
                            </wps:cNvSpPr>
                            <wps:spPr bwMode="auto">
                              <a:xfrm>
                                <a:off x="-720" y="1980"/>
                                <a:ext cx="107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79" name="Text Box 133"/>
                            <wps:cNvSpPr txBox="1">
                              <a:spLocks noChangeArrowheads="1"/>
                            </wps:cNvSpPr>
                            <wps:spPr bwMode="auto">
                              <a:xfrm>
                                <a:off x="-560" y="2114"/>
                                <a:ext cx="759"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472BE82" w14:textId="77777777" w:rsidR="00070216" w:rsidRDefault="00070216">
                                  <w:pPr>
                                    <w:rPr>
                                      <w:rFonts w:eastAsia="Times New Roman"/>
                                      <w:lang w:eastAsia="ar-SA"/>
                                    </w:rPr>
                                  </w:pPr>
                                  <w:r>
                                    <w:rPr>
                                      <w:rFonts w:eastAsia="Times New Roman"/>
                                      <w:lang w:eastAsia="ar-SA"/>
                                    </w:rPr>
                                    <w:t>User</w:t>
                                  </w:r>
                                </w:p>
                              </w:txbxContent>
                            </wps:txbx>
                            <wps:bodyPr rot="0" vert="horz" wrap="square" lIns="91440" tIns="45720" rIns="91440" bIns="45720" anchor="ctr" anchorCtr="0">
                              <a:noAutofit/>
                            </wps:bodyPr>
                          </wps:wsp>
                        </wpg:grpSp>
                        <wpg:grpSp>
                          <wpg:cNvPr id="480" name="Group 134"/>
                          <wpg:cNvGrpSpPr>
                            <a:grpSpLocks/>
                          </wpg:cNvGrpSpPr>
                          <wpg:grpSpPr bwMode="auto">
                            <a:xfrm>
                              <a:off x="3654" y="2329"/>
                              <a:ext cx="1500" cy="900"/>
                              <a:chOff x="2520" y="360"/>
                              <a:chExt cx="1259" cy="899"/>
                            </a:xfrm>
                          </wpg:grpSpPr>
                          <wps:wsp>
                            <wps:cNvPr id="481" name="Oval 135"/>
                            <wps:cNvSpPr>
                              <a:spLocks noChangeArrowheads="1"/>
                            </wps:cNvSpPr>
                            <wps:spPr bwMode="auto">
                              <a:xfrm>
                                <a:off x="2520" y="360"/>
                                <a:ext cx="125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82" name="Text Box 136"/>
                            <wps:cNvSpPr txBox="1">
                              <a:spLocks noChangeArrowheads="1"/>
                            </wps:cNvSpPr>
                            <wps:spPr bwMode="auto">
                              <a:xfrm>
                                <a:off x="2706" y="493"/>
                                <a:ext cx="887"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799583AA" w14:textId="77777777" w:rsidR="00070216" w:rsidRDefault="00070216">
                                  <w:pPr>
                                    <w:rPr>
                                      <w:rFonts w:eastAsia="Times New Roman"/>
                                      <w:lang w:eastAsia="ar-SA"/>
                                    </w:rPr>
                                  </w:pPr>
                                  <w:r>
                                    <w:rPr>
                                      <w:rFonts w:eastAsia="Times New Roman"/>
                                      <w:lang w:eastAsia="ar-SA"/>
                                    </w:rPr>
                                    <w:t>MPPS</w:t>
                                  </w:r>
                                </w:p>
                              </w:txbxContent>
                            </wps:txbx>
                            <wps:bodyPr rot="0" vert="horz" wrap="square" lIns="91440" tIns="45720" rIns="91440" bIns="45720" anchor="ctr" anchorCtr="0">
                              <a:noAutofit/>
                            </wps:bodyPr>
                          </wps:wsp>
                        </wpg:grpSp>
                        <wpg:grpSp>
                          <wpg:cNvPr id="483" name="Group 137"/>
                          <wpg:cNvGrpSpPr>
                            <a:grpSpLocks/>
                          </wpg:cNvGrpSpPr>
                          <wpg:grpSpPr bwMode="auto">
                            <a:xfrm>
                              <a:off x="6714" y="2329"/>
                              <a:ext cx="1440" cy="1080"/>
                              <a:chOff x="5580" y="360"/>
                              <a:chExt cx="1439" cy="1079"/>
                            </a:xfrm>
                          </wpg:grpSpPr>
                          <wps:wsp>
                            <wps:cNvPr id="484" name="Oval 138"/>
                            <wps:cNvSpPr>
                              <a:spLocks noChangeArrowheads="1"/>
                            </wps:cNvSpPr>
                            <wps:spPr bwMode="auto">
                              <a:xfrm>
                                <a:off x="5580" y="360"/>
                                <a:ext cx="1439" cy="107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85" name="Text Box 139"/>
                            <wps:cNvSpPr txBox="1">
                              <a:spLocks noChangeArrowheads="1"/>
                            </wps:cNvSpPr>
                            <wps:spPr bwMode="auto">
                              <a:xfrm>
                                <a:off x="5793" y="520"/>
                                <a:ext cx="1013"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F9094DE" w14:textId="77777777" w:rsidR="00070216" w:rsidRDefault="00070216">
                                  <w:pPr>
                                    <w:rPr>
                                      <w:rFonts w:eastAsia="Times New Roman"/>
                                      <w:lang w:eastAsia="ar-SA"/>
                                    </w:rPr>
                                  </w:pPr>
                                  <w:r>
                                    <w:rPr>
                                      <w:rFonts w:eastAsia="Times New Roman"/>
                                      <w:lang w:eastAsia="ar-SA"/>
                                    </w:rPr>
                                    <w:t>Search handler</w:t>
                                  </w:r>
                                </w:p>
                              </w:txbxContent>
                            </wps:txbx>
                            <wps:bodyPr rot="0" vert="horz" wrap="square" lIns="91440" tIns="45720" rIns="91440" bIns="45720" anchor="ctr" anchorCtr="0">
                              <a:noAutofit/>
                            </wps:bodyPr>
                          </wps:wsp>
                        </wpg:grpSp>
                        <wpg:grpSp>
                          <wpg:cNvPr id="486" name="Group 140"/>
                          <wpg:cNvGrpSpPr>
                            <a:grpSpLocks/>
                          </wpg:cNvGrpSpPr>
                          <wpg:grpSpPr bwMode="auto">
                            <a:xfrm>
                              <a:off x="6534" y="4849"/>
                              <a:ext cx="1620" cy="1260"/>
                              <a:chOff x="5400" y="2880"/>
                              <a:chExt cx="1619" cy="1259"/>
                            </a:xfrm>
                          </wpg:grpSpPr>
                          <wps:wsp>
                            <wps:cNvPr id="487" name="Oval 141"/>
                            <wps:cNvSpPr>
                              <a:spLocks noChangeArrowheads="1"/>
                            </wps:cNvSpPr>
                            <wps:spPr bwMode="auto">
                              <a:xfrm>
                                <a:off x="5400" y="2880"/>
                                <a:ext cx="1619" cy="125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88" name="Text Box 142"/>
                            <wps:cNvSpPr txBox="1">
                              <a:spLocks noChangeArrowheads="1"/>
                            </wps:cNvSpPr>
                            <wps:spPr bwMode="auto">
                              <a:xfrm>
                                <a:off x="5640" y="3066"/>
                                <a:ext cx="1139" cy="8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5A0E122" w14:textId="77777777" w:rsidR="00070216" w:rsidRDefault="00070216">
                                  <w:pPr>
                                    <w:rPr>
                                      <w:rFonts w:eastAsia="Times New Roman"/>
                                      <w:lang w:eastAsia="ar-SA"/>
                                    </w:rPr>
                                  </w:pPr>
                                  <w:r>
                                    <w:rPr>
                                      <w:rFonts w:eastAsia="Times New Roman"/>
                                      <w:lang w:eastAsia="ar-SA"/>
                                    </w:rPr>
                                    <w:t>Invoke Result Retriever</w:t>
                                  </w:r>
                                </w:p>
                              </w:txbxContent>
                            </wps:txbx>
                            <wps:bodyPr rot="0" vert="horz" wrap="square" lIns="91440" tIns="45720" rIns="91440" bIns="45720" anchor="ctr" anchorCtr="0">
                              <a:noAutofit/>
                            </wps:bodyPr>
                          </wps:wsp>
                        </wpg:grpSp>
                        <wpg:grpSp>
                          <wpg:cNvPr id="489" name="Group 143"/>
                          <wpg:cNvGrpSpPr>
                            <a:grpSpLocks/>
                          </wpg:cNvGrpSpPr>
                          <wpg:grpSpPr bwMode="auto">
                            <a:xfrm>
                              <a:off x="3474" y="4849"/>
                              <a:ext cx="1770" cy="1260"/>
                              <a:chOff x="2340" y="2880"/>
                              <a:chExt cx="1439" cy="1259"/>
                            </a:xfrm>
                          </wpg:grpSpPr>
                          <wps:wsp>
                            <wps:cNvPr id="490" name="Oval 144"/>
                            <wps:cNvSpPr>
                              <a:spLocks noChangeArrowheads="1"/>
                            </wps:cNvSpPr>
                            <wps:spPr bwMode="auto">
                              <a:xfrm>
                                <a:off x="2340" y="2880"/>
                                <a:ext cx="1439" cy="125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91" name="Text Box 145"/>
                            <wps:cNvSpPr txBox="1">
                              <a:spLocks noChangeArrowheads="1"/>
                            </wps:cNvSpPr>
                            <wps:spPr bwMode="auto">
                              <a:xfrm>
                                <a:off x="2553" y="3066"/>
                                <a:ext cx="1013" cy="8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B37B95F" w14:textId="77777777" w:rsidR="00070216" w:rsidRDefault="00070216">
                                  <w:pPr>
                                    <w:rPr>
                                      <w:rFonts w:eastAsia="Times New Roman"/>
                                      <w:lang w:eastAsia="ar-SA"/>
                                    </w:rPr>
                                  </w:pPr>
                                  <w:r>
                                    <w:rPr>
                                      <w:rFonts w:eastAsia="Times New Roman"/>
                                      <w:lang w:eastAsia="ar-SA"/>
                                    </w:rPr>
                                    <w:t>Display Result UI</w:t>
                                  </w:r>
                                </w:p>
                              </w:txbxContent>
                            </wps:txbx>
                            <wps:bodyPr rot="0" vert="horz" wrap="square" lIns="91440" tIns="45720" rIns="91440" bIns="45720" anchor="ctr" anchorCtr="0">
                              <a:noAutofit/>
                            </wps:bodyPr>
                          </wps:wsp>
                        </wpg:grpSp>
                        <wps:wsp>
                          <wps:cNvPr id="492" name="Line 146"/>
                          <wps:cNvCnPr>
                            <a:cxnSpLocks noChangeShapeType="1"/>
                          </wps:cNvCnPr>
                          <wps:spPr bwMode="auto">
                            <a:xfrm flipV="1">
                              <a:off x="1314" y="2869"/>
                              <a:ext cx="2340" cy="126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493" name="Line 148"/>
                          <wps:cNvCnPr>
                            <a:cxnSpLocks noChangeShapeType="1"/>
                          </wps:cNvCnPr>
                          <wps:spPr bwMode="auto">
                            <a:xfrm>
                              <a:off x="7434" y="3409"/>
                              <a:ext cx="0" cy="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494" name="Line 149"/>
                          <wps:cNvCnPr>
                            <a:cxnSpLocks noChangeShapeType="1"/>
                          </wps:cNvCnPr>
                          <wps:spPr bwMode="auto">
                            <a:xfrm flipH="1">
                              <a:off x="5229" y="5389"/>
                              <a:ext cx="1305"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495" name="Line 150"/>
                          <wps:cNvCnPr>
                            <a:cxnSpLocks noChangeShapeType="1"/>
                          </wps:cNvCnPr>
                          <wps:spPr bwMode="auto">
                            <a:xfrm flipH="1" flipV="1">
                              <a:off x="1314" y="4669"/>
                              <a:ext cx="2160" cy="9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A01C226" id="Group_x0020_396" o:spid="_x0000_s1123" style="position:absolute;left:0;text-align:left;margin-left:35.25pt;margin-top:4.2pt;width:387pt;height:189pt;z-index:251633152" coordorigin="339,2329" coordsize="7740,3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">
                <v:line id="Line_x0020_147" o:spid="_x0000_s1124" style="position:absolute;visibility:visible;mso-wrap-style:square" from="4914,2689" to="6714,26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IMtYcQAAADcAAAADwAAAGRycy9kb3ducmV2LnhtbESP3YrCMBSE74V9h3AW9kbWdBd1SzXK&#10;Kohe9MK/Bzg0xzbYnJQman17IwheDjPzDTOdd7YWV2q9cazgZ5CAIC6cNlwqOB5W3ykIH5A11o5J&#10;wZ08zGcfvSlm2t14R9d9KEWEsM9QQRVCk0npi4os+oFriKN3cq3FEGVbSt3iLcJtLX+TZCwtGo4L&#10;FTa0rKg47y9WwSK951vKzWGXmMWqlut03G9ypb4+u/8JiEBdeIdf7Y1WMPwbwfNMPAJy9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gy1hxAAAANwAAAAPAAAAAAAAAAAA&#10;AAAAAKECAABkcnMvZG93bnJldi54bWxQSwUGAAAAAAQABAD5AAAAkgMAAAAA&#10;" strokeweight=".26mm">
                  <v:stroke endarrow="block" joinstyle="miter"/>
                  <v:shadow opacity="49150f"/>
                </v:line>
                <v:group id="Group_x0020_395" o:spid="_x0000_s1125" style="position:absolute;left:339;top:2329;width:7740;height:3780" coordorigin="414,2329" coordsize="7740,3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CXdKxgAAANwAAAAPAAAAZHJzL2Rvd25yZXYueG1sRI9Ba8JAFITvgv9heUJv&#10;dRNrbYlZRUSlBylUC8XbI/tMQrJvQ3ZN4r/vFgoeh5n5hknXg6lFR60rLSuIpxEI4szqknMF3+f9&#10;8zsI55E11pZJwZ0crFfjUYqJtj1/UXfyuQgQdgkqKLxvEildVpBBN7UNcfCutjXog2xzqVvsA9zU&#10;chZFC2mw5LBQYEPbgrLqdDMKDj32m5d41x2r6/Z+Ob9+/hxjUuppMmyWIDwN/hH+b39oBfO3B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4Jd0rGAAAA3AAA&#10;AA8AAAAAAAAAAAAAAAAAqQIAAGRycy9kb3ducmV2LnhtbFBLBQYAAAAABAAEAPoAAACcAwAAAAA=&#10;">
                  <v:group id="Group_x0020_131" o:spid="_x0000_s1126" style="position:absolute;left:414;top:3949;width:1080;height:900" coordorigin="-720,1980" coordsize="1079,8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RdLRxgAAANwAAAAPAAAAZHJzL2Rvd25yZXYueG1sRI9Ba8JAFITvgv9heUJv&#10;dRNra4lZRUSlBylUC8XbI/tMQrJvQ3ZN4r/vFgoeh5n5hknXg6lFR60rLSuIpxEI4szqknMF3+f9&#10;8zsI55E11pZJwZ0crFfjUYqJtj1/UXfyuQgQdgkqKLxvEildVpBBN7UNcfCutjXog2xzqVvsA9zU&#10;chZFb9JgyWGhwIa2BWXV6WYUHHrsNy/xrjtW1+39cn79/DnGpNTTZNgsQXga/CP83/7QCuaLB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FF0tHGAAAA3AAA&#10;AA8AAAAAAAAAAAAAAAAAqQIAAGRycy9kb3ducmV2LnhtbFBLBQYAAAAABAAEAPoAAACcAwAAAAA=&#10;">
                    <v:oval id="Oval_x0020_132" o:spid="_x0000_s1127" style="position:absolute;left:-720;top:1980;width:107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sypAvgAA&#10;ANwAAAAPAAAAZHJzL2Rvd25yZXYueG1sRE/LisIwFN0P+A/hCrMbU8VnNYoIwuzE1g+4Ntem2NzU&#10;JtbO308WgsvDeW92va1FR62vHCsYjxIQxIXTFZcKLvnxZwnCB2SNtWNS8EcedtvB1wZT7V58pi4L&#10;pYgh7FNUYEJoUil9YciiH7mGOHI311oMEbal1C2+Yrit5SRJ5tJixbHBYEMHQ8U9e1oFeS7r2elR&#10;Hcz90d1W15KysSGlvof9fg0iUB8+4rf7VyuYLuLaeCYeAbn9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fbMqQL4AAADcAAAADwAAAAAAAAAAAAAAAACXAgAAZHJzL2Rvd25yZXYu&#10;eG1sUEsFBgAAAAAEAAQA9QAAAIIDAAAAAA==&#10;" strokeweight=".26mm">
                      <v:stroke joinstyle="miter"/>
                      <v:shadow opacity="49150f"/>
                    </v:oval>
                    <v:shape id="Text_x0020_Box_x0020_133" o:spid="_x0000_s1128" type="#_x0000_t202" style="position:absolute;left:-560;top:2114;width:759;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TGs+xQAA&#10;ANwAAAAPAAAAZHJzL2Rvd25yZXYueG1sRI/RasJAFETfC/2H5RZ8KWajFK3RjYggiLQPTfsB1+w1&#10;G5K9G7JrjH/vFgp9HGbmDLPZjrYVA/W+dqxglqQgiEuna64U/Hwfpu8gfEDW2DomBXfysM2fnzaY&#10;aXfjLxqKUIkIYZ+hAhNCl0npS0MWfeI64uhdXG8xRNlXUvd4i3DbynmaLqTFmuOCwY72hsqmuFoF&#10;r6ZLPz8ux/NBL0rTnDwu7XBSavIy7tYgAo3hP/zXPmoFb8sV/J6JR0D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Maz7FAAAA3AAAAA8AAAAAAAAAAAAAAAAAlwIAAGRycy9k&#10;b3ducmV2LnhtbFBLBQYAAAAABAAEAPUAAACJAwAAAAA=&#10;" filled="f" stroked="f">
                      <v:stroke joinstyle="round"/>
                      <v:textbox>
                        <w:txbxContent>
                          <w:p w14:paraId="4472BE82" w14:textId="77777777" w:rsidR="00070216" w:rsidRDefault="00070216">
                            <w:pPr>
                              <w:rPr>
                                <w:rFonts w:eastAsia="Times New Roman"/>
                                <w:lang w:eastAsia="ar-SA"/>
                              </w:rPr>
                            </w:pPr>
                            <w:r>
                              <w:rPr>
                                <w:rFonts w:eastAsia="Times New Roman"/>
                                <w:lang w:eastAsia="ar-SA"/>
                              </w:rPr>
                              <w:t>User</w:t>
                            </w:r>
                          </w:p>
                        </w:txbxContent>
                      </v:textbox>
                    </v:shape>
                  </v:group>
                  <v:group id="Group_x0020_134" o:spid="_x0000_s1129" style="position:absolute;left:3654;top:2329;width:1500;height:900" coordorigin="2520,360" coordsize="1259,8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eTqCwgAAANwAAAAPAAAAZHJzL2Rvd25yZXYueG1sRE/LisIwFN0L8w/hDrjT&#10;tOMDqUYRmREXIlgHBneX5toWm5vSZNr692YhuDyc92rTm0q01LjSsoJ4HIEgzqwuOVfwe/kZLUA4&#10;j6yxskwKHuRgs/4YrDDRtuMztanPRQhhl6CCwvs6kdJlBRl0Y1sTB+5mG4M+wCaXusEuhJtKfkXR&#10;XBosOTQUWNOuoOye/hsF+w677ST+bo/32+5xvcxOf8eYlBp+9tslCE+9f4tf7oNWMF2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3k6gsIAAADcAAAADwAA&#10;AAAAAAAAAAAAAACpAgAAZHJzL2Rvd25yZXYueG1sUEsFBgAAAAAEAAQA+gAAAJgDAAAAAA==&#10;">
                    <v:oval id="Oval_x0020_135" o:spid="_x0000_s1130" style="position:absolute;left:2520;top:360;width:125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XPP6wwAA&#10;ANwAAAAPAAAAZHJzL2Rvd25yZXYueG1sRI/BasMwEETvhf6D2EJvteyQFteNYkIgkFuo3Q/YWhvL&#10;xFrZluK4fx8VCj0OM/OG2ZSL7cVMk+8cK8iSFARx43THrYKv+vCSg/ABWWPvmBT8kIdy+/iwwUK7&#10;G3/SXIVWRAj7AhWYEIZCSt8YsugTNxBH7+wmiyHKqZV6wluE216u0vRNWuw4LhgcaG+ouVRXq6Cu&#10;Zf96Gru9uYzz+f27pSozpNTz07L7ABFoCf/hv/ZRK1jnGfyeiUdAb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XPP6wwAAANwAAAAPAAAAAAAAAAAAAAAAAJcCAABkcnMvZG93&#10;bnJldi54bWxQSwUGAAAAAAQABAD1AAAAhwMAAAAA&#10;" strokeweight=".26mm">
                      <v:stroke joinstyle="miter"/>
                      <v:shadow opacity="49150f"/>
                    </v:oval>
                    <v:shape id="Text_x0020_Box_x0020_136" o:spid="_x0000_s1131" type="#_x0000_t202" style="position:absolute;left:2706;top:493;width:887;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PYlowwAA&#10;ANwAAAAPAAAAZHJzL2Rvd25yZXYueG1sRI/RisIwFETfBf8hXMEX0VRZXKmNIoIg4j6s6wdcm9um&#10;2NyUJtb692ZhYR+HmTnDZNve1qKj1leOFcxnCQji3OmKSwXXn8N0BcIHZI21Y1LwIg/bzXCQYard&#10;k7+pu4RSRAj7FBWYEJpUSp8bsuhnriGOXuFaiyHKtpS6xWeE21oukmQpLVYcFww2tDeU3y8Pq2Bi&#10;muTrXBxvB73Mzf3k8dN2J6XGo363BhGoD//hv/ZRK/hYLeD3TDwCcvM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PYlowwAAANwAAAAPAAAAAAAAAAAAAAAAAJcCAABkcnMvZG93&#10;bnJldi54bWxQSwUGAAAAAAQABAD1AAAAhwMAAAAA&#10;" filled="f" stroked="f">
                      <v:stroke joinstyle="round"/>
                      <v:textbox>
                        <w:txbxContent>
                          <w:p w14:paraId="799583AA" w14:textId="77777777" w:rsidR="00070216" w:rsidRDefault="00070216">
                            <w:pPr>
                              <w:rPr>
                                <w:rFonts w:eastAsia="Times New Roman"/>
                                <w:lang w:eastAsia="ar-SA"/>
                              </w:rPr>
                            </w:pPr>
                            <w:r>
                              <w:rPr>
                                <w:rFonts w:eastAsia="Times New Roman"/>
                                <w:lang w:eastAsia="ar-SA"/>
                              </w:rPr>
                              <w:t>MPPS</w:t>
                            </w:r>
                          </w:p>
                        </w:txbxContent>
                      </v:textbox>
                    </v:shape>
                  </v:group>
                  <v:group id="Group_x0020_137" o:spid="_x0000_s1132" style="position:absolute;left:6714;top:2329;width:1440;height:1080" coordorigin="5580,360" coordsize="1439,10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q6T1xgAAANwAAAAPAAAAZHJzL2Rvd25yZXYueG1sRI9Ba8JAFITvBf/D8oTe&#10;6ibaFkndhCC29CBCVZDeHtlnEpJ9G7LbJP77bkHocZiZb5hNNplWDNS72rKCeBGBIC6srrlUcD69&#10;P61BOI+ssbVMCm7kIEtnDxtMtB35i4ajL0WAsEtQQeV9l0jpiooMuoXtiIN3tb1BH2RfSt3jGOCm&#10;lcsoepUGaw4LFXa0rahojj9GwceIY76Kd8O+uW5v36eXw2Ufk1KP8yl/A+Fp8v/he/tTK3her+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urpPXGAAAA3AAA&#10;AA8AAAAAAAAAAAAAAAAAqQIAAGRycy9kb3ducmV2LnhtbFBLBQYAAAAABAAEAPoAAACcAwAAAAA=&#10;">
                    <v:oval id="Oval_x0020_138" o:spid="_x0000_s1133" style="position:absolute;left:5580;top:360;width:1439;height:10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K1BiwwAA&#10;ANwAAAAPAAAAZHJzL2Rvd25yZXYueG1sRI/BasMwEETvhfyD2EButeySltSJEkKg0FuonQ/YWmvL&#10;xFrZluo4fx8VCj0OM/OG2R1m24mJRt86VpAlKQjiyumWGwWX8uN5A8IHZI2dY1JwJw+H/eJph7l2&#10;N/6iqQiNiBD2OSowIfS5lL4yZNEnrieOXu1GiyHKsZF6xFuE206+pOmbtNhyXDDY08lQdS1+rIKy&#10;lN3reWhP5jpM9ft3Q0VmSKnVcj5uQQSaw3/4r/2pFaw3a/g9E4+A3D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K1BiwwAAANwAAAAPAAAAAAAAAAAAAAAAAJcCAABkcnMvZG93&#10;bnJldi54bWxQSwUGAAAAAAQABAD1AAAAhwMAAAAA&#10;" strokeweight=".26mm">
                      <v:stroke joinstyle="miter"/>
                      <v:shadow opacity="49150f"/>
                    </v:oval>
                    <v:shape id="Text_x0020_Box_x0020_139" o:spid="_x0000_s1134" type="#_x0000_t202" style="position:absolute;left:5793;top:520;width:1013;height: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1BEcwwAA&#10;ANwAAAAPAAAAZHJzL2Rvd25yZXYueG1sRI/disIwFITvF3yHcARvFk1X/KMaRRYEkfXCnwc4Nsem&#10;2JyUJtb69mZB8HKYmW+Yxaq1pWio9oVjBT+DBARx5nTBuYLzadOfgfABWWPpmBQ8ycNq2flaYKrd&#10;gw/UHEMuIoR9igpMCFUqpc8MWfQDVxFH7+pqiyHKOpe6xkeE21IOk2QiLRYcFwxW9Gsoux3vVsG3&#10;qZL933V72ehJZm47j1Pb7JTqddv1HESgNnzC7/ZWKxjNxvB/Jh4BuX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1BEcwwAAANwAAAAPAAAAAAAAAAAAAAAAAJcCAABkcnMvZG93&#10;bnJldi54bWxQSwUGAAAAAAQABAD1AAAAhwMAAAAA&#10;" filled="f" stroked="f">
                      <v:stroke joinstyle="round"/>
                      <v:textbox>
                        <w:txbxContent>
                          <w:p w14:paraId="3F9094DE" w14:textId="77777777" w:rsidR="00070216" w:rsidRDefault="00070216">
                            <w:pPr>
                              <w:rPr>
                                <w:rFonts w:eastAsia="Times New Roman"/>
                                <w:lang w:eastAsia="ar-SA"/>
                              </w:rPr>
                            </w:pPr>
                            <w:r>
                              <w:rPr>
                                <w:rFonts w:eastAsia="Times New Roman"/>
                                <w:lang w:eastAsia="ar-SA"/>
                              </w:rPr>
                              <w:t>Search handler</w:t>
                            </w:r>
                          </w:p>
                        </w:txbxContent>
                      </v:textbox>
                    </v:shape>
                  </v:group>
                  <v:group id="Group_x0020_140" o:spid="_x0000_s1135" style="position:absolute;left:6534;top:4849;width:1620;height:1260" coordorigin="5400,2880" coordsize="1619,12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3AdtxgAAANwAAAAPAAAAZHJzL2Rvd25yZXYueG1sRI9Ba8JAFITvBf/D8oTe&#10;6ia2FUndhCAqHqRQLZTeHtlnEpJ9G7JrEv99t1DocZiZb5hNNplWDNS72rKCeBGBIC6srrlU8HnZ&#10;P61BOI+ssbVMCu7kIEtnDxtMtB35g4azL0WAsEtQQeV9l0jpiooMuoXtiIN3tb1BH2RfSt3jGOCm&#10;lcsoWkmDNYeFCjvaVlQ055tRcBhxzJ/j3XBqrtv79+X1/esUk1KP8yl/A+Fp8v/hv/ZRK3hZr+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vcB23GAAAA3AAA&#10;AA8AAAAAAAAAAAAAAAAAqQIAAGRycy9kb3ducmV2LnhtbFBLBQYAAAAABAAEAPoAAACcAwAAAAA=&#10;">
                    <v:oval id="Oval_x0020_141" o:spid="_x0000_s1136" style="position:absolute;left:5400;top:2880;width:1619;height:12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c4VwwAA&#10;ANwAAAAPAAAAZHJzL2Rvd25yZXYueG1sRI/BasMwEETvhf6D2EJutZyQNq4bxQRDIbdSOx+wsTaW&#10;ibVyLNVx/r4qFHocZuYNsy1m24uJRt85VrBMUhDEjdMdtwqO9cdzBsIHZI29Y1JwJw/F7vFhi7l2&#10;N/6iqQqtiBD2OSowIQy5lL4xZNEnbiCO3tmNFkOUYyv1iLcIt71cpemrtNhxXDA4UGmouVTfVkFd&#10;y/7l89qV5nKdzm+nlqqlIaUWT/P+HUSgOfyH/9oHrWCdbeD3TDwCc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c4VwwAAANwAAAAPAAAAAAAAAAAAAAAAAJcCAABkcnMvZG93&#10;bnJldi54bWxQSwUGAAAAAAQABAD1AAAAhwMAAAAA&#10;" strokeweight=".26mm">
                      <v:stroke joinstyle="miter"/>
                      <v:shadow opacity="49150f"/>
                    </v:oval>
                    <v:shape id="Text_x0020_Box_x0020_142" o:spid="_x0000_s1137" type="#_x0000_t202" style="position:absolute;left:5640;top:3066;width:1139;height:8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1b6CvwAA&#10;ANwAAAAPAAAAZHJzL2Rvd25yZXYueG1sRE/NisIwEL4LvkMYwYtouiIq1SgiCCJ6sPoAYzM2xWZS&#10;mmztvv3mIHj8+P7X285WoqXGl44V/EwSEMS50yUXCu63w3gJwgdkjZVjUvBHHrabfm+NqXZvvlKb&#10;hULEEPYpKjAh1KmUPjdk0U9cTRy5p2sshgibQuoG3zHcVnKaJHNpseTYYLCmvaH8lf1aBSNTJ5fz&#10;8/g46HluXiePC9uelBoOut0KRKAufMUf91ErmC3j2ngmHgG5+Q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PVvoK/AAAA3AAAAA8AAAAAAAAAAAAAAAAAlwIAAGRycy9kb3ducmV2&#10;LnhtbFBLBQYAAAAABAAEAPUAAACDAwAAAAA=&#10;" filled="f" stroked="f">
                      <v:stroke joinstyle="round"/>
                      <v:textbox>
                        <w:txbxContent>
                          <w:p w14:paraId="65A0E122" w14:textId="77777777" w:rsidR="00070216" w:rsidRDefault="00070216">
                            <w:pPr>
                              <w:rPr>
                                <w:rFonts w:eastAsia="Times New Roman"/>
                                <w:lang w:eastAsia="ar-SA"/>
                              </w:rPr>
                            </w:pPr>
                            <w:r>
                              <w:rPr>
                                <w:rFonts w:eastAsia="Times New Roman"/>
                                <w:lang w:eastAsia="ar-SA"/>
                              </w:rPr>
                              <w:t>Invoke Result Retriever</w:t>
                            </w:r>
                          </w:p>
                        </w:txbxContent>
                      </v:textbox>
                    </v:shape>
                  </v:group>
                  <v:group id="Group_x0020_143" o:spid="_x0000_s1138" style="position:absolute;left:3474;top:4849;width:1770;height:1260" coordorigin="2340,2880" coordsize="1439,12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Q5MfxgAAANwAAAAPAAAAZHJzL2Rvd25yZXYueG1sRI9Ba8JAFITvgv9heUJv&#10;dRNri41ZRUSlBylUC8XbI/tMQrJvQ3ZN4r/vFgoeh5n5hknXg6lFR60rLSuIpxEI4szqknMF3+f9&#10;8wKE88gaa8uk4E4O1qvxKMVE256/qDv5XAQIuwQVFN43iZQuK8igm9qGOHhX2xr0Qba51C32AW5q&#10;OYuiN2mw5LBQYEPbgrLqdDMKDj32m5d41x2r6/Z+Ob9+/hxjUuppMmyWIDwN/hH+b39oBfPFO/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pDkx/GAAAA3AAA&#10;AA8AAAAAAAAAAAAAAAAAqQIAAGRycy9kb3ducmV2LnhtbFBLBQYAAAAABAAEAPoAAACcAwAAAAA=&#10;">
                    <v:oval id="Oval_x0020_144" o:spid="_x0000_s1139" style="position:absolute;left:2340;top:2880;width:1439;height:12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ycC8vgAA&#10;ANwAAAAPAAAAZHJzL2Rvd25yZXYueG1sRE/NisIwEL4LvkMYwZumii5ajSKC4G2x9QHGZmyKzaQ2&#10;sda3N4eFPX58/9t9b2vRUesrxwpm0wQEceF0xaWCa36arED4gKyxdkwKPuRhvxsOtphq9+YLdVko&#10;RQxhn6ICE0KTSukLQxb91DXEkbu71mKIsC2lbvEdw20t50nyIy1WHBsMNnQ0VDyyl1WQ57Je/j6r&#10;o3k8u/v6VlI2M6TUeNQfNiAC9eFf/Oc+awWLdZwfz8QjIHd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M8nAvL4AAADcAAAADwAAAAAAAAAAAAAAAACXAgAAZHJzL2Rvd25yZXYu&#10;eG1sUEsFBgAAAAAEAAQA9QAAAIIDAAAAAA==&#10;" strokeweight=".26mm">
                      <v:stroke joinstyle="miter"/>
                      <v:shadow opacity="49150f"/>
                    </v:oval>
                    <v:shape id="Text_x0020_Box_x0020_145" o:spid="_x0000_s1140" type="#_x0000_t202" style="position:absolute;left:2553;top:3066;width:1013;height:8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NoHCxQAA&#10;ANwAAAAPAAAAZHJzL2Rvd25yZXYueG1sRI/BasMwEETvgfyD2EIvoZFTQtq6kU0IBExoDnX7AVtr&#10;Y5lYK2Mptvv3VaCQ4zAzb5htPtlWDNT7xrGC1TIBQVw53XCt4Pvr8PQKwgdkja1jUvBLHvJsPtti&#10;qt3InzSUoRYRwj5FBSaELpXSV4Ys+qXriKN3dr3FEGVfS93jGOG2lc9JspEWG44LBjvaG6ou5dUq&#10;WJguOX2ci5+D3lTmcvT4YoejUo8P0+4dRKAp3MP/7UIrWL+t4HY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2gcLFAAAA3AAAAA8AAAAAAAAAAAAAAAAAlwIAAGRycy9k&#10;b3ducmV2LnhtbFBLBQYAAAAABAAEAPUAAACJAwAAAAA=&#10;" filled="f" stroked="f">
                      <v:stroke joinstyle="round"/>
                      <v:textbox>
                        <w:txbxContent>
                          <w:p w14:paraId="0B37B95F" w14:textId="77777777" w:rsidR="00070216" w:rsidRDefault="00070216">
                            <w:pPr>
                              <w:rPr>
                                <w:rFonts w:eastAsia="Times New Roman"/>
                                <w:lang w:eastAsia="ar-SA"/>
                              </w:rPr>
                            </w:pPr>
                            <w:r>
                              <w:rPr>
                                <w:rFonts w:eastAsia="Times New Roman"/>
                                <w:lang w:eastAsia="ar-SA"/>
                              </w:rPr>
                              <w:t>Display Result UI</w:t>
                            </w:r>
                          </w:p>
                        </w:txbxContent>
                      </v:textbox>
                    </v:shape>
                  </v:group>
                  <v:line id="Line_x0020_146" o:spid="_x0000_s1141" style="position:absolute;flip:y;visibility:visible;mso-wrap-style:square" from="1314,2869" to="3654,41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iDmcgAAADcAAAADwAAAGRycy9kb3ducmV2LnhtbESPT0/CQBTE7yR8h80j4UJkC2n8U1kI&#10;0Uj1pKIHvT27j7bQfVt2V6jfnjUh4TiZmd9kZovONOJAzteWFUzGCQjiwuqaSwWfH09XtyB8QNbY&#10;WCYFf+RhMe/3Zphpe+R3OqxDKSKEfYYKqhDaTEpfVGTQj21LHL2NdQZDlK6U2uExwk0jp0lyLQ3W&#10;HBcqbOmhomK3/jUKVm/pqPl+2ezdTm6/8kn+8/pob5QaDrrlPYhAXbiEz+1nrSC9m8L/mXgE5PwE&#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PwiDmcgAAADcAAAADwAAAAAA&#10;AAAAAAAAAAChAgAAZHJzL2Rvd25yZXYueG1sUEsFBgAAAAAEAAQA+QAAAJYDAAAAAA==&#10;" strokeweight=".26mm">
                    <v:stroke endarrow="block" joinstyle="miter"/>
                    <v:shadow opacity="49150f"/>
                  </v:line>
                  <v:line id="Line_x0020_148" o:spid="_x0000_s1142" style="position:absolute;visibility:visible;mso-wrap-style:square" from="7434,3409" to="7434,48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r2dMUAAADcAAAADwAAAGRycy9kb3ducmV2LnhtbESP3YrCMBSE74V9h3AWvJE19Qfpdo2i&#10;guhFL/zZBzg0Z9uwzUlpota3N4Lg5TAz3zDzZWdrcaXWG8cKRsMEBHHhtOFSwe95+5WC8AFZY+2Y&#10;FNzJw3Lx0Ztjpt2Nj3Q9hVJECPsMFVQhNJmUvqjIoh+6hjh6f661GKJsS6lbvEW4reU4SWbSouG4&#10;UGFDm4qK/9PFKlin9/xAuTkfE7Pe1nKXzgZNrlT/s1v9gAjUhXf41d5rBdPvCTzPxCMgFw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Cr2dMUAAADcAAAADwAAAAAAAAAA&#10;AAAAAAChAgAAZHJzL2Rvd25yZXYueG1sUEsFBgAAAAAEAAQA+QAAAJMDAAAAAA==&#10;" strokeweight=".26mm">
                    <v:stroke endarrow="block" joinstyle="miter"/>
                    <v:shadow opacity="49150f"/>
                  </v:line>
                  <v:line id="Line_x0020_149" o:spid="_x0000_s1143" style="position:absolute;flip:x;visibility:visible;mso-wrap-style:square" from="5229,5389" to="6534,53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62+dsgAAADcAAAADwAAAGRycy9kb3ducmV2LnhtbESPT08CMRTE7yZ+h+aReDHQxWwEFgox&#10;GkVO/D3A7bF97K5sX9e2wvrtrYmJx8nM/CYzmbWmFhdyvrKsoN9LQBDnVldcKNhtX7tDED4ga6wt&#10;k4Jv8jCb3t5MMNP2ymu6bEIhIoR9hgrKEJpMSp+XZND3bEMcvZN1BkOUrpDa4TXCTS0fkuRRGqw4&#10;LpTY0HNJ+XnzZRS8rdL7+rA4fbqz/NjP+/Pj8sUOlLrrtE9jEIHa8B/+a79rBekohd8z8QjI6Q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362+dsgAAADcAAAADwAAAAAA&#10;AAAAAAAAAAChAgAAZHJzL2Rvd25yZXYueG1sUEsFBgAAAAAEAAQA+QAAAJYDAAAAAA==&#10;" strokeweight=".26mm">
                    <v:stroke endarrow="block" joinstyle="miter"/>
                    <v:shadow opacity="49150f"/>
                  </v:line>
                  <v:line id="Line_x0020_150" o:spid="_x0000_s1144" style="position:absolute;flip:x y;visibility:visible;mso-wrap-style:square" from="1314,4669" to="3474,55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W8UAAADcAAAADwAAAGRycy9kb3ducmV2LnhtbESPQWuDQBSE74H8h+UVegnNmqYtiXUV&#10;qRRyKzG59PZwX1R034q7ifbfdwOFHoeZ+YZJstn04kajay0r2KwjEMSV1S3XCs6nz6cdCOeRNfaW&#10;ScEPOcjS5SLBWNuJj3QrfS0ChF2MChrvh1hKVzVk0K3tQBy8ix0N+iDHWuoRpwA3vXyOojdpsOWw&#10;0OBAHw1VXXk1Cg7RabVxQ07bfX6uuy8sqP0ulHp8mPN3EJ5m/x/+ax+0gpf9K9zPhCMg0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SW8UAAADcAAAADwAAAAAAAAAA&#10;AAAAAAChAgAAZHJzL2Rvd25yZXYueG1sUEsFBgAAAAAEAAQA+QAAAJMDAAAAAA==&#10;" strokeweight=".26mm">
                    <v:stroke endarrow="block" joinstyle="miter"/>
                    <v:shadow opacity="49150f"/>
                  </v:line>
                </v:group>
              </v:group>
            </w:pict>
          </mc:Fallback>
        </mc:AlternateContent>
      </w:r>
    </w:p>
    <w:p w14:paraId="108FE327" w14:textId="77777777" w:rsidR="00070216" w:rsidRDefault="00070216"/>
    <w:p w14:paraId="7B0A00FE" w14:textId="77777777" w:rsidR="00070216" w:rsidRDefault="00070216"/>
    <w:p w14:paraId="49D50875" w14:textId="77777777" w:rsidR="00070216" w:rsidRDefault="00070216">
      <w:pPr>
        <w:ind w:left="709" w:firstLine="709"/>
        <w:rPr>
          <w:b/>
        </w:rPr>
      </w:pPr>
      <w:r>
        <w:rPr>
          <w:b/>
        </w:rPr>
        <w:t>1. Login</w:t>
      </w:r>
    </w:p>
    <w:p w14:paraId="0CB257D5" w14:textId="77777777" w:rsidR="00070216" w:rsidRDefault="00070216"/>
    <w:p w14:paraId="30E04C5D" w14:textId="77777777" w:rsidR="00070216" w:rsidRDefault="00070216">
      <w:pPr>
        <w:tabs>
          <w:tab w:val="left" w:pos="6795"/>
        </w:tabs>
        <w:rPr>
          <w:b/>
        </w:rPr>
      </w:pPr>
      <w:r>
        <w:t xml:space="preserve">                                                                                                           </w:t>
      </w:r>
      <w:r>
        <w:rPr>
          <w:b/>
        </w:rPr>
        <w:t>3. Search the pattern</w:t>
      </w:r>
    </w:p>
    <w:p w14:paraId="27DE584A" w14:textId="77777777" w:rsidR="00070216" w:rsidRDefault="00070216">
      <w:pPr>
        <w:tabs>
          <w:tab w:val="left" w:pos="6795"/>
        </w:tabs>
        <w:rPr>
          <w:b/>
        </w:rPr>
      </w:pPr>
      <w:r>
        <w:rPr>
          <w:b/>
        </w:rPr>
        <w:t xml:space="preserve">                                                                                                           Specified by user</w:t>
      </w:r>
    </w:p>
    <w:p w14:paraId="17EDD3D2" w14:textId="77777777" w:rsidR="00070216" w:rsidRDefault="00070216"/>
    <w:p w14:paraId="19E3D6F7" w14:textId="77777777" w:rsidR="00070216" w:rsidRDefault="00070216"/>
    <w:p w14:paraId="54BA73A2" w14:textId="77777777" w:rsidR="00070216" w:rsidRDefault="00070216"/>
    <w:p w14:paraId="0FF2E6A5" w14:textId="77777777" w:rsidR="00070216" w:rsidRDefault="00070216">
      <w:pPr>
        <w:ind w:left="709" w:firstLine="709"/>
        <w:rPr>
          <w:b/>
        </w:rPr>
      </w:pPr>
      <w:r>
        <w:rPr>
          <w:b/>
        </w:rPr>
        <w:t xml:space="preserve">5. Display </w:t>
      </w:r>
    </w:p>
    <w:p w14:paraId="748704C8" w14:textId="77777777" w:rsidR="00070216" w:rsidRDefault="00070216">
      <w:pPr>
        <w:ind w:left="709" w:firstLine="709"/>
        <w:rPr>
          <w:b/>
        </w:rPr>
      </w:pPr>
      <w:r>
        <w:rPr>
          <w:b/>
        </w:rPr>
        <w:t>Result to User</w:t>
      </w:r>
    </w:p>
    <w:p w14:paraId="7ACF5960" w14:textId="77777777" w:rsidR="00070216" w:rsidRDefault="00070216"/>
    <w:p w14:paraId="7FA4A74A" w14:textId="77777777" w:rsidR="00070216" w:rsidRDefault="00070216">
      <w:pPr>
        <w:jc w:val="center"/>
      </w:pPr>
    </w:p>
    <w:p w14:paraId="6AB2C5FB" w14:textId="77777777" w:rsidR="00070216" w:rsidRDefault="00070216">
      <w:pPr>
        <w:ind w:left="1418" w:firstLine="709"/>
        <w:jc w:val="center"/>
        <w:rPr>
          <w:b/>
        </w:rPr>
      </w:pPr>
      <w:r>
        <w:rPr>
          <w:b/>
        </w:rPr>
        <w:t xml:space="preserve">4. Retrieve Search Result </w:t>
      </w:r>
    </w:p>
    <w:p w14:paraId="67621103" w14:textId="77777777" w:rsidR="00070216" w:rsidRDefault="00070216">
      <w:pPr>
        <w:jc w:val="center"/>
        <w:rPr>
          <w:b/>
        </w:rPr>
      </w:pPr>
    </w:p>
    <w:p w14:paraId="38339055" w14:textId="77777777" w:rsidR="00070216" w:rsidRDefault="00070216">
      <w:pPr>
        <w:jc w:val="center"/>
        <w:rPr>
          <w:b/>
        </w:rPr>
      </w:pPr>
    </w:p>
    <w:p w14:paraId="2D34EA77" w14:textId="77777777" w:rsidR="00070216" w:rsidRDefault="00070216">
      <w:pPr>
        <w:jc w:val="center"/>
        <w:rPr>
          <w:sz w:val="28"/>
          <w:szCs w:val="28"/>
          <w:u w:val="single"/>
        </w:rPr>
      </w:pPr>
      <w:r>
        <w:rPr>
          <w:sz w:val="28"/>
          <w:szCs w:val="28"/>
          <w:u w:val="single"/>
        </w:rPr>
        <w:t>(v). A Collaborative diagram of Use case Search</w:t>
      </w:r>
    </w:p>
    <w:p w14:paraId="6213AC0C" w14:textId="77777777" w:rsidR="00070216" w:rsidRDefault="00070216"/>
    <w:p w14:paraId="27BC39E1" w14:textId="77777777" w:rsidR="00070216" w:rsidRDefault="00070216">
      <w:pPr>
        <w:tabs>
          <w:tab w:val="left" w:pos="5160"/>
        </w:tabs>
      </w:pPr>
    </w:p>
    <w:p w14:paraId="7B052754" w14:textId="77777777" w:rsidR="00070216" w:rsidRDefault="00070216">
      <w:pPr>
        <w:tabs>
          <w:tab w:val="left" w:pos="5160"/>
        </w:tabs>
      </w:pPr>
    </w:p>
    <w:p w14:paraId="0FC2C35F" w14:textId="77777777" w:rsidR="00070216" w:rsidRDefault="00070216">
      <w:pPr>
        <w:tabs>
          <w:tab w:val="left" w:pos="5160"/>
        </w:tabs>
      </w:pPr>
    </w:p>
    <w:p w14:paraId="3DCDBEBF" w14:textId="77777777" w:rsidR="00070216" w:rsidRDefault="00070216">
      <w:pPr>
        <w:tabs>
          <w:tab w:val="left" w:pos="5160"/>
        </w:tabs>
      </w:pPr>
    </w:p>
    <w:p w14:paraId="191B77CF" w14:textId="77777777" w:rsidR="00070216" w:rsidRDefault="00070216">
      <w:pPr>
        <w:tabs>
          <w:tab w:val="left" w:pos="5160"/>
        </w:tabs>
      </w:pPr>
    </w:p>
    <w:p w14:paraId="4DD0128B" w14:textId="77777777" w:rsidR="00070216" w:rsidRDefault="00AE1B5A">
      <w:pPr>
        <w:tabs>
          <w:tab w:val="left" w:pos="5160"/>
        </w:tabs>
      </w:pPr>
      <w:r>
        <w:rPr>
          <w:noProof/>
          <w:lang w:val="en-GB" w:eastAsia="en-GB"/>
        </w:rPr>
        <mc:AlternateContent>
          <mc:Choice Requires="wpg">
            <w:drawing>
              <wp:anchor distT="0" distB="0" distL="0" distR="0" simplePos="0" relativeHeight="251637248" behindDoc="0" locked="0" layoutInCell="1" allowOverlap="1" wp14:anchorId="78898C51" wp14:editId="4FD8EAA6">
                <wp:simplePos x="0" y="0"/>
                <wp:positionH relativeFrom="column">
                  <wp:posOffset>1971675</wp:posOffset>
                </wp:positionH>
                <wp:positionV relativeFrom="paragraph">
                  <wp:posOffset>0</wp:posOffset>
                </wp:positionV>
                <wp:extent cx="1733550" cy="866775"/>
                <wp:effectExtent l="3175" t="0" r="15875" b="9525"/>
                <wp:wrapNone/>
                <wp:docPr id="4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3550" cy="866775"/>
                          <a:chOff x="2340" y="-276"/>
                          <a:chExt cx="2159" cy="1259"/>
                        </a:xfrm>
                      </wpg:grpSpPr>
                      <wps:wsp>
                        <wps:cNvPr id="472" name="Oval 161"/>
                        <wps:cNvSpPr>
                          <a:spLocks noChangeArrowheads="1"/>
                        </wps:cNvSpPr>
                        <wps:spPr bwMode="auto">
                          <a:xfrm>
                            <a:off x="2340" y="-276"/>
                            <a:ext cx="2159" cy="125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73" name="Text Box 162"/>
                        <wps:cNvSpPr txBox="1">
                          <a:spLocks noChangeArrowheads="1"/>
                        </wps:cNvSpPr>
                        <wps:spPr bwMode="auto">
                          <a:xfrm>
                            <a:off x="2660" y="-90"/>
                            <a:ext cx="1519" cy="8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F26746C" w14:textId="77777777" w:rsidR="00070216" w:rsidRDefault="00070216">
                              <w:pPr>
                                <w:rPr>
                                  <w:rFonts w:eastAsia="Times New Roman"/>
                                  <w:lang w:eastAsia="ar-SA"/>
                                </w:rPr>
                              </w:pPr>
                              <w:r>
                                <w:rPr>
                                  <w:rFonts w:eastAsia="Times New Roman"/>
                                  <w:lang w:eastAsia="ar-SA"/>
                                </w:rPr>
                                <w:t xml:space="preserve">   Display UI</w:t>
                              </w:r>
                            </w:p>
                            <w:p w14:paraId="314D3D8F" w14:textId="77777777" w:rsidR="00070216" w:rsidRDefault="00070216">
                              <w:pPr>
                                <w:rPr>
                                  <w:rFonts w:eastAsia="Times New Roman"/>
                                  <w:lang w:eastAsia="ar-SA"/>
                                </w:rPr>
                              </w:pPr>
                              <w:r>
                                <w:rPr>
                                  <w:rFonts w:eastAsia="Times New Roman"/>
                                  <w:lang w:eastAsia="ar-SA"/>
                                </w:rPr>
                                <w:t xml:space="preserve"> (User Interface)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78898C51" id="Group_x0020_160" o:spid="_x0000_s1145" style="position:absolute;margin-left:155.25pt;margin-top:0;width:136.5pt;height:68.25pt;z-index:251637248;mso-wrap-distance-left:0;mso-wrap-distance-right:0" coordorigin="2340,-276" coordsize="2159,12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">
                <v:oval id="Oval_x0020_161" o:spid="_x0000_s1146" style="position:absolute;left:2340;top:-276;width:2159;height:12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Wx2qwwAA&#10;ANwAAAAPAAAAZHJzL2Rvd25yZXYueG1sRI/BasMwEETvhfyD2EJujRyTNq0bxQRDIbdSOx+wsTaW&#10;ibWyLdVx/r4qFHocZuYNs8tn24mJRt86VrBeJSCIa6dbbhScqo+nVxA+IGvsHJOCO3nI94uHHWba&#10;3fiLpjI0IkLYZ6jAhNBnUvrakEW/cj1x9C5utBiiHBupR7xFuO1kmiQv0mLLccFgT4Wh+lp+WwVV&#10;Jbvnz6EtzHWYLm/nhsq1IaWWj/PhHUSgOfyH/9pHrWCzTeH3TDwCcv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Wx2qwwAAANwAAAAPAAAAAAAAAAAAAAAAAJcCAABkcnMvZG93&#10;bnJldi54bWxQSwUGAAAAAAQABAD1AAAAhwMAAAAA&#10;" strokeweight=".26mm">
                  <v:stroke joinstyle="miter"/>
                  <v:shadow opacity="49150f"/>
                </v:oval>
                <v:shape id="Text_x0020_Box_x0020_162" o:spid="_x0000_s1147" type="#_x0000_t202" style="position:absolute;left:2660;top:-90;width:1519;height:8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pFzUwwAA&#10;ANwAAAAPAAAAZHJzL2Rvd25yZXYueG1sRI/disIwFITvF3yHcARvFk1XRaUaRRYEkfXCnwc4Nsem&#10;2JyUJtb69mZB8HKYmW+Yxaq1pWio9oVjBT+DBARx5nTBuYLzadOfgfABWWPpmBQ8ycNq2flaYKrd&#10;gw/UHEMuIoR9igpMCFUqpc8MWfQDVxFH7+pqiyHKOpe6xkeE21IOk2QiLRYcFwxW9Gsoux3vVsG3&#10;qZL933V72ehJZm47j1Pb7JTqddv1HESgNnzC7/ZWKxhPR/B/Jh4BuX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pFzUwwAAANwAAAAPAAAAAAAAAAAAAAAAAJcCAABkcnMvZG93&#10;bnJldi54bWxQSwUGAAAAAAQABAD1AAAAhwMAAAAA&#10;" filled="f" stroked="f">
                  <v:stroke joinstyle="round"/>
                  <v:textbox>
                    <w:txbxContent>
                      <w:p w14:paraId="6F26746C" w14:textId="77777777" w:rsidR="00070216" w:rsidRDefault="00070216">
                        <w:pPr>
                          <w:rPr>
                            <w:rFonts w:eastAsia="Times New Roman"/>
                            <w:lang w:eastAsia="ar-SA"/>
                          </w:rPr>
                        </w:pPr>
                        <w:r>
                          <w:rPr>
                            <w:rFonts w:eastAsia="Times New Roman"/>
                            <w:lang w:eastAsia="ar-SA"/>
                          </w:rPr>
                          <w:t xml:space="preserve">   Display UI</w:t>
                        </w:r>
                      </w:p>
                      <w:p w14:paraId="314D3D8F" w14:textId="77777777" w:rsidR="00070216" w:rsidRDefault="00070216">
                        <w:pPr>
                          <w:rPr>
                            <w:rFonts w:eastAsia="Times New Roman"/>
                            <w:lang w:eastAsia="ar-SA"/>
                          </w:rPr>
                        </w:pPr>
                        <w:r>
                          <w:rPr>
                            <w:rFonts w:eastAsia="Times New Roman"/>
                            <w:lang w:eastAsia="ar-SA"/>
                          </w:rPr>
                          <w:t xml:space="preserve"> (User Interface)</w:t>
                        </w:r>
                      </w:p>
                    </w:txbxContent>
                  </v:textbox>
                </v:shape>
              </v:group>
            </w:pict>
          </mc:Fallback>
        </mc:AlternateContent>
      </w:r>
    </w:p>
    <w:p w14:paraId="4264503D" w14:textId="77777777" w:rsidR="00070216" w:rsidRDefault="00AE1B5A">
      <w:pPr>
        <w:tabs>
          <w:tab w:val="left" w:pos="5461"/>
          <w:tab w:val="left" w:pos="6555"/>
        </w:tabs>
        <w:rPr>
          <w:b/>
        </w:rPr>
      </w:pPr>
      <w:r>
        <w:rPr>
          <w:noProof/>
          <w:lang w:val="en-GB" w:eastAsia="en-GB"/>
        </w:rPr>
        <mc:AlternateContent>
          <mc:Choice Requires="wps">
            <w:drawing>
              <wp:anchor distT="0" distB="0" distL="114300" distR="114300" simplePos="0" relativeHeight="251641344" behindDoc="0" locked="0" layoutInCell="1" allowOverlap="1" wp14:anchorId="4FAEB972" wp14:editId="7D0D2DC4">
                <wp:simplePos x="0" y="0"/>
                <wp:positionH relativeFrom="column">
                  <wp:posOffset>3667125</wp:posOffset>
                </wp:positionH>
                <wp:positionV relativeFrom="paragraph">
                  <wp:posOffset>167640</wp:posOffset>
                </wp:positionV>
                <wp:extent cx="1257300" cy="800100"/>
                <wp:effectExtent l="47625" t="53340" r="66675" b="60960"/>
                <wp:wrapNone/>
                <wp:docPr id="470"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7300" cy="8001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A9A954" id="Line_x0020_166"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75pt,13.2pt" to="387.75pt,7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" strokeweight=".26mm">
                <v:stroke endarrow="block" joinstyle="miter"/>
                <v:shadow opacity="49150f"/>
              </v:line>
            </w:pict>
          </mc:Fallback>
        </mc:AlternateContent>
      </w:r>
      <w:r w:rsidR="00070216">
        <w:tab/>
      </w:r>
      <w:r w:rsidR="00070216">
        <w:rPr>
          <w:b/>
        </w:rPr>
        <w:t xml:space="preserve">3. </w:t>
      </w:r>
      <w:r w:rsidR="00070216">
        <w:rPr>
          <w:b/>
        </w:rPr>
        <w:tab/>
        <w:t>Give Details Like</w:t>
      </w:r>
    </w:p>
    <w:p w14:paraId="1D6703A9" w14:textId="77777777" w:rsidR="00070216" w:rsidRDefault="00AE1B5A">
      <w:pPr>
        <w:tabs>
          <w:tab w:val="left" w:pos="6555"/>
        </w:tabs>
        <w:ind w:firstLine="5760"/>
        <w:rPr>
          <w:b/>
        </w:rPr>
      </w:pPr>
      <w:r>
        <w:rPr>
          <w:b/>
          <w:noProof/>
          <w:lang w:val="en-GB" w:eastAsia="en-GB"/>
        </w:rPr>
        <mc:AlternateContent>
          <mc:Choice Requires="wps">
            <w:drawing>
              <wp:anchor distT="0" distB="0" distL="114300" distR="114300" simplePos="0" relativeHeight="251640320" behindDoc="1" locked="0" layoutInCell="1" allowOverlap="1" wp14:anchorId="7DA1B2DB" wp14:editId="3F578919">
                <wp:simplePos x="0" y="0"/>
                <wp:positionH relativeFrom="column">
                  <wp:posOffset>809625</wp:posOffset>
                </wp:positionH>
                <wp:positionV relativeFrom="paragraph">
                  <wp:posOffset>106680</wp:posOffset>
                </wp:positionV>
                <wp:extent cx="1485900" cy="800100"/>
                <wp:effectExtent l="47625" t="55880" r="66675" b="71120"/>
                <wp:wrapNone/>
                <wp:docPr id="46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8001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FDACFC" id="Line_x0020_165"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75pt,8.4pt" to="180.75pt,7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" strokeweight=".26mm">
                <v:stroke endarrow="block" joinstyle="miter"/>
                <v:shadow opacity="49150f"/>
              </v:line>
            </w:pict>
          </mc:Fallback>
        </mc:AlternateContent>
      </w:r>
      <w:r w:rsidR="00070216">
        <w:rPr>
          <w:b/>
        </w:rPr>
        <w:tab/>
        <w:t>(Connection Time,</w:t>
      </w:r>
    </w:p>
    <w:p w14:paraId="14043986" w14:textId="77777777" w:rsidR="00070216" w:rsidRDefault="00070216">
      <w:pPr>
        <w:tabs>
          <w:tab w:val="left" w:pos="5910"/>
        </w:tabs>
        <w:rPr>
          <w:b/>
        </w:rPr>
      </w:pPr>
      <w:r>
        <w:rPr>
          <w:b/>
        </w:rPr>
        <w:t xml:space="preserve">                       4. Display</w:t>
      </w:r>
      <w:r>
        <w:rPr>
          <w:b/>
        </w:rPr>
        <w:tab/>
      </w:r>
      <w:r>
        <w:rPr>
          <w:b/>
        </w:rPr>
        <w:tab/>
        <w:t xml:space="preserve">     Start Time, End Time)</w:t>
      </w:r>
    </w:p>
    <w:p w14:paraId="011F75F7" w14:textId="77777777" w:rsidR="00070216" w:rsidRDefault="00070216">
      <w:pPr>
        <w:tabs>
          <w:tab w:val="left" w:pos="5160"/>
        </w:tabs>
        <w:rPr>
          <w:b/>
        </w:rPr>
      </w:pPr>
      <w:r>
        <w:rPr>
          <w:b/>
        </w:rPr>
        <w:t xml:space="preserve">                            </w:t>
      </w:r>
      <w:r>
        <w:t xml:space="preserve">Result  </w:t>
      </w:r>
    </w:p>
    <w:p w14:paraId="2EFD459F" w14:textId="77777777" w:rsidR="00070216" w:rsidRDefault="00070216"/>
    <w:p w14:paraId="4564A3C7" w14:textId="77777777" w:rsidR="00070216" w:rsidRDefault="00AE1B5A">
      <w:pPr>
        <w:tabs>
          <w:tab w:val="left" w:pos="3852"/>
        </w:tabs>
        <w:rPr>
          <w:b/>
        </w:rPr>
      </w:pPr>
      <w:r>
        <w:rPr>
          <w:noProof/>
          <w:lang w:val="en-GB" w:eastAsia="en-GB"/>
        </w:rPr>
        <mc:AlternateContent>
          <mc:Choice Requires="wpg">
            <w:drawing>
              <wp:anchor distT="0" distB="0" distL="0" distR="0" simplePos="0" relativeHeight="251636224" behindDoc="0" locked="0" layoutInCell="1" allowOverlap="1" wp14:anchorId="1C336292" wp14:editId="7A593063">
                <wp:simplePos x="0" y="0"/>
                <wp:positionH relativeFrom="column">
                  <wp:posOffset>4352925</wp:posOffset>
                </wp:positionH>
                <wp:positionV relativeFrom="paragraph">
                  <wp:posOffset>106680</wp:posOffset>
                </wp:positionV>
                <wp:extent cx="1257300" cy="685800"/>
                <wp:effectExtent l="0" t="5080" r="15875" b="7620"/>
                <wp:wrapNone/>
                <wp:docPr id="466"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685800"/>
                          <a:chOff x="5580" y="720"/>
                          <a:chExt cx="1979" cy="1079"/>
                        </a:xfrm>
                      </wpg:grpSpPr>
                      <wps:wsp>
                        <wps:cNvPr id="467" name="Oval 158"/>
                        <wps:cNvSpPr>
                          <a:spLocks noChangeArrowheads="1"/>
                        </wps:cNvSpPr>
                        <wps:spPr bwMode="auto">
                          <a:xfrm>
                            <a:off x="5580" y="720"/>
                            <a:ext cx="1979" cy="107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68" name="Text Box 159"/>
                        <wps:cNvSpPr txBox="1">
                          <a:spLocks noChangeArrowheads="1"/>
                        </wps:cNvSpPr>
                        <wps:spPr bwMode="auto">
                          <a:xfrm>
                            <a:off x="5873" y="880"/>
                            <a:ext cx="1393"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A66D79C" w14:textId="77777777" w:rsidR="00070216" w:rsidRDefault="00070216">
                              <w:pPr>
                                <w:rPr>
                                  <w:rFonts w:eastAsia="Times New Roman"/>
                                  <w:lang w:eastAsia="ar-SA"/>
                                </w:rPr>
                              </w:pPr>
                              <w:r>
                                <w:rPr>
                                  <w:rFonts w:eastAsia="Times New Roman"/>
                                  <w:lang w:eastAsia="ar-SA"/>
                                </w:rPr>
                                <w:t>Download Handler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1C336292" id="Group_x0020_157" o:spid="_x0000_s1148" style="position:absolute;margin-left:342.75pt;margin-top:8.4pt;width:99pt;height:54pt;z-index:251636224;mso-wrap-distance-left:0;mso-wrap-distance-right:0" coordorigin="5580,720" coordsize="1979,10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">
                <v:oval id="Oval_x0020_158" o:spid="_x0000_s1149" style="position:absolute;left:5580;top:720;width:1979;height:10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9SjvwgAA&#10;ANwAAAAPAAAAZHJzL2Rvd25yZXYueG1sRI/RisIwFETfhf2HcAXfNFVWV6tRFmFh38TWD7jbXJti&#10;c1ObWOvfbwTBx2FmzjCbXW9r0VHrK8cKppMEBHHhdMWlglP+M16C8AFZY+2YFDzIw277Mdhgqt2d&#10;j9RloRQRwj5FBSaEJpXSF4Ys+olriKN3dq3FEGVbSt3iPcJtLWdJspAWK44LBhvaGyou2c0qyHNZ&#10;zw/Xam8u1+68+ispmxpSajTsv9cgAvXhHX61f7WCz8UXPM/EIy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n1KO/CAAAA3AAAAA8AAAAAAAAAAAAAAAAAlwIAAGRycy9kb3du&#10;cmV2LnhtbFBLBQYAAAAABAAEAPUAAACGAwAAAAA=&#10;" strokeweight=".26mm">
                  <v:stroke joinstyle="miter"/>
                  <v:shadow opacity="49150f"/>
                </v:oval>
                <v:shape id="Text_x0020_Box_x0020_159" o:spid="_x0000_s1150" type="#_x0000_t202" style="position:absolute;left:5873;top:880;width:1393;height:7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2Vh4vwAA&#10;ANwAAAAPAAAAZHJzL2Rvd25yZXYueG1sRE/LisIwFN0L/kO4ghvRdESqVKOIIIjowscHXJtrU2xu&#10;SpOpnb+fLASXh/NebTpbiZYaXzpW8DNJQBDnTpdcKLjf9uMFCB+QNVaOScEfedis+70VZtq9+ULt&#10;NRQihrDPUIEJoc6k9Lkhi37iauLIPV1jMUTYFFI3+I7htpLTJEmlxZJjg8Gadoby1/XXKhiZOjmf&#10;nofHXqe5eR09zm17VGo46LZLEIG68BV/3AetYJbGtfFMPAJy/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PZWHi/AAAA3AAAAA8AAAAAAAAAAAAAAAAAlwIAAGRycy9kb3ducmV2&#10;LnhtbFBLBQYAAAAABAAEAPUAAACDAwAAAAA=&#10;" filled="f" stroked="f">
                  <v:stroke joinstyle="round"/>
                  <v:textbox>
                    <w:txbxContent>
                      <w:p w14:paraId="4A66D79C" w14:textId="77777777" w:rsidR="00070216" w:rsidRDefault="00070216">
                        <w:pPr>
                          <w:rPr>
                            <w:rFonts w:eastAsia="Times New Roman"/>
                            <w:lang w:eastAsia="ar-SA"/>
                          </w:rPr>
                        </w:pPr>
                        <w:r>
                          <w:rPr>
                            <w:rFonts w:eastAsia="Times New Roman"/>
                            <w:lang w:eastAsia="ar-SA"/>
                          </w:rPr>
                          <w:t>Download Handler</w:t>
                        </w:r>
                      </w:p>
                    </w:txbxContent>
                  </v:textbox>
                </v:shape>
              </v:group>
            </w:pict>
          </mc:Fallback>
        </mc:AlternateContent>
      </w:r>
      <w:r w:rsidR="00070216">
        <w:tab/>
      </w:r>
      <w:r w:rsidR="00070216">
        <w:tab/>
      </w:r>
      <w:r w:rsidR="00070216">
        <w:tab/>
      </w:r>
      <w:r w:rsidR="00070216">
        <w:rPr>
          <w:b/>
        </w:rPr>
        <w:t>2. Click on file being</w:t>
      </w:r>
    </w:p>
    <w:p w14:paraId="40EBE56B" w14:textId="77777777" w:rsidR="00070216" w:rsidRDefault="00AE1B5A">
      <w:pPr>
        <w:jc w:val="center"/>
        <w:rPr>
          <w:b/>
        </w:rPr>
      </w:pPr>
      <w:r>
        <w:rPr>
          <w:b/>
          <w:noProof/>
          <w:lang w:val="en-GB" w:eastAsia="en-GB"/>
        </w:rPr>
        <mc:AlternateContent>
          <mc:Choice Requires="wpg">
            <w:drawing>
              <wp:anchor distT="0" distB="0" distL="0" distR="0" simplePos="0" relativeHeight="251635200" behindDoc="0" locked="0" layoutInCell="1" allowOverlap="1" wp14:anchorId="4AA22C64" wp14:editId="4A8DDDDB">
                <wp:simplePos x="0" y="0"/>
                <wp:positionH relativeFrom="column">
                  <wp:posOffset>2066925</wp:posOffset>
                </wp:positionH>
                <wp:positionV relativeFrom="paragraph">
                  <wp:posOffset>45720</wp:posOffset>
                </wp:positionV>
                <wp:extent cx="1028700" cy="457200"/>
                <wp:effectExtent l="0" t="0" r="15875" b="17780"/>
                <wp:wrapNone/>
                <wp:docPr id="463"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57200"/>
                          <a:chOff x="1980" y="900"/>
                          <a:chExt cx="1619" cy="719"/>
                        </a:xfrm>
                      </wpg:grpSpPr>
                      <wps:wsp>
                        <wps:cNvPr id="464" name="Oval 155"/>
                        <wps:cNvSpPr>
                          <a:spLocks noChangeArrowheads="1"/>
                        </wps:cNvSpPr>
                        <wps:spPr bwMode="auto">
                          <a:xfrm>
                            <a:off x="1980" y="900"/>
                            <a:ext cx="1619" cy="71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65" name="Text Box 156"/>
                        <wps:cNvSpPr txBox="1">
                          <a:spLocks noChangeArrowheads="1"/>
                        </wps:cNvSpPr>
                        <wps:spPr bwMode="auto">
                          <a:xfrm>
                            <a:off x="2220" y="1006"/>
                            <a:ext cx="1139" cy="5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6E3E556" w14:textId="77777777" w:rsidR="00070216" w:rsidRDefault="00070216">
                              <w:pPr>
                                <w:rPr>
                                  <w:rFonts w:eastAsia="Times New Roman"/>
                                  <w:lang w:eastAsia="ar-SA"/>
                                </w:rPr>
                              </w:pPr>
                              <w:r>
                                <w:rPr>
                                  <w:rFonts w:eastAsia="Times New Roman"/>
                                  <w:lang w:eastAsia="ar-SA"/>
                                </w:rPr>
                                <w:t>MPPS</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4AA22C64" id="Group_x0020_154" o:spid="_x0000_s1151" style="position:absolute;left:0;text-align:left;margin-left:162.75pt;margin-top:3.6pt;width:81pt;height:36pt;z-index:251635200;mso-wrap-distance-left:0;mso-wrap-distance-right:0" coordorigin="1980,900" coordsize="1619,7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">
                <v:oval id="Oval_x0020_155" o:spid="_x0000_s1152" style="position:absolute;left:1980;top:900;width:1619;height: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J7aYwwAA&#10;ANwAAAAPAAAAZHJzL2Rvd25yZXYueG1sRI/BasMwEETvhf6D2EJujZzghsSJEoKhkFupnQ/YWBvL&#10;xFrZlmq7f18VCj0OM/OGOZxm24qRBt84VrBaJiCIK6cbrhVcy/fXLQgfkDW2jknBN3k4HZ+fDphp&#10;N/EnjUWoRYSwz1CBCaHLpPSVIYt+6Tri6N3dYDFEOdRSDzhFuG3lOkk20mLDccFgR7mh6lF8WQVl&#10;Kdu3j77JzaMf77tbTcXKkFKLl/m8BxFoDv/hv/ZFK0g3KfyeiUdAH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J7aYwwAAANwAAAAPAAAAAAAAAAAAAAAAAJcCAABkcnMvZG93&#10;bnJldi54bWxQSwUGAAAAAAQABAD1AAAAhwMAAAAA&#10;" strokeweight=".26mm">
                  <v:stroke joinstyle="miter"/>
                  <v:shadow opacity="49150f"/>
                </v:oval>
                <v:shape id="Text_x0020_Box_x0020_156" o:spid="_x0000_s1153" type="#_x0000_t202" style="position:absolute;left:2220;top:1006;width:1139;height:5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2PfmxQAA&#10;ANwAAAAPAAAAZHJzL2Rvd25yZXYueG1sRI/BasMwEETvhfyD2EIvJZYbWqe4UUIoBExoD3HyAVtr&#10;Y5lYK2Mptvv3VSGQ4zAzb5jVZrKtGKj3jWMFL0kKgrhyuuFawem4m7+D8AFZY+uYFPySh8169rDC&#10;XLuRDzSUoRYRwj5HBSaELpfSV4Ys+sR1xNE7u95iiLKvpe5xjHDbykWaZtJiw3HBYEefhqpLebUK&#10;nk2Xfn+di5+dzipz2Xtc2mGv1NPjtP0AEWgK9/CtXWgFr9kb/J+JR0C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3Y9+bFAAAA3AAAAA8AAAAAAAAAAAAAAAAAlwIAAGRycy9k&#10;b3ducmV2LnhtbFBLBQYAAAAABAAEAPUAAACJAwAAAAA=&#10;" filled="f" stroked="f">
                  <v:stroke joinstyle="round"/>
                  <v:textbox>
                    <w:txbxContent>
                      <w:p w14:paraId="16E3E556" w14:textId="77777777" w:rsidR="00070216" w:rsidRDefault="00070216">
                        <w:pPr>
                          <w:rPr>
                            <w:rFonts w:eastAsia="Times New Roman"/>
                            <w:lang w:eastAsia="ar-SA"/>
                          </w:rPr>
                        </w:pPr>
                        <w:r>
                          <w:rPr>
                            <w:rFonts w:eastAsia="Times New Roman"/>
                            <w:lang w:eastAsia="ar-SA"/>
                          </w:rPr>
                          <w:t>MPPS</w:t>
                        </w:r>
                      </w:p>
                    </w:txbxContent>
                  </v:textbox>
                </v:shape>
              </v:group>
            </w:pict>
          </mc:Fallback>
        </mc:AlternateContent>
      </w:r>
      <w:r>
        <w:rPr>
          <w:b/>
          <w:noProof/>
          <w:lang w:val="en-GB" w:eastAsia="en-GB"/>
        </w:rPr>
        <mc:AlternateContent>
          <mc:Choice Requires="wpg">
            <w:drawing>
              <wp:anchor distT="0" distB="0" distL="0" distR="0" simplePos="0" relativeHeight="251634176" behindDoc="0" locked="0" layoutInCell="1" allowOverlap="1" wp14:anchorId="3F84F91E" wp14:editId="6B55D694">
                <wp:simplePos x="0" y="0"/>
                <wp:positionH relativeFrom="column">
                  <wp:posOffset>238125</wp:posOffset>
                </wp:positionH>
                <wp:positionV relativeFrom="paragraph">
                  <wp:posOffset>45720</wp:posOffset>
                </wp:positionV>
                <wp:extent cx="914400" cy="457200"/>
                <wp:effectExtent l="0" t="0" r="15875" b="17780"/>
                <wp:wrapNone/>
                <wp:docPr id="460"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457200"/>
                          <a:chOff x="-900" y="900"/>
                          <a:chExt cx="1439" cy="719"/>
                        </a:xfrm>
                      </wpg:grpSpPr>
                      <wps:wsp>
                        <wps:cNvPr id="461" name="Oval 152"/>
                        <wps:cNvSpPr>
                          <a:spLocks noChangeArrowheads="1"/>
                        </wps:cNvSpPr>
                        <wps:spPr bwMode="auto">
                          <a:xfrm>
                            <a:off x="-900" y="900"/>
                            <a:ext cx="1439" cy="71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62" name="Text Box 153"/>
                        <wps:cNvSpPr txBox="1">
                          <a:spLocks noChangeArrowheads="1"/>
                        </wps:cNvSpPr>
                        <wps:spPr bwMode="auto">
                          <a:xfrm>
                            <a:off x="-687" y="1006"/>
                            <a:ext cx="1013" cy="5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4AEE465" w14:textId="77777777" w:rsidR="00070216" w:rsidRDefault="00070216">
                              <w:pPr>
                                <w:rPr>
                                  <w:rFonts w:eastAsia="Times New Roman"/>
                                  <w:lang w:eastAsia="ar-SA"/>
                                </w:rPr>
                              </w:pPr>
                              <w:r>
                                <w:rPr>
                                  <w:rFonts w:eastAsia="Times New Roman"/>
                                  <w:lang w:eastAsia="ar-SA"/>
                                </w:rPr>
                                <w:t>User1</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3F84F91E" id="Group_x0020_151" o:spid="_x0000_s1154" style="position:absolute;left:0;text-align:left;margin-left:18.75pt;margin-top:3.6pt;width:1in;height:36pt;z-index:251634176;mso-wrap-distance-left:0;mso-wrap-distance-right:0" coordorigin="-900,900" coordsize="1439,7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">
                <v:oval id="Oval_x0020_152" o:spid="_x0000_s1155" style="position:absolute;left:-900;top:900;width:1439;height: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BUAwwAA&#10;ANwAAAAPAAAAZHJzL2Rvd25yZXYueG1sRI/BasMwEETvgf6D2EJvsezShNaNEkogkFuJ3Q/YWmvJ&#10;xFo5luo4fx8VCj0OM/OG2exm14uJxtB5VlBkOQjixuuOjYKv+rB8BREissbeMym4UYDd9mGxwVL7&#10;K59oqqIRCcKhRAU2xqGUMjSWHIbMD8TJa/3oMCY5GqlHvCa46+Vznq+lw47TgsWB9paac/XjFNS1&#10;7Fefl25vz5epffs2VBWWlHp6nD/eQUSa43/4r33UCl7WBfyeSUdAb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UBUAwwAAANwAAAAPAAAAAAAAAAAAAAAAAJcCAABkcnMvZG93&#10;bnJldi54bWxQSwUGAAAAAAQABAD1AAAAhwMAAAAA&#10;" strokeweight=".26mm">
                  <v:stroke joinstyle="miter"/>
                  <v:shadow opacity="49150f"/>
                </v:oval>
                <v:shape id="Text_x0020_Box_x0020_153" o:spid="_x0000_s1156" type="#_x0000_t202" style="position:absolute;left:-687;top:1006;width:1013;height:5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W+SwgAA&#10;ANwAAAAPAAAAZHJzL2Rvd25yZXYueG1sRI/RisIwFETfF/yHcAVfFk0VqVKNIoIgsj6s+gHX5toU&#10;m5vSxFr/fiMI+zjMzBlmue5sJVpqfOlYwXiUgCDOnS65UHA574ZzED4ga6wck4IXeVivel9LzLR7&#10;8i+1p1CICGGfoQITQp1J6XNDFv3I1cTRu7nGYoiyKaRu8BnhtpKTJEmlxZLjgsGatoby++lhFXyb&#10;Ojn+3PbXnU5zcz94nNn2oNSg320WIAJ14T/8ae+1gmk6gfeZe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Ixb5LCAAAA3AAAAA8AAAAAAAAAAAAAAAAAlwIAAGRycy9kb3du&#10;cmV2LnhtbFBLBQYAAAAABAAEAPUAAACGAwAAAAA=&#10;" filled="f" stroked="f">
                  <v:stroke joinstyle="round"/>
                  <v:textbox>
                    <w:txbxContent>
                      <w:p w14:paraId="54AEE465" w14:textId="77777777" w:rsidR="00070216" w:rsidRDefault="00070216">
                        <w:pPr>
                          <w:rPr>
                            <w:rFonts w:eastAsia="Times New Roman"/>
                            <w:lang w:eastAsia="ar-SA"/>
                          </w:rPr>
                        </w:pPr>
                        <w:r>
                          <w:rPr>
                            <w:rFonts w:eastAsia="Times New Roman"/>
                            <w:lang w:eastAsia="ar-SA"/>
                          </w:rPr>
                          <w:t>User1</w:t>
                        </w:r>
                      </w:p>
                    </w:txbxContent>
                  </v:textbox>
                </v:shape>
              </v:group>
            </w:pict>
          </mc:Fallback>
        </mc:AlternateContent>
      </w:r>
      <w:r w:rsidR="00070216">
        <w:rPr>
          <w:b/>
        </w:rPr>
        <w:t xml:space="preserve">               </w:t>
      </w:r>
      <w:r w:rsidR="00070216">
        <w:rPr>
          <w:b/>
        </w:rPr>
        <w:tab/>
      </w:r>
      <w:r w:rsidR="00070216">
        <w:rPr>
          <w:b/>
        </w:rPr>
        <w:tab/>
        <w:t>Downloaded</w:t>
      </w:r>
    </w:p>
    <w:p w14:paraId="34CD0D0B" w14:textId="77777777" w:rsidR="00070216" w:rsidRDefault="00AE1B5A">
      <w:pPr>
        <w:rPr>
          <w:lang w:val="en-GB"/>
        </w:rPr>
      </w:pPr>
      <w:r>
        <w:rPr>
          <w:noProof/>
          <w:lang w:val="en-GB" w:eastAsia="en-GB"/>
        </w:rPr>
        <mc:AlternateContent>
          <mc:Choice Requires="wps">
            <w:drawing>
              <wp:anchor distT="0" distB="0" distL="114300" distR="114300" simplePos="0" relativeHeight="251639296" behindDoc="0" locked="0" layoutInCell="1" allowOverlap="1" wp14:anchorId="5715CE12" wp14:editId="7A8F6E5D">
                <wp:simplePos x="0" y="0"/>
                <wp:positionH relativeFrom="column">
                  <wp:posOffset>3095625</wp:posOffset>
                </wp:positionH>
                <wp:positionV relativeFrom="paragraph">
                  <wp:posOffset>83820</wp:posOffset>
                </wp:positionV>
                <wp:extent cx="1257300" cy="0"/>
                <wp:effectExtent l="47625" t="83820" r="79375" b="119380"/>
                <wp:wrapNone/>
                <wp:docPr id="459"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28FC2B" id="Line_x0020_164"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5pt,6.6pt" to="342.75pt,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" strokeweight=".26mm">
                <v:stroke endarrow="block" joinstyle="miter"/>
                <v:shadow opacity="49150f"/>
              </v:line>
            </w:pict>
          </mc:Fallback>
        </mc:AlternateContent>
      </w:r>
      <w:r>
        <w:rPr>
          <w:noProof/>
          <w:lang w:val="en-GB" w:eastAsia="en-GB"/>
        </w:rPr>
        <mc:AlternateContent>
          <mc:Choice Requires="wps">
            <w:drawing>
              <wp:anchor distT="0" distB="0" distL="114300" distR="114300" simplePos="0" relativeHeight="251638272" behindDoc="0" locked="0" layoutInCell="1" allowOverlap="1" wp14:anchorId="6B89E037" wp14:editId="236B96B1">
                <wp:simplePos x="0" y="0"/>
                <wp:positionH relativeFrom="column">
                  <wp:posOffset>1152525</wp:posOffset>
                </wp:positionH>
                <wp:positionV relativeFrom="paragraph">
                  <wp:posOffset>83820</wp:posOffset>
                </wp:positionV>
                <wp:extent cx="914400" cy="0"/>
                <wp:effectExtent l="47625" t="83820" r="79375" b="119380"/>
                <wp:wrapNone/>
                <wp:docPr id="458"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03433E" id="Line_x0020_163"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5pt,6.6pt" to="162.75pt,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" strokeweight=".26mm">
                <v:stroke endarrow="block" joinstyle="miter"/>
                <v:shadow opacity="49150f"/>
              </v:line>
            </w:pict>
          </mc:Fallback>
        </mc:AlternateContent>
      </w:r>
    </w:p>
    <w:p w14:paraId="397A2A4D" w14:textId="77777777" w:rsidR="00070216" w:rsidRDefault="00070216">
      <w:pPr>
        <w:tabs>
          <w:tab w:val="left" w:pos="3851"/>
        </w:tabs>
        <w:ind w:firstLine="720"/>
        <w:rPr>
          <w:b/>
        </w:rPr>
      </w:pPr>
      <w:r>
        <w:rPr>
          <w:b/>
        </w:rPr>
        <w:t xml:space="preserve">1.                   Login                                   </w:t>
      </w:r>
    </w:p>
    <w:p w14:paraId="1EB59481" w14:textId="77777777" w:rsidR="00070216" w:rsidRDefault="00070216">
      <w:pPr>
        <w:tabs>
          <w:tab w:val="left" w:pos="930"/>
        </w:tabs>
        <w:rPr>
          <w:b/>
        </w:rPr>
      </w:pPr>
      <w:r>
        <w:rPr>
          <w:b/>
        </w:rPr>
        <w:tab/>
      </w:r>
    </w:p>
    <w:p w14:paraId="370EEC1C" w14:textId="77777777" w:rsidR="00070216" w:rsidRDefault="00070216"/>
    <w:p w14:paraId="5284C071" w14:textId="77777777" w:rsidR="00070216" w:rsidRDefault="00070216"/>
    <w:p w14:paraId="49D799D3" w14:textId="77777777" w:rsidR="00070216" w:rsidRDefault="00070216">
      <w:pPr>
        <w:jc w:val="center"/>
        <w:rPr>
          <w:b/>
        </w:rPr>
      </w:pPr>
      <w:r>
        <w:rPr>
          <w:sz w:val="28"/>
          <w:szCs w:val="28"/>
          <w:u w:val="single"/>
        </w:rPr>
        <w:t>(vi). A Collaborative diagram of Use case Connection</w:t>
      </w:r>
    </w:p>
    <w:p w14:paraId="6F350745" w14:textId="77777777" w:rsidR="00070216" w:rsidRDefault="00070216">
      <w:pPr>
        <w:tabs>
          <w:tab w:val="left" w:pos="2493"/>
        </w:tabs>
      </w:pPr>
    </w:p>
    <w:p w14:paraId="6064D72D" w14:textId="77777777" w:rsidR="00070216" w:rsidRDefault="00070216">
      <w:pPr>
        <w:rPr>
          <w:b/>
          <w:sz w:val="36"/>
          <w:szCs w:val="36"/>
        </w:rPr>
      </w:pPr>
      <w:r>
        <w:br w:type="page"/>
      </w:r>
      <w:r>
        <w:rPr>
          <w:rFonts w:eastAsia="ZJTWAT+TimesNewRomanPSMT" w:cs="ZJTWAT+TimesNewRomanPSMT"/>
          <w:color w:val="000000"/>
          <w:sz w:val="32"/>
          <w:u w:val="single"/>
        </w:rPr>
        <w:t>3. Design Phase</w:t>
      </w:r>
    </w:p>
    <w:p w14:paraId="179FD5F5" w14:textId="77777777" w:rsidR="00070216" w:rsidRDefault="00070216">
      <w:pPr>
        <w:rPr>
          <w:sz w:val="36"/>
          <w:szCs w:val="36"/>
        </w:rPr>
      </w:pPr>
    </w:p>
    <w:p w14:paraId="69DFCE1A" w14:textId="77777777" w:rsidR="00070216" w:rsidRDefault="00070216">
      <w:pPr>
        <w:rPr>
          <w:sz w:val="36"/>
          <w:szCs w:val="36"/>
        </w:rPr>
      </w:pPr>
    </w:p>
    <w:p w14:paraId="49F29AD4" w14:textId="77777777" w:rsidR="00070216" w:rsidRDefault="00070216">
      <w:pPr>
        <w:rPr>
          <w:sz w:val="36"/>
          <w:szCs w:val="36"/>
          <w:lang w:val="en-GB"/>
        </w:rPr>
      </w:pPr>
    </w:p>
    <w:p w14:paraId="7B2A999E" w14:textId="77777777" w:rsidR="00070216" w:rsidRDefault="00AE1B5A">
      <w:pPr>
        <w:rPr>
          <w:sz w:val="36"/>
          <w:szCs w:val="36"/>
          <w:lang w:val="en-GB"/>
        </w:rPr>
      </w:pPr>
      <w:r>
        <w:rPr>
          <w:noProof/>
          <w:lang w:val="en-GB" w:eastAsia="en-GB"/>
        </w:rPr>
        <mc:AlternateContent>
          <mc:Choice Requires="wpg">
            <w:drawing>
              <wp:anchor distT="0" distB="0" distL="0" distR="0" simplePos="0" relativeHeight="251642368" behindDoc="0" locked="0" layoutInCell="1" allowOverlap="1" wp14:anchorId="7180CFC0" wp14:editId="75AEF594">
                <wp:simplePos x="0" y="0"/>
                <wp:positionH relativeFrom="column">
                  <wp:posOffset>-657225</wp:posOffset>
                </wp:positionH>
                <wp:positionV relativeFrom="paragraph">
                  <wp:posOffset>57150</wp:posOffset>
                </wp:positionV>
                <wp:extent cx="914400" cy="571500"/>
                <wp:effectExtent l="3175" t="6350" r="9525" b="19050"/>
                <wp:wrapNone/>
                <wp:docPr id="455"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571500"/>
                          <a:chOff x="-1440" y="504"/>
                          <a:chExt cx="1439" cy="899"/>
                        </a:xfrm>
                      </wpg:grpSpPr>
                      <wps:wsp>
                        <wps:cNvPr id="456" name="Oval 168"/>
                        <wps:cNvSpPr>
                          <a:spLocks noChangeArrowheads="1"/>
                        </wps:cNvSpPr>
                        <wps:spPr bwMode="auto">
                          <a:xfrm>
                            <a:off x="-1440" y="504"/>
                            <a:ext cx="143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57" name="Text Box 169"/>
                        <wps:cNvSpPr txBox="1">
                          <a:spLocks noChangeArrowheads="1"/>
                        </wps:cNvSpPr>
                        <wps:spPr bwMode="auto">
                          <a:xfrm>
                            <a:off x="-1227" y="637"/>
                            <a:ext cx="101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1E8D3A2" w14:textId="77777777" w:rsidR="00070216" w:rsidRDefault="00070216">
                              <w:pPr>
                                <w:rPr>
                                  <w:rFonts w:eastAsia="Times New Roman"/>
                                  <w:b/>
                                  <w:lang w:eastAsia="ar-SA"/>
                                </w:rPr>
                              </w:pPr>
                              <w:r>
                                <w:rPr>
                                  <w:rFonts w:eastAsia="Times New Roman"/>
                                  <w:b/>
                                  <w:lang w:eastAsia="ar-SA"/>
                                </w:rPr>
                                <w:t xml:space="preserve"> 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7180CFC0" id="Group_x0020_167" o:spid="_x0000_s1157" style="position:absolute;margin-left:-51.75pt;margin-top:4.5pt;width:1in;height:45pt;z-index:251642368;mso-wrap-distance-left:0;mso-wrap-distance-right:0" coordorigin="-1440,504" coordsize="143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">
                <v:oval id="Oval_x0020_168" o:spid="_x0000_s1158" style="position:absolute;left:-1440;top:504;width:143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1UfJwwAA&#10;ANwAAAAPAAAAZHJzL2Rvd25yZXYueG1sRI/BasMwEETvhfyD2EBvtexSh8aJYkqg0FuonQ/YWhvL&#10;xFo5lmq7fx8VCj0OM/OG2ZeL7cVEo+8cK8iSFARx43THrYJz/f70CsIHZI29Y1LwQx7Kw+phj4V2&#10;M3/SVIVWRAj7AhWYEIZCSt8YsugTNxBH7+JGiyHKsZV6xDnCbS+f03QjLXYcFwwOdDTUXKtvq6Cu&#10;ZZ+fbt3RXG/TZfvVUpUZUupxvbztQARawn/4r/2hFbzkG/g9E4+AP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1UfJwwAAANwAAAAPAAAAAAAAAAAAAAAAAJcCAABkcnMvZG93&#10;bnJldi54bWxQSwUGAAAAAAQABAD1AAAAhwMAAAAA&#10;" strokeweight=".26mm">
                  <v:stroke joinstyle="miter"/>
                  <v:shadow opacity="49150f"/>
                </v:oval>
                <v:shape id="Text_x0020_Box_x0020_169" o:spid="_x0000_s1159" type="#_x0000_t202" style="position:absolute;left:-1227;top:637;width:101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Kga3wwAA&#10;ANwAAAAPAAAAZHJzL2Rvd25yZXYueG1sRI/disIwFITvF3yHcARvFk1X/KMaRRYEkfXCnwc4Nsem&#10;2JyUJtb69mZB8HKYmW+Yxaq1pWio9oVjBT+DBARx5nTBuYLzadOfgfABWWPpmBQ8ycNq2flaYKrd&#10;gw/UHEMuIoR9igpMCFUqpc8MWfQDVxFH7+pqiyHKOpe6xkeE21IOk2QiLRYcFwxW9Gsoux3vVsG3&#10;qZL933V72ehJZm47j1Pb7JTqddv1HESgNnzC7/ZWKxiNp/B/Jh4BuX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Kga3wwAAANwAAAAPAAAAAAAAAAAAAAAAAJcCAABkcnMvZG93&#10;bnJldi54bWxQSwUGAAAAAAQABAD1AAAAhwMAAAAA&#10;" filled="f" stroked="f">
                  <v:stroke joinstyle="round"/>
                  <v:textbox>
                    <w:txbxContent>
                      <w:p w14:paraId="51E8D3A2" w14:textId="77777777" w:rsidR="00070216" w:rsidRDefault="00070216">
                        <w:pPr>
                          <w:rPr>
                            <w:rFonts w:eastAsia="Times New Roman"/>
                            <w:b/>
                            <w:lang w:eastAsia="ar-SA"/>
                          </w:rPr>
                        </w:pPr>
                        <w:r>
                          <w:rPr>
                            <w:rFonts w:eastAsia="Times New Roman"/>
                            <w:b/>
                            <w:lang w:eastAsia="ar-SA"/>
                          </w:rPr>
                          <w:t xml:space="preserve"> User</w:t>
                        </w:r>
                      </w:p>
                    </w:txbxContent>
                  </v:textbox>
                </v:shape>
              </v:group>
            </w:pict>
          </mc:Fallback>
        </mc:AlternateContent>
      </w:r>
      <w:r>
        <w:rPr>
          <w:noProof/>
          <w:lang w:val="en-GB" w:eastAsia="en-GB"/>
        </w:rPr>
        <mc:AlternateContent>
          <mc:Choice Requires="wps">
            <w:drawing>
              <wp:anchor distT="0" distB="0" distL="114935" distR="114935" simplePos="0" relativeHeight="251643392" behindDoc="0" locked="0" layoutInCell="1" allowOverlap="1" wp14:anchorId="54102048" wp14:editId="09B34B31">
                <wp:simplePos x="0" y="0"/>
                <wp:positionH relativeFrom="column">
                  <wp:posOffset>1708150</wp:posOffset>
                </wp:positionH>
                <wp:positionV relativeFrom="paragraph">
                  <wp:posOffset>199390</wp:posOffset>
                </wp:positionV>
                <wp:extent cx="1269365" cy="469265"/>
                <wp:effectExtent l="6350" t="0" r="6985" b="17145"/>
                <wp:wrapNone/>
                <wp:docPr id="454"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469265"/>
                        </a:xfrm>
                        <a:prstGeom prst="rect">
                          <a:avLst/>
                        </a:prstGeom>
                        <a:solidFill>
                          <a:srgbClr val="FFFFFF"/>
                        </a:solidFill>
                        <a:ln w="6350">
                          <a:solidFill>
                            <a:srgbClr val="000000"/>
                          </a:solidFill>
                          <a:miter lim="800000"/>
                          <a:headEnd/>
                          <a:tailEnd/>
                        </a:ln>
                      </wps:spPr>
                      <wps:txbx>
                        <w:txbxContent>
                          <w:p w14:paraId="1977744E" w14:textId="77777777" w:rsidR="00070216" w:rsidRDefault="00070216">
                            <w:pPr>
                              <w:rPr>
                                <w:b/>
                              </w:rPr>
                            </w:pPr>
                            <w:r>
                              <w:rPr>
                                <w:b/>
                              </w:rPr>
                              <w:t xml:space="preserve">   MPPS</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02048" id="Text_x0020_Box_x0020_170" o:spid="_x0000_s1160" type="#_x0000_t202" style="position:absolute;margin-left:134.5pt;margin-top:15.7pt;width:99.95pt;height:36.95pt;z-index:2516433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" strokeweight=".5pt">
                <v:textbox inset="7.45pt,3.85pt,7.45pt,3.85pt">
                  <w:txbxContent>
                    <w:p w14:paraId="1977744E" w14:textId="77777777" w:rsidR="00070216" w:rsidRDefault="00070216">
                      <w:pPr>
                        <w:rPr>
                          <w:b/>
                        </w:rPr>
                      </w:pPr>
                      <w:r>
                        <w:rPr>
                          <w:b/>
                        </w:rPr>
                        <w:t xml:space="preserve">   MPPS</w:t>
                      </w:r>
                    </w:p>
                  </w:txbxContent>
                </v:textbox>
              </v:shape>
            </w:pict>
          </mc:Fallback>
        </mc:AlternateContent>
      </w:r>
      <w:r>
        <w:rPr>
          <w:noProof/>
          <w:lang w:val="en-GB" w:eastAsia="en-GB"/>
        </w:rPr>
        <mc:AlternateContent>
          <mc:Choice Requires="wps">
            <w:drawing>
              <wp:anchor distT="0" distB="0" distL="114935" distR="114935" simplePos="0" relativeHeight="251644416" behindDoc="0" locked="0" layoutInCell="1" allowOverlap="1" wp14:anchorId="3E5852E5" wp14:editId="5D70E897">
                <wp:simplePos x="0" y="0"/>
                <wp:positionH relativeFrom="column">
                  <wp:posOffset>336550</wp:posOffset>
                </wp:positionH>
                <wp:positionV relativeFrom="paragraph">
                  <wp:posOffset>165100</wp:posOffset>
                </wp:positionV>
                <wp:extent cx="1040765" cy="469265"/>
                <wp:effectExtent l="6350" t="0" r="6985" b="13335"/>
                <wp:wrapNone/>
                <wp:docPr id="45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469265"/>
                        </a:xfrm>
                        <a:prstGeom prst="rect">
                          <a:avLst/>
                        </a:prstGeom>
                        <a:solidFill>
                          <a:srgbClr val="FFFFFF"/>
                        </a:solidFill>
                        <a:ln w="6350">
                          <a:solidFill>
                            <a:srgbClr val="000000"/>
                          </a:solidFill>
                          <a:miter lim="800000"/>
                          <a:headEnd/>
                          <a:tailEnd/>
                        </a:ln>
                      </wps:spPr>
                      <wps:txbx>
                        <w:txbxContent>
                          <w:p w14:paraId="4F5B6EE3" w14:textId="77777777" w:rsidR="00070216" w:rsidRDefault="00070216">
                            <w:pPr>
                              <w:rPr>
                                <w:b/>
                              </w:rPr>
                            </w:pPr>
                            <w:r>
                              <w:rPr>
                                <w:b/>
                              </w:rPr>
                              <w:t xml:space="preserve">  Keypad or</w:t>
                            </w:r>
                          </w:p>
                          <w:p w14:paraId="01B9D1C3" w14:textId="77777777" w:rsidR="00070216" w:rsidRDefault="00070216">
                            <w:pPr>
                              <w:rPr>
                                <w:b/>
                              </w:rPr>
                            </w:pPr>
                            <w:r>
                              <w:rPr>
                                <w:b/>
                              </w:rPr>
                              <w:t xml:space="preserve">  Mouse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852E5" id="Text_x0020_Box_x0020_171" o:spid="_x0000_s1161" type="#_x0000_t202" style="position:absolute;margin-left:26.5pt;margin-top:13pt;width:81.95pt;height:36.95pt;z-index:2516444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" strokeweight=".5pt">
                <v:textbox inset="7.45pt,3.85pt,7.45pt,3.85pt">
                  <w:txbxContent>
                    <w:p w14:paraId="4F5B6EE3" w14:textId="77777777" w:rsidR="00070216" w:rsidRDefault="00070216">
                      <w:pPr>
                        <w:rPr>
                          <w:b/>
                        </w:rPr>
                      </w:pPr>
                      <w:r>
                        <w:rPr>
                          <w:b/>
                        </w:rPr>
                        <w:t xml:space="preserve">  Keypad or</w:t>
                      </w:r>
                    </w:p>
                    <w:p w14:paraId="01B9D1C3" w14:textId="77777777" w:rsidR="00070216" w:rsidRDefault="00070216">
                      <w:pPr>
                        <w:rPr>
                          <w:b/>
                        </w:rPr>
                      </w:pPr>
                      <w:r>
                        <w:rPr>
                          <w:b/>
                        </w:rPr>
                        <w:t xml:space="preserve">  Mouse</w:t>
                      </w:r>
                    </w:p>
                  </w:txbxContent>
                </v:textbox>
              </v:shape>
            </w:pict>
          </mc:Fallback>
        </mc:AlternateContent>
      </w:r>
      <w:r>
        <w:rPr>
          <w:noProof/>
          <w:lang w:val="en-GB" w:eastAsia="en-GB"/>
        </w:rPr>
        <mc:AlternateContent>
          <mc:Choice Requires="wps">
            <w:drawing>
              <wp:anchor distT="0" distB="0" distL="114935" distR="114935" simplePos="0" relativeHeight="251645440" behindDoc="0" locked="0" layoutInCell="1" allowOverlap="1" wp14:anchorId="4F97DB0C" wp14:editId="0FBB2E4F">
                <wp:simplePos x="0" y="0"/>
                <wp:positionH relativeFrom="column">
                  <wp:posOffset>5480050</wp:posOffset>
                </wp:positionH>
                <wp:positionV relativeFrom="paragraph">
                  <wp:posOffset>165100</wp:posOffset>
                </wp:positionV>
                <wp:extent cx="926465" cy="469265"/>
                <wp:effectExtent l="6350" t="0" r="6985" b="13335"/>
                <wp:wrapNone/>
                <wp:docPr id="45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69265"/>
                        </a:xfrm>
                        <a:prstGeom prst="rect">
                          <a:avLst/>
                        </a:prstGeom>
                        <a:solidFill>
                          <a:srgbClr val="FFFFFF"/>
                        </a:solidFill>
                        <a:ln w="6350">
                          <a:solidFill>
                            <a:srgbClr val="000000"/>
                          </a:solidFill>
                          <a:miter lim="800000"/>
                          <a:headEnd/>
                          <a:tailEnd/>
                        </a:ln>
                      </wps:spPr>
                      <wps:txbx>
                        <w:txbxContent>
                          <w:p w14:paraId="2951C3D6" w14:textId="77777777" w:rsidR="00070216" w:rsidRDefault="00070216">
                            <w:pPr>
                              <w:rPr>
                                <w:b/>
                              </w:rPr>
                            </w:pPr>
                            <w:r>
                              <w:rPr>
                                <w:b/>
                              </w:rPr>
                              <w:t>Display   UI</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7DB0C" id="Text_x0020_Box_x0020_172" o:spid="_x0000_s1162" type="#_x0000_t202" style="position:absolute;margin-left:431.5pt;margin-top:13pt;width:72.95pt;height:36.95pt;z-index:2516454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" strokeweight=".5pt">
                <v:textbox inset="7.45pt,3.85pt,7.45pt,3.85pt">
                  <w:txbxContent>
                    <w:p w14:paraId="2951C3D6" w14:textId="77777777" w:rsidR="00070216" w:rsidRDefault="00070216">
                      <w:pPr>
                        <w:rPr>
                          <w:b/>
                        </w:rPr>
                      </w:pPr>
                      <w:r>
                        <w:rPr>
                          <w:b/>
                        </w:rPr>
                        <w:t>Display   UI</w:t>
                      </w:r>
                    </w:p>
                  </w:txbxContent>
                </v:textbox>
              </v:shape>
            </w:pict>
          </mc:Fallback>
        </mc:AlternateContent>
      </w:r>
      <w:r>
        <w:rPr>
          <w:noProof/>
          <w:lang w:val="en-GB" w:eastAsia="en-GB"/>
        </w:rPr>
        <mc:AlternateContent>
          <mc:Choice Requires="wps">
            <w:drawing>
              <wp:anchor distT="0" distB="0" distL="114935" distR="114935" simplePos="0" relativeHeight="251654656" behindDoc="0" locked="0" layoutInCell="1" allowOverlap="1" wp14:anchorId="1AEC431A" wp14:editId="74D6EAF9">
                <wp:simplePos x="0" y="0"/>
                <wp:positionH relativeFrom="column">
                  <wp:posOffset>3765550</wp:posOffset>
                </wp:positionH>
                <wp:positionV relativeFrom="paragraph">
                  <wp:posOffset>199390</wp:posOffset>
                </wp:positionV>
                <wp:extent cx="1269365" cy="469265"/>
                <wp:effectExtent l="6350" t="0" r="6985" b="17145"/>
                <wp:wrapNone/>
                <wp:docPr id="45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469265"/>
                        </a:xfrm>
                        <a:prstGeom prst="rect">
                          <a:avLst/>
                        </a:prstGeom>
                        <a:solidFill>
                          <a:srgbClr val="FFFFFF"/>
                        </a:solidFill>
                        <a:ln w="6350">
                          <a:solidFill>
                            <a:srgbClr val="000000"/>
                          </a:solidFill>
                          <a:miter lim="800000"/>
                          <a:headEnd/>
                          <a:tailEnd/>
                        </a:ln>
                      </wps:spPr>
                      <wps:txbx>
                        <w:txbxContent>
                          <w:p w14:paraId="704BE220" w14:textId="77777777" w:rsidR="00070216" w:rsidRDefault="00070216">
                            <w:pPr>
                              <w:rPr>
                                <w:b/>
                              </w:rPr>
                            </w:pPr>
                            <w:r>
                              <w:rPr>
                                <w:b/>
                              </w:rPr>
                              <w:t xml:space="preserve">     Search                      </w:t>
                            </w:r>
                          </w:p>
                          <w:p w14:paraId="2A2EE2D5" w14:textId="77777777" w:rsidR="00070216" w:rsidRDefault="00070216">
                            <w:pPr>
                              <w:rPr>
                                <w:b/>
                              </w:rPr>
                            </w:pPr>
                            <w:r>
                              <w:t xml:space="preserve">     </w:t>
                            </w:r>
                            <w:r>
                              <w:rPr>
                                <w:b/>
                              </w:rPr>
                              <w:t>Engine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C431A" id="Text_x0020_Box_x0020_181" o:spid="_x0000_s1163" type="#_x0000_t202" style="position:absolute;margin-left:296.5pt;margin-top:15.7pt;width:99.95pt;height:36.95pt;z-index:2516546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" strokeweight=".5pt">
                <v:textbox inset="7.45pt,3.85pt,7.45pt,3.85pt">
                  <w:txbxContent>
                    <w:p w14:paraId="704BE220" w14:textId="77777777" w:rsidR="00070216" w:rsidRDefault="00070216">
                      <w:pPr>
                        <w:rPr>
                          <w:b/>
                        </w:rPr>
                      </w:pPr>
                      <w:r>
                        <w:rPr>
                          <w:b/>
                        </w:rPr>
                        <w:t xml:space="preserve">     Search                      </w:t>
                      </w:r>
                    </w:p>
                    <w:p w14:paraId="2A2EE2D5" w14:textId="77777777" w:rsidR="00070216" w:rsidRDefault="00070216">
                      <w:pPr>
                        <w:rPr>
                          <w:b/>
                        </w:rPr>
                      </w:pPr>
                      <w:r>
                        <w:t xml:space="preserve">     </w:t>
                      </w:r>
                      <w:r>
                        <w:rPr>
                          <w:b/>
                        </w:rPr>
                        <w:t>Engine</w:t>
                      </w:r>
                    </w:p>
                  </w:txbxContent>
                </v:textbox>
              </v:shape>
            </w:pict>
          </mc:Fallback>
        </mc:AlternateContent>
      </w:r>
    </w:p>
    <w:p w14:paraId="2C54441A" w14:textId="77777777" w:rsidR="00070216" w:rsidRDefault="00070216">
      <w:pPr>
        <w:rPr>
          <w:sz w:val="36"/>
          <w:szCs w:val="36"/>
        </w:rPr>
      </w:pPr>
    </w:p>
    <w:p w14:paraId="37C55D1B"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49536" behindDoc="0" locked="0" layoutInCell="1" allowOverlap="1" wp14:anchorId="74014AF0" wp14:editId="70A4DC62">
                <wp:simplePos x="0" y="0"/>
                <wp:positionH relativeFrom="column">
                  <wp:posOffset>5943600</wp:posOffset>
                </wp:positionH>
                <wp:positionV relativeFrom="paragraph">
                  <wp:posOffset>102870</wp:posOffset>
                </wp:positionV>
                <wp:extent cx="0" cy="5705475"/>
                <wp:effectExtent l="50800" t="52070" r="63500" b="59055"/>
                <wp:wrapNone/>
                <wp:docPr id="450"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547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A45441" id="Line_x0020_176"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8.1pt" to="468pt,45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55680" behindDoc="0" locked="0" layoutInCell="1" allowOverlap="1" wp14:anchorId="7FA79DE6" wp14:editId="5C617BF6">
                <wp:simplePos x="0" y="0"/>
                <wp:positionH relativeFrom="column">
                  <wp:posOffset>4457700</wp:posOffset>
                </wp:positionH>
                <wp:positionV relativeFrom="paragraph">
                  <wp:posOffset>137160</wp:posOffset>
                </wp:positionV>
                <wp:extent cx="0" cy="5676900"/>
                <wp:effectExtent l="50800" t="48260" r="63500" b="66040"/>
                <wp:wrapNone/>
                <wp:docPr id="44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69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5F86F7" id="Line_x0020_18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0.8pt" to="351pt,45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48512" behindDoc="0" locked="0" layoutInCell="1" allowOverlap="1" wp14:anchorId="22DD6C81" wp14:editId="23984610">
                <wp:simplePos x="0" y="0"/>
                <wp:positionH relativeFrom="column">
                  <wp:posOffset>2286000</wp:posOffset>
                </wp:positionH>
                <wp:positionV relativeFrom="paragraph">
                  <wp:posOffset>137160</wp:posOffset>
                </wp:positionV>
                <wp:extent cx="0" cy="5629275"/>
                <wp:effectExtent l="50800" t="48260" r="63500" b="62865"/>
                <wp:wrapNone/>
                <wp:docPr id="448"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2927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9CBB8" id="Line_x0020_175"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8pt" to="180pt,45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46464" behindDoc="0" locked="0" layoutInCell="1" allowOverlap="1" wp14:anchorId="23C4AC4E" wp14:editId="4B12F3AB">
                <wp:simplePos x="0" y="0"/>
                <wp:positionH relativeFrom="column">
                  <wp:posOffset>-200025</wp:posOffset>
                </wp:positionH>
                <wp:positionV relativeFrom="paragraph">
                  <wp:posOffset>102870</wp:posOffset>
                </wp:positionV>
                <wp:extent cx="0" cy="5686425"/>
                <wp:effectExtent l="53975" t="52070" r="60325" b="65405"/>
                <wp:wrapNone/>
                <wp:docPr id="447"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8642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7AFC80" id="Line_x0020_17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8.1pt" to="-15.75pt,45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47488" behindDoc="0" locked="0" layoutInCell="1" allowOverlap="1" wp14:anchorId="311ABDF7" wp14:editId="69F67436">
                <wp:simplePos x="0" y="0"/>
                <wp:positionH relativeFrom="column">
                  <wp:posOffset>781050</wp:posOffset>
                </wp:positionH>
                <wp:positionV relativeFrom="paragraph">
                  <wp:posOffset>102870</wp:posOffset>
                </wp:positionV>
                <wp:extent cx="19050" cy="5715000"/>
                <wp:effectExtent l="57150" t="52070" r="63500" b="62230"/>
                <wp:wrapNone/>
                <wp:docPr id="44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57150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B41751" id="Line_x0020_174" o:spid="_x0000_s1026" style="position:absolute;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8.1pt" to="63pt,45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" strokeweight=".26mm">
                <v:stroke joinstyle="miter"/>
                <v:shadow opacity="49150f"/>
              </v:line>
            </w:pict>
          </mc:Fallback>
        </mc:AlternateContent>
      </w:r>
    </w:p>
    <w:p w14:paraId="2991AF79" w14:textId="77777777" w:rsidR="00070216" w:rsidRDefault="00070216">
      <w:pPr>
        <w:rPr>
          <w:sz w:val="36"/>
          <w:szCs w:val="36"/>
        </w:rPr>
      </w:pPr>
      <w:r>
        <w:rPr>
          <w:sz w:val="36"/>
          <w:szCs w:val="36"/>
        </w:rPr>
        <w:t xml:space="preserve">               Ask for login</w:t>
      </w:r>
      <w:r>
        <w:rPr>
          <w:sz w:val="36"/>
          <w:szCs w:val="36"/>
        </w:rPr>
        <w:tab/>
      </w:r>
    </w:p>
    <w:p w14:paraId="5505868E"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50560" behindDoc="0" locked="0" layoutInCell="1" allowOverlap="1" wp14:anchorId="2ED52066" wp14:editId="4148A84B">
                <wp:simplePos x="0" y="0"/>
                <wp:positionH relativeFrom="column">
                  <wp:posOffset>-180975</wp:posOffset>
                </wp:positionH>
                <wp:positionV relativeFrom="paragraph">
                  <wp:posOffset>34290</wp:posOffset>
                </wp:positionV>
                <wp:extent cx="2466975" cy="0"/>
                <wp:effectExtent l="47625" t="85090" r="63500" b="118110"/>
                <wp:wrapNone/>
                <wp:docPr id="445"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66975"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BC44B8" id="Line_x0020_177" o:spid="_x0000_s1026" style="position:absolute;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2.7pt" to="180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" strokeweight=".26mm">
                <v:stroke endarrow="block" joinstyle="miter"/>
                <v:shadow opacity="49150f"/>
              </v:line>
            </w:pict>
          </mc:Fallback>
        </mc:AlternateContent>
      </w:r>
    </w:p>
    <w:p w14:paraId="5007C802" w14:textId="77777777" w:rsidR="00070216" w:rsidRDefault="00070216">
      <w:pPr>
        <w:rPr>
          <w:sz w:val="36"/>
          <w:szCs w:val="36"/>
        </w:rPr>
      </w:pPr>
      <w:r>
        <w:rPr>
          <w:sz w:val="36"/>
          <w:szCs w:val="36"/>
        </w:rPr>
        <w:t>Login</w:t>
      </w:r>
    </w:p>
    <w:p w14:paraId="5590C712" w14:textId="77777777" w:rsidR="00070216" w:rsidRDefault="00AE1B5A">
      <w:pPr>
        <w:rPr>
          <w:sz w:val="36"/>
          <w:szCs w:val="36"/>
        </w:rPr>
      </w:pPr>
      <w:r>
        <w:rPr>
          <w:noProof/>
          <w:lang w:val="en-GB" w:eastAsia="en-GB"/>
        </w:rPr>
        <mc:AlternateContent>
          <mc:Choice Requires="wps">
            <w:drawing>
              <wp:anchor distT="0" distB="0" distL="114300" distR="114300" simplePos="0" relativeHeight="251652608" behindDoc="0" locked="0" layoutInCell="1" allowOverlap="1" wp14:anchorId="1B6D2AC7" wp14:editId="460ECC7D">
                <wp:simplePos x="0" y="0"/>
                <wp:positionH relativeFrom="column">
                  <wp:posOffset>800100</wp:posOffset>
                </wp:positionH>
                <wp:positionV relativeFrom="paragraph">
                  <wp:posOffset>537210</wp:posOffset>
                </wp:positionV>
                <wp:extent cx="1485900" cy="0"/>
                <wp:effectExtent l="50800" t="92710" r="63500" b="110490"/>
                <wp:wrapNone/>
                <wp:docPr id="444"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67710C" id="Line_x0020_179"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2.3pt" to="180pt,4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" strokeweight=".26mm">
                <v:stroke endarrow="block" joinstyle="miter"/>
                <v:shadow opacity="49150f"/>
              </v:line>
            </w:pict>
          </mc:Fallback>
        </mc:AlternateContent>
      </w:r>
      <w:r w:rsidR="00070216">
        <w:rPr>
          <w:sz w:val="36"/>
          <w:szCs w:val="36"/>
        </w:rPr>
        <w:t>Name</w:t>
      </w:r>
    </w:p>
    <w:p w14:paraId="2E31EF48" w14:textId="77777777" w:rsidR="00070216" w:rsidRDefault="00AE1B5A">
      <w:pPr>
        <w:tabs>
          <w:tab w:val="left" w:pos="1870"/>
        </w:tabs>
        <w:rPr>
          <w:sz w:val="36"/>
          <w:szCs w:val="36"/>
        </w:rPr>
      </w:pPr>
      <w:r>
        <w:rPr>
          <w:noProof/>
          <w:lang w:val="en-GB" w:eastAsia="en-GB"/>
        </w:rPr>
        <mc:AlternateContent>
          <mc:Choice Requires="wps">
            <w:drawing>
              <wp:anchor distT="0" distB="0" distL="114300" distR="114300" simplePos="0" relativeHeight="251651584" behindDoc="0" locked="0" layoutInCell="1" allowOverlap="1" wp14:anchorId="40C7BA17" wp14:editId="493AE6A9">
                <wp:simplePos x="0" y="0"/>
                <wp:positionH relativeFrom="column">
                  <wp:posOffset>-190500</wp:posOffset>
                </wp:positionH>
                <wp:positionV relativeFrom="paragraph">
                  <wp:posOffset>45720</wp:posOffset>
                </wp:positionV>
                <wp:extent cx="990600" cy="0"/>
                <wp:effectExtent l="50800" t="83820" r="76200" b="119380"/>
                <wp:wrapNone/>
                <wp:docPr id="443"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073E50" id="Line_x0020_178"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6pt" to="63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" strokeweight=".26mm">
                <v:stroke endarrow="block" joinstyle="miter"/>
                <v:shadow opacity="49150f"/>
              </v:line>
            </w:pict>
          </mc:Fallback>
        </mc:AlternateContent>
      </w:r>
      <w:r w:rsidR="00070216">
        <w:rPr>
          <w:sz w:val="36"/>
          <w:szCs w:val="36"/>
        </w:rPr>
        <w:t xml:space="preserve">                Login Name</w:t>
      </w:r>
    </w:p>
    <w:p w14:paraId="4CB56CA8" w14:textId="77777777" w:rsidR="00070216" w:rsidRDefault="00070216">
      <w:pPr>
        <w:rPr>
          <w:sz w:val="36"/>
          <w:szCs w:val="36"/>
        </w:rPr>
      </w:pPr>
    </w:p>
    <w:p w14:paraId="67163827" w14:textId="77777777" w:rsidR="00070216" w:rsidRDefault="00070216">
      <w:pPr>
        <w:rPr>
          <w:sz w:val="36"/>
          <w:szCs w:val="36"/>
        </w:rPr>
      </w:pPr>
    </w:p>
    <w:p w14:paraId="5A75292D" w14:textId="77777777" w:rsidR="00070216" w:rsidRDefault="00070216">
      <w:pPr>
        <w:rPr>
          <w:sz w:val="36"/>
          <w:szCs w:val="36"/>
        </w:rPr>
      </w:pPr>
      <w:r>
        <w:rPr>
          <w:sz w:val="36"/>
          <w:szCs w:val="36"/>
        </w:rPr>
        <w:t>Search</w:t>
      </w:r>
    </w:p>
    <w:p w14:paraId="5BB98A99" w14:textId="77777777" w:rsidR="00070216" w:rsidRDefault="00AE1B5A">
      <w:pPr>
        <w:tabs>
          <w:tab w:val="left" w:pos="6153"/>
        </w:tabs>
        <w:rPr>
          <w:sz w:val="36"/>
          <w:szCs w:val="36"/>
        </w:rPr>
      </w:pPr>
      <w:r>
        <w:rPr>
          <w:noProof/>
          <w:lang w:val="en-GB" w:eastAsia="en-GB"/>
        </w:rPr>
        <mc:AlternateContent>
          <mc:Choice Requires="wps">
            <w:drawing>
              <wp:anchor distT="0" distB="0" distL="114300" distR="114300" simplePos="0" relativeHeight="251653632" behindDoc="0" locked="0" layoutInCell="1" allowOverlap="1" wp14:anchorId="73AFC738" wp14:editId="397AA9C7">
                <wp:simplePos x="0" y="0"/>
                <wp:positionH relativeFrom="column">
                  <wp:posOffset>-180975</wp:posOffset>
                </wp:positionH>
                <wp:positionV relativeFrom="paragraph">
                  <wp:posOffset>252095</wp:posOffset>
                </wp:positionV>
                <wp:extent cx="981075" cy="0"/>
                <wp:effectExtent l="47625" t="86995" r="76200" b="116205"/>
                <wp:wrapNone/>
                <wp:docPr id="442"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07E811" id="Line_x0020_180"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9.85pt" to="63pt,1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" strokeweight=".26mm">
                <v:stroke endarrow="block" joinstyle="miter"/>
                <v:shadow opacity="49150f"/>
              </v:line>
            </w:pict>
          </mc:Fallback>
        </mc:AlternateContent>
      </w:r>
      <w:r w:rsidR="00070216">
        <w:rPr>
          <w:sz w:val="36"/>
          <w:szCs w:val="36"/>
        </w:rPr>
        <w:t>Criteria                                         Criteria</w:t>
      </w:r>
    </w:p>
    <w:p w14:paraId="7806F4F5" w14:textId="77777777" w:rsidR="00070216" w:rsidRDefault="00AE1B5A">
      <w:pPr>
        <w:tabs>
          <w:tab w:val="left" w:pos="3783"/>
        </w:tabs>
        <w:rPr>
          <w:sz w:val="36"/>
          <w:szCs w:val="36"/>
        </w:rPr>
      </w:pPr>
      <w:r>
        <w:rPr>
          <w:noProof/>
          <w:lang w:val="en-GB" w:eastAsia="en-GB"/>
        </w:rPr>
        <mc:AlternateContent>
          <mc:Choice Requires="wps">
            <w:drawing>
              <wp:anchor distT="0" distB="0" distL="114300" distR="114300" simplePos="0" relativeHeight="251725312" behindDoc="0" locked="0" layoutInCell="1" allowOverlap="1" wp14:anchorId="31D009A4" wp14:editId="150EA3F5">
                <wp:simplePos x="0" y="0"/>
                <wp:positionH relativeFrom="column">
                  <wp:posOffset>800100</wp:posOffset>
                </wp:positionH>
                <wp:positionV relativeFrom="paragraph">
                  <wp:posOffset>252095</wp:posOffset>
                </wp:positionV>
                <wp:extent cx="3657600" cy="0"/>
                <wp:effectExtent l="50800" t="86995" r="76200" b="116205"/>
                <wp:wrapNone/>
                <wp:docPr id="441"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E88DE4" id="Line_x0020_25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9.85pt" to="351pt,1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" strokeweight=".26mm">
                <v:stroke endarrow="block" joinstyle="miter"/>
                <v:shadow opacity="49150f"/>
              </v:line>
            </w:pict>
          </mc:Fallback>
        </mc:AlternateContent>
      </w:r>
      <w:r w:rsidR="00070216">
        <w:rPr>
          <w:sz w:val="36"/>
          <w:szCs w:val="36"/>
        </w:rPr>
        <w:tab/>
      </w:r>
    </w:p>
    <w:p w14:paraId="3DF051FE" w14:textId="77777777" w:rsidR="00070216" w:rsidRDefault="00070216">
      <w:pPr>
        <w:rPr>
          <w:sz w:val="36"/>
          <w:szCs w:val="36"/>
        </w:rPr>
      </w:pPr>
      <w:r>
        <w:rPr>
          <w:sz w:val="36"/>
          <w:szCs w:val="36"/>
        </w:rPr>
        <w:t>Search</w:t>
      </w:r>
    </w:p>
    <w:p w14:paraId="478641D5" w14:textId="77777777" w:rsidR="00070216" w:rsidRDefault="00070216">
      <w:pPr>
        <w:rPr>
          <w:sz w:val="36"/>
          <w:szCs w:val="36"/>
        </w:rPr>
      </w:pPr>
      <w:r>
        <w:rPr>
          <w:sz w:val="36"/>
          <w:szCs w:val="36"/>
        </w:rPr>
        <w:t>Pattern</w:t>
      </w:r>
    </w:p>
    <w:p w14:paraId="049869F1" w14:textId="77777777" w:rsidR="00070216" w:rsidRDefault="00AE1B5A">
      <w:pPr>
        <w:tabs>
          <w:tab w:val="left" w:pos="6003"/>
        </w:tabs>
        <w:rPr>
          <w:sz w:val="36"/>
          <w:szCs w:val="36"/>
        </w:rPr>
      </w:pPr>
      <w:r>
        <w:rPr>
          <w:noProof/>
          <w:lang w:val="en-GB" w:eastAsia="en-GB"/>
        </w:rPr>
        <mc:AlternateContent>
          <mc:Choice Requires="wps">
            <w:drawing>
              <wp:anchor distT="0" distB="0" distL="114300" distR="114300" simplePos="0" relativeHeight="251724288" behindDoc="0" locked="0" layoutInCell="1" allowOverlap="1" wp14:anchorId="6DB4BD80" wp14:editId="49D6CCFD">
                <wp:simplePos x="0" y="0"/>
                <wp:positionH relativeFrom="column">
                  <wp:posOffset>-180975</wp:posOffset>
                </wp:positionH>
                <wp:positionV relativeFrom="paragraph">
                  <wp:posOffset>183515</wp:posOffset>
                </wp:positionV>
                <wp:extent cx="981075" cy="0"/>
                <wp:effectExtent l="47625" t="94615" r="76200" b="108585"/>
                <wp:wrapNone/>
                <wp:docPr id="440"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834FA" id="Line_x0020_257"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4.45pt" to="63pt,1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" strokeweight=".26mm">
                <v:stroke endarrow="block" joinstyle="miter"/>
                <v:shadow opacity="49150f"/>
              </v:line>
            </w:pict>
          </mc:Fallback>
        </mc:AlternateContent>
      </w:r>
      <w:r w:rsidR="00070216">
        <w:rPr>
          <w:sz w:val="36"/>
          <w:szCs w:val="36"/>
        </w:rPr>
        <w:t xml:space="preserve">                                                     Pattern</w:t>
      </w:r>
    </w:p>
    <w:p w14:paraId="6624E2B1" w14:textId="77777777" w:rsidR="00070216" w:rsidRDefault="00AE1B5A">
      <w:pPr>
        <w:tabs>
          <w:tab w:val="left" w:pos="6254"/>
        </w:tabs>
        <w:rPr>
          <w:sz w:val="36"/>
          <w:szCs w:val="36"/>
        </w:rPr>
      </w:pPr>
      <w:r>
        <w:rPr>
          <w:noProof/>
          <w:lang w:val="en-GB" w:eastAsia="en-GB"/>
        </w:rPr>
        <mc:AlternateContent>
          <mc:Choice Requires="wps">
            <w:drawing>
              <wp:anchor distT="0" distB="0" distL="114300" distR="114300" simplePos="0" relativeHeight="251726336" behindDoc="0" locked="0" layoutInCell="1" allowOverlap="1" wp14:anchorId="5082D88E" wp14:editId="46BAA6D6">
                <wp:simplePos x="0" y="0"/>
                <wp:positionH relativeFrom="column">
                  <wp:posOffset>800100</wp:posOffset>
                </wp:positionH>
                <wp:positionV relativeFrom="paragraph">
                  <wp:posOffset>229235</wp:posOffset>
                </wp:positionV>
                <wp:extent cx="3657600" cy="0"/>
                <wp:effectExtent l="50800" t="89535" r="76200" b="113665"/>
                <wp:wrapNone/>
                <wp:docPr id="439"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59D97F" id="Line_x0020_25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8.05pt" to="351pt,1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" strokeweight=".26mm">
                <v:stroke endarrow="block" joinstyle="miter"/>
                <v:shadow opacity="49150f"/>
              </v:line>
            </w:pict>
          </mc:Fallback>
        </mc:AlternateContent>
      </w:r>
      <w:r w:rsidR="00070216">
        <w:rPr>
          <w:sz w:val="36"/>
          <w:szCs w:val="36"/>
        </w:rPr>
        <w:tab/>
      </w:r>
    </w:p>
    <w:p w14:paraId="30199D95" w14:textId="77777777" w:rsidR="00070216" w:rsidRDefault="00070216">
      <w:pPr>
        <w:tabs>
          <w:tab w:val="left" w:pos="6254"/>
        </w:tabs>
        <w:rPr>
          <w:sz w:val="36"/>
          <w:szCs w:val="36"/>
        </w:rPr>
      </w:pPr>
      <w:r>
        <w:rPr>
          <w:sz w:val="36"/>
          <w:szCs w:val="36"/>
        </w:rPr>
        <w:tab/>
      </w:r>
    </w:p>
    <w:p w14:paraId="61BF2B94" w14:textId="77777777" w:rsidR="00070216" w:rsidRDefault="00070216">
      <w:pPr>
        <w:jc w:val="center"/>
        <w:rPr>
          <w:sz w:val="36"/>
          <w:szCs w:val="36"/>
        </w:rPr>
      </w:pPr>
      <w:r>
        <w:rPr>
          <w:sz w:val="36"/>
          <w:szCs w:val="36"/>
        </w:rPr>
        <w:t xml:space="preserve">                                                                                        Matched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Pattern</w:t>
      </w:r>
    </w:p>
    <w:p w14:paraId="7DF7AD6B" w14:textId="77777777" w:rsidR="00070216" w:rsidRDefault="00AE1B5A">
      <w:pPr>
        <w:jc w:val="right"/>
        <w:rPr>
          <w:sz w:val="36"/>
          <w:szCs w:val="36"/>
          <w:lang w:val="en-GB"/>
        </w:rPr>
      </w:pPr>
      <w:r>
        <w:rPr>
          <w:noProof/>
          <w:lang w:val="en-GB" w:eastAsia="en-GB"/>
        </w:rPr>
        <mc:AlternateContent>
          <mc:Choice Requires="wps">
            <w:drawing>
              <wp:anchor distT="0" distB="0" distL="114300" distR="114300" simplePos="0" relativeHeight="251656704" behindDoc="0" locked="0" layoutInCell="1" allowOverlap="1" wp14:anchorId="019F4520" wp14:editId="562B86E2">
                <wp:simplePos x="0" y="0"/>
                <wp:positionH relativeFrom="column">
                  <wp:posOffset>4457700</wp:posOffset>
                </wp:positionH>
                <wp:positionV relativeFrom="paragraph">
                  <wp:posOffset>57785</wp:posOffset>
                </wp:positionV>
                <wp:extent cx="1485900" cy="0"/>
                <wp:effectExtent l="50800" t="83185" r="63500" b="120015"/>
                <wp:wrapNone/>
                <wp:docPr id="438"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8E3627" id="Line_x0020_18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4.55pt" to="468pt,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" strokeweight=".26mm">
                <v:stroke endarrow="block" joinstyle="miter"/>
                <v:shadow opacity="49150f"/>
              </v:line>
            </w:pict>
          </mc:Fallback>
        </mc:AlternateContent>
      </w:r>
    </w:p>
    <w:p w14:paraId="21C4EE37" w14:textId="77777777" w:rsidR="00070216" w:rsidRDefault="00070216">
      <w:pPr>
        <w:tabs>
          <w:tab w:val="left" w:pos="1956"/>
          <w:tab w:val="right" w:pos="8640"/>
        </w:tabs>
        <w:rPr>
          <w:sz w:val="36"/>
          <w:szCs w:val="36"/>
        </w:rPr>
      </w:pPr>
      <w:r>
        <w:rPr>
          <w:sz w:val="36"/>
          <w:szCs w:val="36"/>
        </w:rPr>
        <w:tab/>
        <w:t>Display</w:t>
      </w:r>
    </w:p>
    <w:p w14:paraId="1AF36FB3" w14:textId="77777777" w:rsidR="00070216" w:rsidRDefault="00070216">
      <w:pPr>
        <w:tabs>
          <w:tab w:val="left" w:pos="1956"/>
          <w:tab w:val="right" w:pos="8640"/>
        </w:tabs>
        <w:rPr>
          <w:sz w:val="36"/>
          <w:szCs w:val="36"/>
        </w:rPr>
      </w:pPr>
      <w:r>
        <w:rPr>
          <w:sz w:val="36"/>
          <w:szCs w:val="36"/>
        </w:rPr>
        <w:tab/>
        <w:t>Result</w:t>
      </w:r>
    </w:p>
    <w:p w14:paraId="0810F6F4" w14:textId="77777777" w:rsidR="00070216" w:rsidRDefault="00AE1B5A">
      <w:pPr>
        <w:rPr>
          <w:sz w:val="36"/>
          <w:szCs w:val="36"/>
        </w:rPr>
      </w:pPr>
      <w:r>
        <w:rPr>
          <w:noProof/>
          <w:lang w:val="en-GB" w:eastAsia="en-GB"/>
        </w:rPr>
        <mc:AlternateContent>
          <mc:Choice Requires="wps">
            <w:drawing>
              <wp:anchor distT="0" distB="0" distL="114300" distR="114300" simplePos="0" relativeHeight="251657728" behindDoc="0" locked="0" layoutInCell="1" allowOverlap="1" wp14:anchorId="5EE27706" wp14:editId="30FD0E34">
                <wp:simplePos x="0" y="0"/>
                <wp:positionH relativeFrom="column">
                  <wp:posOffset>-219075</wp:posOffset>
                </wp:positionH>
                <wp:positionV relativeFrom="paragraph">
                  <wp:posOffset>59690</wp:posOffset>
                </wp:positionV>
                <wp:extent cx="6143625" cy="0"/>
                <wp:effectExtent l="47625" t="85090" r="57150" b="118110"/>
                <wp:wrapNone/>
                <wp:docPr id="437"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43625"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ACD629" id="Line_x0020_184"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7pt" to="466.5pt,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" strokeweight=".26mm">
                <v:stroke endarrow="block" joinstyle="miter"/>
                <v:shadow opacity="49150f"/>
              </v:line>
            </w:pict>
          </mc:Fallback>
        </mc:AlternateContent>
      </w:r>
    </w:p>
    <w:p w14:paraId="0DDEA8B7" w14:textId="77777777" w:rsidR="00070216" w:rsidRDefault="00070216">
      <w:pPr>
        <w:tabs>
          <w:tab w:val="left" w:pos="3224"/>
        </w:tabs>
        <w:jc w:val="center"/>
        <w:rPr>
          <w:sz w:val="28"/>
          <w:szCs w:val="28"/>
          <w:u w:val="single"/>
        </w:rPr>
      </w:pPr>
    </w:p>
    <w:p w14:paraId="31FB1F31" w14:textId="77777777" w:rsidR="00070216" w:rsidRDefault="00070216">
      <w:pPr>
        <w:tabs>
          <w:tab w:val="left" w:pos="3224"/>
        </w:tabs>
        <w:jc w:val="center"/>
        <w:rPr>
          <w:sz w:val="28"/>
          <w:szCs w:val="28"/>
          <w:u w:val="single"/>
        </w:rPr>
      </w:pPr>
      <w:r>
        <w:rPr>
          <w:sz w:val="28"/>
          <w:szCs w:val="28"/>
          <w:u w:val="single"/>
        </w:rPr>
        <w:t>(i). A Sequence Diagram of Search Use case</w:t>
      </w:r>
    </w:p>
    <w:p w14:paraId="09E862CF" w14:textId="77777777" w:rsidR="00070216" w:rsidRDefault="00070216">
      <w:pPr>
        <w:tabs>
          <w:tab w:val="left" w:pos="3224"/>
        </w:tabs>
        <w:rPr>
          <w:b/>
          <w:sz w:val="36"/>
          <w:szCs w:val="36"/>
          <w:lang w:val="en-GB"/>
        </w:rPr>
      </w:pPr>
      <w:r>
        <w:rPr>
          <w:b/>
          <w:sz w:val="36"/>
          <w:szCs w:val="36"/>
        </w:rPr>
        <w:tab/>
      </w:r>
    </w:p>
    <w:p w14:paraId="33236808" w14:textId="77777777" w:rsidR="00070216" w:rsidRDefault="00070216">
      <w:pPr>
        <w:rPr>
          <w:sz w:val="36"/>
          <w:szCs w:val="36"/>
        </w:rPr>
      </w:pPr>
    </w:p>
    <w:p w14:paraId="705AC3A9" w14:textId="77777777" w:rsidR="00070216" w:rsidRDefault="00070216">
      <w:pPr>
        <w:rPr>
          <w:sz w:val="36"/>
          <w:szCs w:val="36"/>
        </w:rPr>
      </w:pPr>
    </w:p>
    <w:p w14:paraId="6511128B" w14:textId="77777777" w:rsidR="00070216" w:rsidRDefault="00AE1B5A">
      <w:pPr>
        <w:rPr>
          <w:sz w:val="36"/>
          <w:szCs w:val="36"/>
        </w:rPr>
      </w:pPr>
      <w:r>
        <w:rPr>
          <w:noProof/>
          <w:lang w:val="en-GB" w:eastAsia="en-GB"/>
        </w:rPr>
        <mc:AlternateContent>
          <mc:Choice Requires="wpg">
            <w:drawing>
              <wp:anchor distT="0" distB="0" distL="0" distR="0" simplePos="0" relativeHeight="251658752" behindDoc="0" locked="0" layoutInCell="1" allowOverlap="1" wp14:anchorId="77169F61" wp14:editId="39ED38CF">
                <wp:simplePos x="0" y="0"/>
                <wp:positionH relativeFrom="column">
                  <wp:posOffset>-628650</wp:posOffset>
                </wp:positionH>
                <wp:positionV relativeFrom="paragraph">
                  <wp:posOffset>209550</wp:posOffset>
                </wp:positionV>
                <wp:extent cx="914400" cy="571500"/>
                <wp:effectExtent l="6350" t="6350" r="19050" b="19050"/>
                <wp:wrapNone/>
                <wp:docPr id="434"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571500"/>
                          <a:chOff x="-1200" y="1572"/>
                          <a:chExt cx="1439" cy="899"/>
                        </a:xfrm>
                      </wpg:grpSpPr>
                      <wps:wsp>
                        <wps:cNvPr id="435" name="Oval 186"/>
                        <wps:cNvSpPr>
                          <a:spLocks noChangeArrowheads="1"/>
                        </wps:cNvSpPr>
                        <wps:spPr bwMode="auto">
                          <a:xfrm>
                            <a:off x="-1200" y="1572"/>
                            <a:ext cx="143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36" name="Text Box 187"/>
                        <wps:cNvSpPr txBox="1">
                          <a:spLocks noChangeArrowheads="1"/>
                        </wps:cNvSpPr>
                        <wps:spPr bwMode="auto">
                          <a:xfrm>
                            <a:off x="-987" y="1705"/>
                            <a:ext cx="101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7682D891" w14:textId="77777777" w:rsidR="00070216" w:rsidRDefault="00070216">
                              <w:pPr>
                                <w:rPr>
                                  <w:rFonts w:eastAsia="Times New Roman"/>
                                  <w:b/>
                                  <w:lang w:eastAsia="ar-SA"/>
                                </w:rPr>
                              </w:pPr>
                              <w:r>
                                <w:rPr>
                                  <w:rFonts w:eastAsia="Times New Roman"/>
                                  <w:b/>
                                  <w:lang w:eastAsia="ar-SA"/>
                                </w:rPr>
                                <w:t xml:space="preserve"> 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77169F61" id="Group_x0020_185" o:spid="_x0000_s1164" style="position:absolute;margin-left:-49.5pt;margin-top:16.5pt;width:1in;height:45pt;z-index:251658752;mso-wrap-distance-left:0;mso-wrap-distance-right:0" coordorigin="-1200,1572" coordsize="143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">
                <v:oval id="Oval_x0020_186" o:spid="_x0000_s1165" style="position:absolute;left:-1200;top:1572;width:143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2DwewgAA&#10;ANwAAAAPAAAAZHJzL2Rvd25yZXYueG1sRI/RisIwFETfhf2HcAXfNNXVRatRFmFh38TWD7jbXJti&#10;c1ObWOvfbwTBx2FmzjCbXW9r0VHrK8cKppMEBHHhdMWlglP+M16C8AFZY+2YFDzIw277Mdhgqt2d&#10;j9RloRQRwj5FBSaEJpXSF4Ys+olriKN3dq3FEGVbSt3iPcJtLWdJ8iUtVhwXDDa0N1RcsptVkOey&#10;Xhyu1d5crt159VdSNjWk1GjYf69BBOrDO/xq/2oF888FPM/EIy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YPB7CAAAA3AAAAA8AAAAAAAAAAAAAAAAAlwIAAGRycy9kb3du&#10;cmV2LnhtbFBLBQYAAAAABAAEAPUAAACGAwAAAAA=&#10;" strokeweight=".26mm">
                  <v:stroke joinstyle="miter"/>
                  <v:shadow opacity="49150f"/>
                </v:oval>
                <v:shape id="Text_x0020_Box_x0020_187" o:spid="_x0000_s1166" type="#_x0000_t202" style="position:absolute;left:-987;top:1705;width:101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UaMxQAA&#10;ANwAAAAPAAAAZHJzL2Rvd25yZXYueG1sRI/BasMwEETvhfyD2EIvJZabFqe4UUIoBExoD3HyAVtr&#10;Y5lYK2Mptvv3VSGQ4zAzb5jVZrKtGKj3jWMFL0kKgrhyuuFawem4m7+D8AFZY+uYFPySh8169rDC&#10;XLuRDzSUoRYRwj5HBSaELpfSV4Ys+sR1xNE7u95iiLKvpe5xjHDbykWaZtJiw3HBYEefhqpLebUK&#10;nk2Xfn+di5+dzipz2Xtc2mGv1NPjtP0AEWgK9/CtXWgFb68Z/J+JR0C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65RozFAAAA3AAAAA8AAAAAAAAAAAAAAAAAlwIAAGRycy9k&#10;b3ducmV2LnhtbFBLBQYAAAAABAAEAPUAAACJAwAAAAA=&#10;" filled="f" stroked="f">
                  <v:stroke joinstyle="round"/>
                  <v:textbox>
                    <w:txbxContent>
                      <w:p w14:paraId="7682D891" w14:textId="77777777" w:rsidR="00070216" w:rsidRDefault="00070216">
                        <w:pPr>
                          <w:rPr>
                            <w:rFonts w:eastAsia="Times New Roman"/>
                            <w:b/>
                            <w:lang w:eastAsia="ar-SA"/>
                          </w:rPr>
                        </w:pPr>
                        <w:r>
                          <w:rPr>
                            <w:rFonts w:eastAsia="Times New Roman"/>
                            <w:b/>
                            <w:lang w:eastAsia="ar-SA"/>
                          </w:rPr>
                          <w:t xml:space="preserve"> User</w:t>
                        </w:r>
                      </w:p>
                    </w:txbxContent>
                  </v:textbox>
                </v:shape>
              </v:group>
            </w:pict>
          </mc:Fallback>
        </mc:AlternateContent>
      </w:r>
    </w:p>
    <w:p w14:paraId="5B014AEA" w14:textId="77777777" w:rsidR="00070216" w:rsidRDefault="00AE1B5A">
      <w:pPr>
        <w:rPr>
          <w:sz w:val="36"/>
          <w:szCs w:val="36"/>
          <w:lang w:val="en-GB"/>
        </w:rPr>
      </w:pPr>
      <w:r>
        <w:rPr>
          <w:noProof/>
          <w:lang w:val="en-GB" w:eastAsia="en-GB"/>
        </w:rPr>
        <mc:AlternateContent>
          <mc:Choice Requires="wps">
            <w:drawing>
              <wp:anchor distT="0" distB="0" distL="114935" distR="114935" simplePos="0" relativeHeight="251659776" behindDoc="0" locked="0" layoutInCell="1" allowOverlap="1" wp14:anchorId="5CA93EAE" wp14:editId="63D67F1D">
                <wp:simplePos x="0" y="0"/>
                <wp:positionH relativeFrom="column">
                  <wp:posOffset>1822450</wp:posOffset>
                </wp:positionH>
                <wp:positionV relativeFrom="paragraph">
                  <wp:posOffset>50800</wp:posOffset>
                </wp:positionV>
                <wp:extent cx="697865" cy="469265"/>
                <wp:effectExtent l="6350" t="0" r="6985" b="13335"/>
                <wp:wrapNone/>
                <wp:docPr id="433"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 cy="469265"/>
                        </a:xfrm>
                        <a:prstGeom prst="rect">
                          <a:avLst/>
                        </a:prstGeom>
                        <a:solidFill>
                          <a:srgbClr val="FFFFFF"/>
                        </a:solidFill>
                        <a:ln w="6350">
                          <a:solidFill>
                            <a:srgbClr val="000000"/>
                          </a:solidFill>
                          <a:miter lim="800000"/>
                          <a:headEnd/>
                          <a:tailEnd/>
                        </a:ln>
                      </wps:spPr>
                      <wps:txbx>
                        <w:txbxContent>
                          <w:p w14:paraId="6DC0E64B" w14:textId="77777777" w:rsidR="00070216" w:rsidRDefault="00070216">
                            <w:pPr>
                              <w:rPr>
                                <w:b/>
                              </w:rPr>
                            </w:pPr>
                            <w:r>
                              <w:t xml:space="preserve">   </w:t>
                            </w:r>
                            <w:r>
                              <w:rPr>
                                <w:b/>
                              </w:rPr>
                              <w:t>MPPS</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93EAE" id="Text_x0020_Box_x0020_188" o:spid="_x0000_s1167" type="#_x0000_t202" style="position:absolute;margin-left:143.5pt;margin-top:4pt;width:54.95pt;height:36.95pt;z-index:2516597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" strokeweight=".5pt">
                <v:textbox inset="7.45pt,3.85pt,7.45pt,3.85pt">
                  <w:txbxContent>
                    <w:p w14:paraId="6DC0E64B" w14:textId="77777777" w:rsidR="00070216" w:rsidRDefault="00070216">
                      <w:pPr>
                        <w:rPr>
                          <w:b/>
                        </w:rPr>
                      </w:pPr>
                      <w:r>
                        <w:t xml:space="preserve">   </w:t>
                      </w:r>
                      <w:r>
                        <w:rPr>
                          <w:b/>
                        </w:rPr>
                        <w:t>MPPS</w:t>
                      </w:r>
                    </w:p>
                  </w:txbxContent>
                </v:textbox>
              </v:shape>
            </w:pict>
          </mc:Fallback>
        </mc:AlternateContent>
      </w:r>
      <w:r>
        <w:rPr>
          <w:noProof/>
          <w:lang w:val="en-GB" w:eastAsia="en-GB"/>
        </w:rPr>
        <mc:AlternateContent>
          <mc:Choice Requires="wps">
            <w:drawing>
              <wp:anchor distT="0" distB="0" distL="114935" distR="114935" simplePos="0" relativeHeight="251660800" behindDoc="0" locked="0" layoutInCell="1" allowOverlap="1" wp14:anchorId="36D75693" wp14:editId="7E211379">
                <wp:simplePos x="0" y="0"/>
                <wp:positionH relativeFrom="column">
                  <wp:posOffset>488950</wp:posOffset>
                </wp:positionH>
                <wp:positionV relativeFrom="paragraph">
                  <wp:posOffset>54610</wp:posOffset>
                </wp:positionV>
                <wp:extent cx="888365" cy="469265"/>
                <wp:effectExtent l="6350" t="3810" r="6985" b="9525"/>
                <wp:wrapNone/>
                <wp:docPr id="432"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469265"/>
                        </a:xfrm>
                        <a:prstGeom prst="rect">
                          <a:avLst/>
                        </a:prstGeom>
                        <a:solidFill>
                          <a:srgbClr val="FFFFFF"/>
                        </a:solidFill>
                        <a:ln w="6350">
                          <a:solidFill>
                            <a:srgbClr val="000000"/>
                          </a:solidFill>
                          <a:miter lim="800000"/>
                          <a:headEnd/>
                          <a:tailEnd/>
                        </a:ln>
                      </wps:spPr>
                      <wps:txbx>
                        <w:txbxContent>
                          <w:p w14:paraId="37B66091" w14:textId="77777777" w:rsidR="00070216" w:rsidRDefault="00070216">
                            <w:pPr>
                              <w:rPr>
                                <w:b/>
                              </w:rPr>
                            </w:pPr>
                            <w:r>
                              <w:rPr>
                                <w:b/>
                              </w:rPr>
                              <w:t>Mouse or Keypad</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75693" id="Text_x0020_Box_x0020_189" o:spid="_x0000_s1168" type="#_x0000_t202" style="position:absolute;margin-left:38.5pt;margin-top:4.3pt;width:69.95pt;height:36.95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" strokeweight=".5pt">
                <v:textbox inset="7.45pt,3.85pt,7.45pt,3.85pt">
                  <w:txbxContent>
                    <w:p w14:paraId="37B66091" w14:textId="77777777" w:rsidR="00070216" w:rsidRDefault="00070216">
                      <w:pPr>
                        <w:rPr>
                          <w:b/>
                        </w:rPr>
                      </w:pPr>
                      <w:r>
                        <w:rPr>
                          <w:b/>
                        </w:rPr>
                        <w:t>Mouse or Keypad</w:t>
                      </w:r>
                    </w:p>
                  </w:txbxContent>
                </v:textbox>
              </v:shape>
            </w:pict>
          </mc:Fallback>
        </mc:AlternateContent>
      </w:r>
      <w:r>
        <w:rPr>
          <w:noProof/>
          <w:lang w:val="en-GB" w:eastAsia="en-GB"/>
        </w:rPr>
        <mc:AlternateContent>
          <mc:Choice Requires="wps">
            <w:drawing>
              <wp:anchor distT="0" distB="0" distL="114935" distR="114935" simplePos="0" relativeHeight="251661824" behindDoc="0" locked="0" layoutInCell="1" allowOverlap="1" wp14:anchorId="55F51380" wp14:editId="35F9E9CC">
                <wp:simplePos x="0" y="0"/>
                <wp:positionH relativeFrom="column">
                  <wp:posOffset>2965450</wp:posOffset>
                </wp:positionH>
                <wp:positionV relativeFrom="paragraph">
                  <wp:posOffset>50800</wp:posOffset>
                </wp:positionV>
                <wp:extent cx="926465" cy="469265"/>
                <wp:effectExtent l="6350" t="0" r="6985" b="13335"/>
                <wp:wrapNone/>
                <wp:docPr id="43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69265"/>
                        </a:xfrm>
                        <a:prstGeom prst="rect">
                          <a:avLst/>
                        </a:prstGeom>
                        <a:solidFill>
                          <a:srgbClr val="FFFFFF"/>
                        </a:solidFill>
                        <a:ln w="6350">
                          <a:solidFill>
                            <a:srgbClr val="000000"/>
                          </a:solidFill>
                          <a:miter lim="800000"/>
                          <a:headEnd/>
                          <a:tailEnd/>
                        </a:ln>
                      </wps:spPr>
                      <wps:txbx>
                        <w:txbxContent>
                          <w:p w14:paraId="1D54CB22" w14:textId="77777777" w:rsidR="00070216" w:rsidRDefault="00070216">
                            <w:pPr>
                              <w:rPr>
                                <w:b/>
                              </w:rPr>
                            </w:pPr>
                            <w:r>
                              <w:rPr>
                                <w:b/>
                              </w:rPr>
                              <w:t>Chat Interface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51380" id="Text_x0020_Box_x0020_190" o:spid="_x0000_s1169" type="#_x0000_t202" style="position:absolute;margin-left:233.5pt;margin-top:4pt;width:72.95pt;height:36.95pt;z-index:2516618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" strokeweight=".5pt">
                <v:textbox inset="7.45pt,3.85pt,7.45pt,3.85pt">
                  <w:txbxContent>
                    <w:p w14:paraId="1D54CB22" w14:textId="77777777" w:rsidR="00070216" w:rsidRDefault="00070216">
                      <w:pPr>
                        <w:rPr>
                          <w:b/>
                        </w:rPr>
                      </w:pPr>
                      <w:r>
                        <w:rPr>
                          <w:b/>
                        </w:rPr>
                        <w:t>Chat Interface</w:t>
                      </w:r>
                    </w:p>
                  </w:txbxContent>
                </v:textbox>
              </v:shape>
            </w:pict>
          </mc:Fallback>
        </mc:AlternateContent>
      </w:r>
      <w:r>
        <w:rPr>
          <w:noProof/>
          <w:lang w:val="en-GB" w:eastAsia="en-GB"/>
        </w:rPr>
        <mc:AlternateContent>
          <mc:Choice Requires="wps">
            <w:drawing>
              <wp:anchor distT="0" distB="0" distL="114935" distR="114935" simplePos="0" relativeHeight="251662848" behindDoc="0" locked="0" layoutInCell="1" allowOverlap="1" wp14:anchorId="4F8AF7D9" wp14:editId="21531747">
                <wp:simplePos x="0" y="0"/>
                <wp:positionH relativeFrom="column">
                  <wp:posOffset>4337050</wp:posOffset>
                </wp:positionH>
                <wp:positionV relativeFrom="paragraph">
                  <wp:posOffset>50800</wp:posOffset>
                </wp:positionV>
                <wp:extent cx="812165" cy="469265"/>
                <wp:effectExtent l="6350" t="0" r="6985" b="13335"/>
                <wp:wrapNone/>
                <wp:docPr id="430"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 cy="469265"/>
                        </a:xfrm>
                        <a:prstGeom prst="rect">
                          <a:avLst/>
                        </a:prstGeom>
                        <a:solidFill>
                          <a:srgbClr val="FFFFFF"/>
                        </a:solidFill>
                        <a:ln w="6350">
                          <a:solidFill>
                            <a:srgbClr val="000000"/>
                          </a:solidFill>
                          <a:miter lim="800000"/>
                          <a:headEnd/>
                          <a:tailEnd/>
                        </a:ln>
                      </wps:spPr>
                      <wps:txbx>
                        <w:txbxContent>
                          <w:p w14:paraId="2ED26F2D" w14:textId="77777777" w:rsidR="00070216" w:rsidRDefault="00070216">
                            <w:pPr>
                              <w:rPr>
                                <w:b/>
                              </w:rPr>
                            </w:pPr>
                            <w:r>
                              <w:rPr>
                                <w:b/>
                              </w:rPr>
                              <w:t>Search        Engine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AF7D9" id="Text_x0020_Box_x0020_191" o:spid="_x0000_s1170" type="#_x0000_t202" style="position:absolute;margin-left:341.5pt;margin-top:4pt;width:63.95pt;height:36.95pt;z-index:2516628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" strokeweight=".5pt">
                <v:textbox inset="7.45pt,3.85pt,7.45pt,3.85pt">
                  <w:txbxContent>
                    <w:p w14:paraId="2ED26F2D" w14:textId="77777777" w:rsidR="00070216" w:rsidRDefault="00070216">
                      <w:pPr>
                        <w:rPr>
                          <w:b/>
                        </w:rPr>
                      </w:pPr>
                      <w:r>
                        <w:rPr>
                          <w:b/>
                        </w:rPr>
                        <w:t>Search        Engine</w:t>
                      </w:r>
                    </w:p>
                  </w:txbxContent>
                </v:textbox>
              </v:shape>
            </w:pict>
          </mc:Fallback>
        </mc:AlternateContent>
      </w:r>
      <w:r>
        <w:rPr>
          <w:noProof/>
          <w:lang w:val="en-GB" w:eastAsia="en-GB"/>
        </w:rPr>
        <mc:AlternateContent>
          <mc:Choice Requires="wps">
            <w:drawing>
              <wp:anchor distT="0" distB="0" distL="114935" distR="114935" simplePos="0" relativeHeight="251673088" behindDoc="0" locked="0" layoutInCell="1" allowOverlap="1" wp14:anchorId="0BB0B14C" wp14:editId="148E746C">
                <wp:simplePos x="0" y="0"/>
                <wp:positionH relativeFrom="column">
                  <wp:posOffset>5480050</wp:posOffset>
                </wp:positionH>
                <wp:positionV relativeFrom="paragraph">
                  <wp:posOffset>50800</wp:posOffset>
                </wp:positionV>
                <wp:extent cx="926465" cy="469265"/>
                <wp:effectExtent l="6350" t="0" r="6985" b="13335"/>
                <wp:wrapNone/>
                <wp:docPr id="429"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69265"/>
                        </a:xfrm>
                        <a:prstGeom prst="rect">
                          <a:avLst/>
                        </a:prstGeom>
                        <a:solidFill>
                          <a:srgbClr val="FFFFFF"/>
                        </a:solidFill>
                        <a:ln w="6350">
                          <a:solidFill>
                            <a:srgbClr val="000000"/>
                          </a:solidFill>
                          <a:miter lim="800000"/>
                          <a:headEnd/>
                          <a:tailEnd/>
                        </a:ln>
                      </wps:spPr>
                      <wps:txbx>
                        <w:txbxContent>
                          <w:p w14:paraId="471722D4" w14:textId="77777777" w:rsidR="00070216" w:rsidRDefault="00070216">
                            <w:pPr>
                              <w:rPr>
                                <w:b/>
                              </w:rPr>
                            </w:pPr>
                            <w:r>
                              <w:rPr>
                                <w:b/>
                              </w:rPr>
                              <w:t>Display UI</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0B14C" id="Text_x0020_Box_x0020_201" o:spid="_x0000_s1171" type="#_x0000_t202" style="position:absolute;margin-left:431.5pt;margin-top:4pt;width:72.95pt;height:36.95pt;z-index:2516730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" strokeweight=".5pt">
                <v:textbox inset="7.45pt,3.85pt,7.45pt,3.85pt">
                  <w:txbxContent>
                    <w:p w14:paraId="471722D4" w14:textId="77777777" w:rsidR="00070216" w:rsidRDefault="00070216">
                      <w:pPr>
                        <w:rPr>
                          <w:b/>
                        </w:rPr>
                      </w:pPr>
                      <w:r>
                        <w:rPr>
                          <w:b/>
                        </w:rPr>
                        <w:t>Display UI</w:t>
                      </w:r>
                    </w:p>
                  </w:txbxContent>
                </v:textbox>
              </v:shape>
            </w:pict>
          </mc:Fallback>
        </mc:AlternateContent>
      </w:r>
    </w:p>
    <w:p w14:paraId="5BA3ECD7"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67968" behindDoc="0" locked="0" layoutInCell="1" allowOverlap="1" wp14:anchorId="38151579" wp14:editId="1BE58C50">
                <wp:simplePos x="0" y="0"/>
                <wp:positionH relativeFrom="column">
                  <wp:posOffset>5943600</wp:posOffset>
                </wp:positionH>
                <wp:positionV relativeFrom="paragraph">
                  <wp:posOffset>251460</wp:posOffset>
                </wp:positionV>
                <wp:extent cx="0" cy="6019800"/>
                <wp:effectExtent l="50800" t="48260" r="63500" b="66040"/>
                <wp:wrapNone/>
                <wp:docPr id="428"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198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97D266" id="Line_x0020_196"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9.8pt" to="468pt,49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74112" behindDoc="0" locked="0" layoutInCell="1" allowOverlap="1" wp14:anchorId="5044AC3B" wp14:editId="75904519">
                <wp:simplePos x="0" y="0"/>
                <wp:positionH relativeFrom="column">
                  <wp:posOffset>4686300</wp:posOffset>
                </wp:positionH>
                <wp:positionV relativeFrom="paragraph">
                  <wp:posOffset>251460</wp:posOffset>
                </wp:positionV>
                <wp:extent cx="0" cy="5915025"/>
                <wp:effectExtent l="50800" t="48260" r="63500" b="69215"/>
                <wp:wrapNone/>
                <wp:docPr id="42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1502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E721A1" id="Line_x0020_20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9.8pt" to="369pt,48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66944" behindDoc="0" locked="0" layoutInCell="1" allowOverlap="1" wp14:anchorId="3AB7BEFA" wp14:editId="36265011">
                <wp:simplePos x="0" y="0"/>
                <wp:positionH relativeFrom="column">
                  <wp:posOffset>3409950</wp:posOffset>
                </wp:positionH>
                <wp:positionV relativeFrom="paragraph">
                  <wp:posOffset>251460</wp:posOffset>
                </wp:positionV>
                <wp:extent cx="19050" cy="5915025"/>
                <wp:effectExtent l="57150" t="48260" r="63500" b="69215"/>
                <wp:wrapNone/>
                <wp:docPr id="426"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591502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65B239" id="Line_x0020_195" o:spid="_x0000_s1026" style="position:absolute;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5pt,19.8pt" to="270pt,48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65920" behindDoc="0" locked="0" layoutInCell="1" allowOverlap="1" wp14:anchorId="76DA6E72" wp14:editId="34CBF630">
                <wp:simplePos x="0" y="0"/>
                <wp:positionH relativeFrom="column">
                  <wp:posOffset>2171700</wp:posOffset>
                </wp:positionH>
                <wp:positionV relativeFrom="paragraph">
                  <wp:posOffset>251460</wp:posOffset>
                </wp:positionV>
                <wp:extent cx="0" cy="5953125"/>
                <wp:effectExtent l="50800" t="48260" r="63500" b="69215"/>
                <wp:wrapNone/>
                <wp:docPr id="425"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5312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762FC" id="Line_x0020_19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9.8pt" to="171pt,48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64896" behindDoc="0" locked="0" layoutInCell="1" allowOverlap="1" wp14:anchorId="0FB06323" wp14:editId="7CD7E511">
                <wp:simplePos x="0" y="0"/>
                <wp:positionH relativeFrom="column">
                  <wp:posOffset>-219075</wp:posOffset>
                </wp:positionH>
                <wp:positionV relativeFrom="paragraph">
                  <wp:posOffset>251460</wp:posOffset>
                </wp:positionV>
                <wp:extent cx="9525" cy="6000750"/>
                <wp:effectExtent l="47625" t="48260" r="57150" b="59690"/>
                <wp:wrapNone/>
                <wp:docPr id="424"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600075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686ABA" id="Line_x0020_193" o:spid="_x0000_s1026" style="position:absolute;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19.8pt" to="-16.5pt,49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63872" behindDoc="0" locked="0" layoutInCell="1" allowOverlap="1" wp14:anchorId="017BB597" wp14:editId="01F21170">
                <wp:simplePos x="0" y="0"/>
                <wp:positionH relativeFrom="column">
                  <wp:posOffset>914400</wp:posOffset>
                </wp:positionH>
                <wp:positionV relativeFrom="paragraph">
                  <wp:posOffset>251460</wp:posOffset>
                </wp:positionV>
                <wp:extent cx="0" cy="5934075"/>
                <wp:effectExtent l="50800" t="48260" r="63500" b="62865"/>
                <wp:wrapNone/>
                <wp:docPr id="423"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3407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10D73" id="Line_x0020_192"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9.8pt" to="1in,48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" strokeweight=".26mm">
                <v:stroke joinstyle="miter"/>
                <v:shadow opacity="49150f"/>
              </v:line>
            </w:pict>
          </mc:Fallback>
        </mc:AlternateContent>
      </w:r>
    </w:p>
    <w:p w14:paraId="3AC1DB48" w14:textId="77777777" w:rsidR="00070216" w:rsidRDefault="00070216">
      <w:pPr>
        <w:rPr>
          <w:sz w:val="36"/>
          <w:szCs w:val="36"/>
        </w:rPr>
      </w:pPr>
    </w:p>
    <w:p w14:paraId="3A063791" w14:textId="77777777" w:rsidR="00070216" w:rsidRDefault="00070216">
      <w:pPr>
        <w:tabs>
          <w:tab w:val="left" w:pos="1805"/>
        </w:tabs>
        <w:rPr>
          <w:sz w:val="36"/>
          <w:szCs w:val="36"/>
        </w:rPr>
      </w:pPr>
      <w:r>
        <w:rPr>
          <w:sz w:val="36"/>
          <w:szCs w:val="36"/>
        </w:rPr>
        <w:tab/>
        <w:t xml:space="preserve">Ask for </w:t>
      </w:r>
    </w:p>
    <w:p w14:paraId="1B8E8A6C" w14:textId="77777777" w:rsidR="00070216" w:rsidRDefault="00070216">
      <w:pPr>
        <w:tabs>
          <w:tab w:val="left" w:pos="1805"/>
        </w:tabs>
        <w:rPr>
          <w:sz w:val="36"/>
          <w:szCs w:val="36"/>
        </w:rPr>
      </w:pPr>
      <w:r>
        <w:rPr>
          <w:sz w:val="36"/>
          <w:szCs w:val="36"/>
        </w:rPr>
        <w:tab/>
        <w:t>Login</w:t>
      </w:r>
    </w:p>
    <w:p w14:paraId="4661156B"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68992" behindDoc="0" locked="0" layoutInCell="1" allowOverlap="1" wp14:anchorId="3E93B647" wp14:editId="43C496CC">
                <wp:simplePos x="0" y="0"/>
                <wp:positionH relativeFrom="column">
                  <wp:posOffset>-190500</wp:posOffset>
                </wp:positionH>
                <wp:positionV relativeFrom="paragraph">
                  <wp:posOffset>0</wp:posOffset>
                </wp:positionV>
                <wp:extent cx="2362200" cy="0"/>
                <wp:effectExtent l="50800" t="88900" r="63500" b="114300"/>
                <wp:wrapNone/>
                <wp:docPr id="42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22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462946" id="Line_x0020_197" o:spid="_x0000_s1026" style="position:absolute;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0" to="17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" strokeweight=".26mm">
                <v:stroke endarrow="block" joinstyle="miter"/>
                <v:shadow opacity="49150f"/>
              </v:line>
            </w:pict>
          </mc:Fallback>
        </mc:AlternateContent>
      </w:r>
    </w:p>
    <w:p w14:paraId="157F8EF4" w14:textId="77777777" w:rsidR="00070216" w:rsidRDefault="00070216">
      <w:pPr>
        <w:tabs>
          <w:tab w:val="left" w:pos="2063"/>
        </w:tabs>
        <w:rPr>
          <w:sz w:val="36"/>
          <w:szCs w:val="36"/>
        </w:rPr>
      </w:pPr>
      <w:r>
        <w:rPr>
          <w:sz w:val="36"/>
          <w:szCs w:val="36"/>
        </w:rPr>
        <w:t xml:space="preserve">Login </w:t>
      </w:r>
      <w:r>
        <w:rPr>
          <w:sz w:val="36"/>
          <w:szCs w:val="36"/>
        </w:rPr>
        <w:tab/>
        <w:t xml:space="preserve">Login </w:t>
      </w:r>
    </w:p>
    <w:p w14:paraId="599BDB64" w14:textId="77777777" w:rsidR="00070216" w:rsidRDefault="00070216">
      <w:pPr>
        <w:tabs>
          <w:tab w:val="left" w:pos="2063"/>
        </w:tabs>
        <w:rPr>
          <w:sz w:val="36"/>
          <w:szCs w:val="36"/>
        </w:rPr>
      </w:pPr>
      <w:r>
        <w:rPr>
          <w:sz w:val="36"/>
          <w:szCs w:val="36"/>
        </w:rPr>
        <w:t>Name</w:t>
      </w:r>
      <w:r>
        <w:rPr>
          <w:sz w:val="36"/>
          <w:szCs w:val="36"/>
        </w:rPr>
        <w:tab/>
        <w:t>Name</w:t>
      </w:r>
    </w:p>
    <w:p w14:paraId="4B3C605F"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70016" behindDoc="0" locked="0" layoutInCell="1" allowOverlap="1" wp14:anchorId="67D9E8E6" wp14:editId="2DC8A2C3">
                <wp:simplePos x="0" y="0"/>
                <wp:positionH relativeFrom="column">
                  <wp:posOffset>-190500</wp:posOffset>
                </wp:positionH>
                <wp:positionV relativeFrom="paragraph">
                  <wp:posOffset>11430</wp:posOffset>
                </wp:positionV>
                <wp:extent cx="1104900" cy="9525"/>
                <wp:effectExtent l="50800" t="87630" r="63500" b="106045"/>
                <wp:wrapNone/>
                <wp:docPr id="42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4900" cy="952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39C217" id="Line_x0020_198"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pt" to="1in,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" strokeweight=".26mm">
                <v:stroke endarrow="block" joinstyle="miter"/>
                <v:shadow opacity="49150f"/>
              </v:line>
            </w:pict>
          </mc:Fallback>
        </mc:AlternateContent>
      </w:r>
      <w:r>
        <w:rPr>
          <w:noProof/>
          <w:lang w:val="en-GB" w:eastAsia="en-GB"/>
        </w:rPr>
        <mc:AlternateContent>
          <mc:Choice Requires="wps">
            <w:drawing>
              <wp:anchor distT="0" distB="0" distL="114300" distR="114300" simplePos="0" relativeHeight="251671040" behindDoc="0" locked="0" layoutInCell="1" allowOverlap="1" wp14:anchorId="0518D934" wp14:editId="25514282">
                <wp:simplePos x="0" y="0"/>
                <wp:positionH relativeFrom="column">
                  <wp:posOffset>914400</wp:posOffset>
                </wp:positionH>
                <wp:positionV relativeFrom="paragraph">
                  <wp:posOffset>240030</wp:posOffset>
                </wp:positionV>
                <wp:extent cx="1257300" cy="0"/>
                <wp:effectExtent l="50800" t="87630" r="76200" b="115570"/>
                <wp:wrapNone/>
                <wp:docPr id="420"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D1958B" id="Line_x0020_199"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9pt" to="171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" strokeweight=".26mm">
                <v:stroke endarrow="block" joinstyle="miter"/>
                <v:shadow opacity="49150f"/>
              </v:line>
            </w:pict>
          </mc:Fallback>
        </mc:AlternateContent>
      </w:r>
    </w:p>
    <w:p w14:paraId="6649FC91" w14:textId="77777777" w:rsidR="00070216" w:rsidRDefault="00070216">
      <w:pPr>
        <w:rPr>
          <w:sz w:val="36"/>
          <w:szCs w:val="36"/>
        </w:rPr>
      </w:pPr>
    </w:p>
    <w:p w14:paraId="3F6B41A2" w14:textId="77777777" w:rsidR="00070216" w:rsidRDefault="00070216">
      <w:pPr>
        <w:tabs>
          <w:tab w:val="left" w:pos="5760"/>
        </w:tabs>
        <w:rPr>
          <w:sz w:val="36"/>
          <w:szCs w:val="36"/>
        </w:rPr>
      </w:pPr>
      <w:r>
        <w:rPr>
          <w:sz w:val="36"/>
          <w:szCs w:val="36"/>
        </w:rPr>
        <w:tab/>
        <w:t>Search For</w:t>
      </w:r>
    </w:p>
    <w:p w14:paraId="10C1C077" w14:textId="77777777" w:rsidR="00070216" w:rsidRDefault="00070216">
      <w:pPr>
        <w:tabs>
          <w:tab w:val="left" w:pos="5760"/>
        </w:tabs>
        <w:rPr>
          <w:sz w:val="36"/>
          <w:szCs w:val="36"/>
        </w:rPr>
      </w:pPr>
      <w:r>
        <w:rPr>
          <w:sz w:val="36"/>
          <w:szCs w:val="36"/>
        </w:rPr>
        <w:tab/>
        <w:t>Peer</w:t>
      </w:r>
    </w:p>
    <w:p w14:paraId="74015C2F"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72064" behindDoc="0" locked="0" layoutInCell="1" allowOverlap="1" wp14:anchorId="39714BEB" wp14:editId="4A7A5647">
                <wp:simplePos x="0" y="0"/>
                <wp:positionH relativeFrom="column">
                  <wp:posOffset>-190500</wp:posOffset>
                </wp:positionH>
                <wp:positionV relativeFrom="paragraph">
                  <wp:posOffset>137795</wp:posOffset>
                </wp:positionV>
                <wp:extent cx="4876800" cy="0"/>
                <wp:effectExtent l="50800" t="86995" r="76200" b="116205"/>
                <wp:wrapNone/>
                <wp:docPr id="41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6EE0CD" id="Line_x0020_200"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0.85pt" to="369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" strokeweight=".26mm">
                <v:stroke endarrow="block" joinstyle="miter"/>
                <v:shadow opacity="49150f"/>
              </v:line>
            </w:pict>
          </mc:Fallback>
        </mc:AlternateContent>
      </w:r>
    </w:p>
    <w:p w14:paraId="733A77CC" w14:textId="77777777" w:rsidR="00070216" w:rsidRDefault="00070216">
      <w:pPr>
        <w:rPr>
          <w:sz w:val="36"/>
          <w:szCs w:val="36"/>
        </w:rPr>
      </w:pPr>
      <w:r>
        <w:rPr>
          <w:sz w:val="36"/>
          <w:szCs w:val="36"/>
        </w:rPr>
        <w:t>Display</w:t>
      </w:r>
    </w:p>
    <w:p w14:paraId="2512CFB6" w14:textId="77777777" w:rsidR="00070216" w:rsidRDefault="00070216">
      <w:pPr>
        <w:rPr>
          <w:sz w:val="36"/>
          <w:szCs w:val="36"/>
        </w:rPr>
      </w:pPr>
      <w:r>
        <w:rPr>
          <w:sz w:val="36"/>
          <w:szCs w:val="36"/>
        </w:rPr>
        <w:t>Result</w:t>
      </w:r>
    </w:p>
    <w:p w14:paraId="5DB743AB"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75136" behindDoc="0" locked="0" layoutInCell="1" allowOverlap="1" wp14:anchorId="524CCED0" wp14:editId="67A6E66A">
                <wp:simplePos x="0" y="0"/>
                <wp:positionH relativeFrom="column">
                  <wp:posOffset>-247650</wp:posOffset>
                </wp:positionH>
                <wp:positionV relativeFrom="paragraph">
                  <wp:posOffset>34925</wp:posOffset>
                </wp:positionV>
                <wp:extent cx="6191250" cy="0"/>
                <wp:effectExtent l="44450" t="85725" r="63500" b="117475"/>
                <wp:wrapNone/>
                <wp:docPr id="418"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69BCE1" id="Line_x0020_203" o:spid="_x0000_s1026" style="position:absolute;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2.75pt" to="468pt,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" strokeweight=".26mm">
                <v:stroke endarrow="block" joinstyle="miter"/>
                <v:shadow opacity="49150f"/>
              </v:line>
            </w:pict>
          </mc:Fallback>
        </mc:AlternateContent>
      </w:r>
    </w:p>
    <w:p w14:paraId="5AABED0F" w14:textId="77777777" w:rsidR="00070216" w:rsidRDefault="00070216">
      <w:pPr>
        <w:rPr>
          <w:sz w:val="36"/>
          <w:szCs w:val="36"/>
          <w:lang w:val="en-GB"/>
        </w:rPr>
      </w:pPr>
      <w:r>
        <w:rPr>
          <w:sz w:val="36"/>
          <w:szCs w:val="36"/>
          <w:lang w:val="en-GB"/>
        </w:rPr>
        <w:t xml:space="preserve">                                      </w:t>
      </w:r>
      <w:r>
        <w:rPr>
          <w:sz w:val="36"/>
          <w:szCs w:val="36"/>
        </w:rPr>
        <w:t>Chat Request</w:t>
      </w:r>
    </w:p>
    <w:p w14:paraId="10B22E8C" w14:textId="77777777" w:rsidR="00070216" w:rsidRDefault="00AE1B5A">
      <w:pPr>
        <w:rPr>
          <w:sz w:val="36"/>
          <w:szCs w:val="36"/>
        </w:rPr>
      </w:pPr>
      <w:r>
        <w:rPr>
          <w:noProof/>
          <w:lang w:val="en-GB" w:eastAsia="en-GB"/>
        </w:rPr>
        <mc:AlternateContent>
          <mc:Choice Requires="wps">
            <w:drawing>
              <wp:anchor distT="0" distB="0" distL="114300" distR="114300" simplePos="0" relativeHeight="251676160" behindDoc="0" locked="0" layoutInCell="1" allowOverlap="1" wp14:anchorId="08E25D15" wp14:editId="6F19A9AB">
                <wp:simplePos x="0" y="0"/>
                <wp:positionH relativeFrom="column">
                  <wp:posOffset>-190500</wp:posOffset>
                </wp:positionH>
                <wp:positionV relativeFrom="paragraph">
                  <wp:posOffset>126365</wp:posOffset>
                </wp:positionV>
                <wp:extent cx="3619500" cy="0"/>
                <wp:effectExtent l="50800" t="88265" r="63500" b="114935"/>
                <wp:wrapNone/>
                <wp:docPr id="417"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6A6663" id="Line_x0020_204"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95pt" to="270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" strokeweight=".26mm">
                <v:stroke endarrow="block" joinstyle="miter"/>
                <v:shadow opacity="49150f"/>
              </v:line>
            </w:pict>
          </mc:Fallback>
        </mc:AlternateContent>
      </w:r>
    </w:p>
    <w:p w14:paraId="1EB05906" w14:textId="77777777" w:rsidR="00070216" w:rsidRDefault="00070216">
      <w:pPr>
        <w:rPr>
          <w:sz w:val="36"/>
          <w:szCs w:val="36"/>
        </w:rPr>
      </w:pPr>
      <w:r>
        <w:rPr>
          <w:sz w:val="36"/>
          <w:szCs w:val="36"/>
        </w:rPr>
        <w:t xml:space="preserve">Chat </w:t>
      </w:r>
    </w:p>
    <w:p w14:paraId="6E53FC71" w14:textId="77777777" w:rsidR="00070216" w:rsidRDefault="00070216">
      <w:pPr>
        <w:rPr>
          <w:sz w:val="36"/>
          <w:szCs w:val="36"/>
        </w:rPr>
      </w:pPr>
      <w:r>
        <w:rPr>
          <w:sz w:val="36"/>
          <w:szCs w:val="36"/>
        </w:rPr>
        <w:t>Window</w:t>
      </w:r>
    </w:p>
    <w:p w14:paraId="27085CE9"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77184" behindDoc="0" locked="0" layoutInCell="1" allowOverlap="1" wp14:anchorId="468F0A6B" wp14:editId="788F8A1A">
                <wp:simplePos x="0" y="0"/>
                <wp:positionH relativeFrom="column">
                  <wp:posOffset>-209550</wp:posOffset>
                </wp:positionH>
                <wp:positionV relativeFrom="paragraph">
                  <wp:posOffset>23495</wp:posOffset>
                </wp:positionV>
                <wp:extent cx="3638550" cy="0"/>
                <wp:effectExtent l="57150" t="86995" r="63500" b="116205"/>
                <wp:wrapNone/>
                <wp:docPr id="416"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3855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729FE2" id="Line_x0020_205" o:spid="_x0000_s1026" style="position:absolute;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85pt" to="270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" strokeweight=".26mm">
                <v:stroke endarrow="block" joinstyle="miter"/>
                <v:shadow opacity="49150f"/>
              </v:line>
            </w:pict>
          </mc:Fallback>
        </mc:AlternateContent>
      </w:r>
    </w:p>
    <w:p w14:paraId="06E112D1" w14:textId="77777777" w:rsidR="00070216" w:rsidRDefault="00070216">
      <w:pPr>
        <w:rPr>
          <w:sz w:val="36"/>
          <w:szCs w:val="36"/>
        </w:rPr>
      </w:pPr>
      <w:r>
        <w:rPr>
          <w:sz w:val="36"/>
          <w:szCs w:val="36"/>
        </w:rPr>
        <w:t xml:space="preserve">                                           Send and</w:t>
      </w:r>
    </w:p>
    <w:p w14:paraId="039B89F0" w14:textId="77777777" w:rsidR="00070216" w:rsidRDefault="00070216">
      <w:pPr>
        <w:tabs>
          <w:tab w:val="left" w:pos="3826"/>
        </w:tabs>
        <w:rPr>
          <w:sz w:val="36"/>
          <w:szCs w:val="36"/>
        </w:rPr>
      </w:pPr>
      <w:r>
        <w:rPr>
          <w:sz w:val="36"/>
          <w:szCs w:val="36"/>
        </w:rPr>
        <w:tab/>
        <w:t xml:space="preserve">Receive </w:t>
      </w:r>
    </w:p>
    <w:p w14:paraId="01075D89" w14:textId="77777777" w:rsidR="00070216" w:rsidRDefault="00070216">
      <w:pPr>
        <w:tabs>
          <w:tab w:val="left" w:pos="3826"/>
        </w:tabs>
        <w:rPr>
          <w:sz w:val="36"/>
          <w:szCs w:val="36"/>
        </w:rPr>
      </w:pPr>
      <w:r>
        <w:rPr>
          <w:sz w:val="36"/>
          <w:szCs w:val="36"/>
        </w:rPr>
        <w:tab/>
        <w:t>Messages</w:t>
      </w:r>
    </w:p>
    <w:p w14:paraId="129BFDBB" w14:textId="77777777" w:rsidR="00070216" w:rsidRDefault="00AE1B5A">
      <w:pPr>
        <w:rPr>
          <w:sz w:val="36"/>
          <w:szCs w:val="36"/>
        </w:rPr>
      </w:pPr>
      <w:r>
        <w:rPr>
          <w:noProof/>
          <w:lang w:val="en-GB" w:eastAsia="en-GB"/>
        </w:rPr>
        <mc:AlternateContent>
          <mc:Choice Requires="wps">
            <w:drawing>
              <wp:anchor distT="0" distB="0" distL="114300" distR="114300" simplePos="0" relativeHeight="251678208" behindDoc="0" locked="0" layoutInCell="1" allowOverlap="1" wp14:anchorId="35B2027B" wp14:editId="0915E60E">
                <wp:simplePos x="0" y="0"/>
                <wp:positionH relativeFrom="column">
                  <wp:posOffset>-219075</wp:posOffset>
                </wp:positionH>
                <wp:positionV relativeFrom="paragraph">
                  <wp:posOffset>635</wp:posOffset>
                </wp:positionV>
                <wp:extent cx="3648075" cy="0"/>
                <wp:effectExtent l="47625" t="89535" r="63500" b="113665"/>
                <wp:wrapNone/>
                <wp:docPr id="41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48075"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68C849" id="Line_x0020_206"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05pt" to="270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" strokeweight=".26mm">
                <v:stroke endarrow="block" joinstyle="miter"/>
                <v:shadow opacity="49150f"/>
              </v:line>
            </w:pict>
          </mc:Fallback>
        </mc:AlternateContent>
      </w:r>
    </w:p>
    <w:p w14:paraId="0561A1D1" w14:textId="77777777" w:rsidR="00070216" w:rsidRDefault="00070216">
      <w:pPr>
        <w:tabs>
          <w:tab w:val="left" w:pos="3224"/>
        </w:tabs>
        <w:jc w:val="center"/>
        <w:rPr>
          <w:b/>
          <w:sz w:val="36"/>
          <w:szCs w:val="36"/>
        </w:rPr>
      </w:pPr>
      <w:r>
        <w:rPr>
          <w:sz w:val="28"/>
          <w:szCs w:val="28"/>
          <w:u w:val="single"/>
        </w:rPr>
        <w:t>(ii). A Sequence Diagram of Chat use case</w:t>
      </w:r>
    </w:p>
    <w:p w14:paraId="0D89745B" w14:textId="77777777" w:rsidR="00070216" w:rsidRDefault="00070216">
      <w:pPr>
        <w:pageBreakBefore/>
        <w:jc w:val="center"/>
        <w:rPr>
          <w:b/>
          <w:sz w:val="36"/>
          <w:szCs w:val="36"/>
        </w:rPr>
      </w:pPr>
    </w:p>
    <w:p w14:paraId="6D418356" w14:textId="77777777" w:rsidR="00070216" w:rsidRDefault="00070216">
      <w:pPr>
        <w:rPr>
          <w:sz w:val="36"/>
          <w:szCs w:val="36"/>
        </w:rPr>
      </w:pPr>
    </w:p>
    <w:p w14:paraId="05586C40" w14:textId="77777777" w:rsidR="00070216" w:rsidRDefault="00070216">
      <w:pPr>
        <w:rPr>
          <w:sz w:val="36"/>
          <w:szCs w:val="36"/>
        </w:rPr>
      </w:pPr>
    </w:p>
    <w:p w14:paraId="2C3D81A2" w14:textId="77777777" w:rsidR="00070216" w:rsidRDefault="00070216">
      <w:pPr>
        <w:rPr>
          <w:sz w:val="36"/>
          <w:szCs w:val="36"/>
        </w:rPr>
      </w:pPr>
    </w:p>
    <w:p w14:paraId="4EA2E809" w14:textId="77777777" w:rsidR="00070216" w:rsidRDefault="00AE1B5A">
      <w:pPr>
        <w:rPr>
          <w:sz w:val="36"/>
          <w:szCs w:val="36"/>
          <w:lang w:val="en-GB"/>
        </w:rPr>
      </w:pPr>
      <w:r>
        <w:rPr>
          <w:noProof/>
          <w:lang w:val="en-GB" w:eastAsia="en-GB"/>
        </w:rPr>
        <mc:AlternateContent>
          <mc:Choice Requires="wpg">
            <w:drawing>
              <wp:anchor distT="0" distB="0" distL="0" distR="0" simplePos="0" relativeHeight="251679232" behindDoc="0" locked="0" layoutInCell="1" allowOverlap="1" wp14:anchorId="2827517F" wp14:editId="076E47A3">
                <wp:simplePos x="0" y="0"/>
                <wp:positionH relativeFrom="column">
                  <wp:posOffset>-304800</wp:posOffset>
                </wp:positionH>
                <wp:positionV relativeFrom="paragraph">
                  <wp:posOffset>99060</wp:posOffset>
                </wp:positionV>
                <wp:extent cx="914400" cy="571500"/>
                <wp:effectExtent l="0" t="0" r="12700" b="15240"/>
                <wp:wrapNone/>
                <wp:docPr id="412"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571500"/>
                          <a:chOff x="-960" y="156"/>
                          <a:chExt cx="1439" cy="899"/>
                        </a:xfrm>
                      </wpg:grpSpPr>
                      <wps:wsp>
                        <wps:cNvPr id="413" name="Oval 208"/>
                        <wps:cNvSpPr>
                          <a:spLocks noChangeArrowheads="1"/>
                        </wps:cNvSpPr>
                        <wps:spPr bwMode="auto">
                          <a:xfrm>
                            <a:off x="-960" y="156"/>
                            <a:ext cx="143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414" name="Text Box 209"/>
                        <wps:cNvSpPr txBox="1">
                          <a:spLocks noChangeArrowheads="1"/>
                        </wps:cNvSpPr>
                        <wps:spPr bwMode="auto">
                          <a:xfrm>
                            <a:off x="-747" y="289"/>
                            <a:ext cx="101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E0F103C" w14:textId="77777777" w:rsidR="00070216" w:rsidRDefault="00070216">
                              <w:pPr>
                                <w:rPr>
                                  <w:rFonts w:eastAsia="Times New Roman"/>
                                  <w:b/>
                                  <w:lang w:eastAsia="ar-SA"/>
                                </w:rPr>
                              </w:pPr>
                              <w:r>
                                <w:rPr>
                                  <w:rFonts w:eastAsia="Times New Roman"/>
                                  <w:b/>
                                  <w:lang w:eastAsia="ar-SA"/>
                                </w:rPr>
                                <w:t xml:space="preserve"> 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2827517F" id="Group_x0020_207" o:spid="_x0000_s1172" style="position:absolute;margin-left:-24pt;margin-top:7.8pt;width:1in;height:45pt;z-index:251679232;mso-wrap-distance-left:0;mso-wrap-distance-right:0" coordorigin="-960,156" coordsize="143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">
                <v:oval id="Oval_x0020_208" o:spid="_x0000_s1173" style="position:absolute;left:-960;top:156;width:143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yF2RwwAA&#10;ANwAAAAPAAAAZHJzL2Rvd25yZXYueG1sRI/RasJAFETfhf7Dcgt9M5u0WtrUVYog+CYm/YDb7DUb&#10;zN6N2TXGv3cFwcdhZs4wi9VoWzFQ7xvHCrIkBUFcOd1wreCv3Ey/QPiArLF1TAqu5GG1fJksMNfu&#10;wnsailCLCGGfowITQpdL6StDFn3iOuLoHVxvMUTZ11L3eIlw28r3NP2UFhuOCwY7WhuqjsXZKihL&#10;2c53p2Ztjqfh8P1fU5EZUurtdfz9ARFoDM/wo73VCmbZB9zPxCMgl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yF2RwwAAANwAAAAPAAAAAAAAAAAAAAAAAJcCAABkcnMvZG93&#10;bnJldi54bWxQSwUGAAAAAAQABAD1AAAAhwMAAAAA&#10;" strokeweight=".26mm">
                  <v:stroke joinstyle="miter"/>
                  <v:shadow opacity="49150f"/>
                </v:oval>
                <v:shape id="Text_x0020_Box_x0020_209" o:spid="_x0000_s1174" type="#_x0000_t202" style="position:absolute;left:-747;top:289;width:101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kiEAxQAA&#10;ANwAAAAPAAAAZHJzL2Rvd25yZXYueG1sRI/BasMwEETvhf6D2EIupZYTQlpcK6EUDCEkh7j9gK21&#10;tkyslbFU2/37KhDIcZiZN0y+m20nRhp861jBMklBEFdOt9wo+P4qXt5A+ICssXNMCv7Iw277+JBj&#10;pt3EZxrL0IgIYZ+hAhNCn0npK0MWfeJ64ujVbrAYohwaqQecItx2cpWmG2mx5bhgsKdPQ9Wl/LUK&#10;nk2fno71/qfQm8pcDh5f7XhQavE0f7yDCDSHe/jW3msF6+UarmfiEZDb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SIQDFAAAA3AAAAA8AAAAAAAAAAAAAAAAAlwIAAGRycy9k&#10;b3ducmV2LnhtbFBLBQYAAAAABAAEAPUAAACJAwAAAAA=&#10;" filled="f" stroked="f">
                  <v:stroke joinstyle="round"/>
                  <v:textbox>
                    <w:txbxContent>
                      <w:p w14:paraId="5E0F103C" w14:textId="77777777" w:rsidR="00070216" w:rsidRDefault="00070216">
                        <w:pPr>
                          <w:rPr>
                            <w:rFonts w:eastAsia="Times New Roman"/>
                            <w:b/>
                            <w:lang w:eastAsia="ar-SA"/>
                          </w:rPr>
                        </w:pPr>
                        <w:r>
                          <w:rPr>
                            <w:rFonts w:eastAsia="Times New Roman"/>
                            <w:b/>
                            <w:lang w:eastAsia="ar-SA"/>
                          </w:rPr>
                          <w:t xml:space="preserve"> User</w:t>
                        </w:r>
                      </w:p>
                    </w:txbxContent>
                  </v:textbox>
                </v:shape>
              </v:group>
            </w:pict>
          </mc:Fallback>
        </mc:AlternateContent>
      </w:r>
      <w:r>
        <w:rPr>
          <w:noProof/>
          <w:lang w:val="en-GB" w:eastAsia="en-GB"/>
        </w:rPr>
        <mc:AlternateContent>
          <mc:Choice Requires="wps">
            <w:drawing>
              <wp:anchor distT="0" distB="0" distL="114935" distR="114935" simplePos="0" relativeHeight="251680256" behindDoc="0" locked="0" layoutInCell="1" allowOverlap="1" wp14:anchorId="2CBEEB2B" wp14:editId="335097E1">
                <wp:simplePos x="0" y="0"/>
                <wp:positionH relativeFrom="column">
                  <wp:posOffset>3994150</wp:posOffset>
                </wp:positionH>
                <wp:positionV relativeFrom="paragraph">
                  <wp:posOffset>199390</wp:posOffset>
                </wp:positionV>
                <wp:extent cx="1383665" cy="469265"/>
                <wp:effectExtent l="6350" t="0" r="6985" b="17145"/>
                <wp:wrapNone/>
                <wp:docPr id="411"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665" cy="469265"/>
                        </a:xfrm>
                        <a:prstGeom prst="rect">
                          <a:avLst/>
                        </a:prstGeom>
                        <a:solidFill>
                          <a:srgbClr val="FFFFFF"/>
                        </a:solidFill>
                        <a:ln w="6350">
                          <a:solidFill>
                            <a:srgbClr val="000000"/>
                          </a:solidFill>
                          <a:miter lim="800000"/>
                          <a:headEnd/>
                          <a:tailEnd/>
                        </a:ln>
                      </wps:spPr>
                      <wps:txbx>
                        <w:txbxContent>
                          <w:p w14:paraId="1D8FD11D" w14:textId="77777777" w:rsidR="00070216" w:rsidRDefault="00070216">
                            <w:pPr>
                              <w:rPr>
                                <w:b/>
                              </w:rPr>
                            </w:pPr>
                            <w:r>
                              <w:t xml:space="preserve">   </w:t>
                            </w:r>
                            <w:r>
                              <w:rPr>
                                <w:b/>
                              </w:rPr>
                              <w:t>MPPS</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EB2B" id="Text_x0020_Box_x0020_210" o:spid="_x0000_s1175" type="#_x0000_t202" style="position:absolute;margin-left:314.5pt;margin-top:15.7pt;width:108.95pt;height:36.95pt;z-index:2516802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" strokeweight=".5pt">
                <v:textbox inset="7.45pt,3.85pt,7.45pt,3.85pt">
                  <w:txbxContent>
                    <w:p w14:paraId="1D8FD11D" w14:textId="77777777" w:rsidR="00070216" w:rsidRDefault="00070216">
                      <w:pPr>
                        <w:rPr>
                          <w:b/>
                        </w:rPr>
                      </w:pPr>
                      <w:r>
                        <w:t xml:space="preserve">   </w:t>
                      </w:r>
                      <w:r>
                        <w:rPr>
                          <w:b/>
                        </w:rPr>
                        <w:t>MPPS</w:t>
                      </w:r>
                    </w:p>
                  </w:txbxContent>
                </v:textbox>
              </v:shape>
            </w:pict>
          </mc:Fallback>
        </mc:AlternateContent>
      </w:r>
      <w:r>
        <w:rPr>
          <w:noProof/>
          <w:lang w:val="en-GB" w:eastAsia="en-GB"/>
        </w:rPr>
        <mc:AlternateContent>
          <mc:Choice Requires="wps">
            <w:drawing>
              <wp:anchor distT="0" distB="0" distL="114935" distR="114935" simplePos="0" relativeHeight="251681280" behindDoc="0" locked="0" layoutInCell="1" allowOverlap="1" wp14:anchorId="35DF629D" wp14:editId="55D6ECA3">
                <wp:simplePos x="0" y="0"/>
                <wp:positionH relativeFrom="column">
                  <wp:posOffset>1479550</wp:posOffset>
                </wp:positionH>
                <wp:positionV relativeFrom="paragraph">
                  <wp:posOffset>199390</wp:posOffset>
                </wp:positionV>
                <wp:extent cx="1269365" cy="469265"/>
                <wp:effectExtent l="6350" t="0" r="6985" b="17145"/>
                <wp:wrapNone/>
                <wp:docPr id="408"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469265"/>
                        </a:xfrm>
                        <a:prstGeom prst="rect">
                          <a:avLst/>
                        </a:prstGeom>
                        <a:solidFill>
                          <a:srgbClr val="FFFFFF"/>
                        </a:solidFill>
                        <a:ln w="6350">
                          <a:solidFill>
                            <a:srgbClr val="000000"/>
                          </a:solidFill>
                          <a:miter lim="800000"/>
                          <a:headEnd/>
                          <a:tailEnd/>
                        </a:ln>
                      </wps:spPr>
                      <wps:txbx>
                        <w:txbxContent>
                          <w:p w14:paraId="4F0479CD" w14:textId="77777777" w:rsidR="00070216" w:rsidRDefault="00070216">
                            <w:pPr>
                              <w:rPr>
                                <w:b/>
                              </w:rPr>
                            </w:pPr>
                            <w:r>
                              <w:rPr>
                                <w:b/>
                              </w:rPr>
                              <w:t xml:space="preserve">  Keypad</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F629D" id="Text_x0020_Box_x0020_211" o:spid="_x0000_s1176" type="#_x0000_t202" style="position:absolute;margin-left:116.5pt;margin-top:15.7pt;width:99.95pt;height:36.95pt;z-index:2516812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" strokeweight=".5pt">
                <v:textbox inset="7.45pt,3.85pt,7.45pt,3.85pt">
                  <w:txbxContent>
                    <w:p w14:paraId="4F0479CD" w14:textId="77777777" w:rsidR="00070216" w:rsidRDefault="00070216">
                      <w:pPr>
                        <w:rPr>
                          <w:b/>
                        </w:rPr>
                      </w:pPr>
                      <w:r>
                        <w:rPr>
                          <w:b/>
                        </w:rPr>
                        <w:t xml:space="preserve">  Keypad</w:t>
                      </w:r>
                    </w:p>
                  </w:txbxContent>
                </v:textbox>
              </v:shape>
            </w:pict>
          </mc:Fallback>
        </mc:AlternateContent>
      </w:r>
    </w:p>
    <w:p w14:paraId="5AAC8659" w14:textId="77777777" w:rsidR="00070216" w:rsidRDefault="00070216">
      <w:pPr>
        <w:rPr>
          <w:sz w:val="36"/>
          <w:szCs w:val="36"/>
        </w:rPr>
      </w:pPr>
    </w:p>
    <w:p w14:paraId="27AADF72"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82304" behindDoc="0" locked="0" layoutInCell="1" allowOverlap="1" wp14:anchorId="31410D9F" wp14:editId="27B44F86">
                <wp:simplePos x="0" y="0"/>
                <wp:positionH relativeFrom="column">
                  <wp:posOffset>76200</wp:posOffset>
                </wp:positionH>
                <wp:positionV relativeFrom="paragraph">
                  <wp:posOffset>137160</wp:posOffset>
                </wp:positionV>
                <wp:extent cx="0" cy="4572000"/>
                <wp:effectExtent l="50800" t="48260" r="63500" b="66040"/>
                <wp:wrapNone/>
                <wp:docPr id="40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C2C5F6" id="Line_x0020_212"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8pt" to="6pt,37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83328" behindDoc="0" locked="0" layoutInCell="1" allowOverlap="1" wp14:anchorId="4B5B9B73" wp14:editId="14676777">
                <wp:simplePos x="0" y="0"/>
                <wp:positionH relativeFrom="column">
                  <wp:posOffset>2171700</wp:posOffset>
                </wp:positionH>
                <wp:positionV relativeFrom="paragraph">
                  <wp:posOffset>137160</wp:posOffset>
                </wp:positionV>
                <wp:extent cx="0" cy="4457700"/>
                <wp:effectExtent l="50800" t="48260" r="63500" b="66040"/>
                <wp:wrapNone/>
                <wp:docPr id="40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77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6B9D2D" id="Line_x0020_213"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8pt" to="171pt,36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84352" behindDoc="0" locked="0" layoutInCell="1" allowOverlap="1" wp14:anchorId="5DF90E28" wp14:editId="36A0EAC6">
                <wp:simplePos x="0" y="0"/>
                <wp:positionH relativeFrom="column">
                  <wp:posOffset>4686300</wp:posOffset>
                </wp:positionH>
                <wp:positionV relativeFrom="paragraph">
                  <wp:posOffset>137160</wp:posOffset>
                </wp:positionV>
                <wp:extent cx="0" cy="4457700"/>
                <wp:effectExtent l="50800" t="48260" r="63500" b="66040"/>
                <wp:wrapNone/>
                <wp:docPr id="399"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77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9C676" id="Line_x0020_214"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0.8pt" to="369pt,36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" strokeweight=".26mm">
                <v:stroke joinstyle="miter"/>
                <v:shadow opacity="49150f"/>
              </v:line>
            </w:pict>
          </mc:Fallback>
        </mc:AlternateContent>
      </w:r>
    </w:p>
    <w:p w14:paraId="614AED75" w14:textId="77777777" w:rsidR="00070216" w:rsidRDefault="00070216">
      <w:pPr>
        <w:tabs>
          <w:tab w:val="left" w:pos="2493"/>
        </w:tabs>
        <w:rPr>
          <w:sz w:val="36"/>
          <w:szCs w:val="36"/>
        </w:rPr>
      </w:pPr>
      <w:r>
        <w:rPr>
          <w:sz w:val="36"/>
          <w:szCs w:val="36"/>
        </w:rPr>
        <w:tab/>
      </w:r>
    </w:p>
    <w:p w14:paraId="12848191" w14:textId="77777777" w:rsidR="00070216" w:rsidRDefault="00070216">
      <w:pPr>
        <w:rPr>
          <w:sz w:val="36"/>
          <w:szCs w:val="36"/>
        </w:rPr>
      </w:pPr>
      <w:r>
        <w:rPr>
          <w:sz w:val="36"/>
          <w:szCs w:val="36"/>
        </w:rPr>
        <w:tab/>
      </w:r>
      <w:r>
        <w:rPr>
          <w:sz w:val="36"/>
          <w:szCs w:val="36"/>
        </w:rPr>
        <w:tab/>
      </w:r>
      <w:r>
        <w:rPr>
          <w:sz w:val="36"/>
          <w:szCs w:val="36"/>
        </w:rPr>
        <w:tab/>
      </w:r>
      <w:r>
        <w:rPr>
          <w:sz w:val="36"/>
          <w:szCs w:val="36"/>
        </w:rPr>
        <w:tab/>
      </w:r>
      <w:r>
        <w:rPr>
          <w:sz w:val="36"/>
          <w:szCs w:val="36"/>
        </w:rPr>
        <w:tab/>
        <w:t>Ask For Login</w:t>
      </w:r>
    </w:p>
    <w:p w14:paraId="006B45E9" w14:textId="77777777" w:rsidR="00070216" w:rsidRDefault="00070216">
      <w:pPr>
        <w:rPr>
          <w:sz w:val="36"/>
          <w:szCs w:val="36"/>
        </w:rPr>
      </w:pPr>
    </w:p>
    <w:p w14:paraId="2E65B1E5" w14:textId="77777777" w:rsidR="00070216" w:rsidRDefault="00AE1B5A">
      <w:pPr>
        <w:rPr>
          <w:sz w:val="36"/>
          <w:szCs w:val="36"/>
        </w:rPr>
      </w:pPr>
      <w:r>
        <w:rPr>
          <w:noProof/>
          <w:lang w:val="en-GB" w:eastAsia="en-GB"/>
        </w:rPr>
        <mc:AlternateContent>
          <mc:Choice Requires="wps">
            <w:drawing>
              <wp:anchor distT="0" distB="0" distL="114300" distR="114300" simplePos="0" relativeHeight="251685376" behindDoc="0" locked="0" layoutInCell="1" allowOverlap="1" wp14:anchorId="565B8A64" wp14:editId="10D8FDB7">
                <wp:simplePos x="0" y="0"/>
                <wp:positionH relativeFrom="column">
                  <wp:posOffset>114300</wp:posOffset>
                </wp:positionH>
                <wp:positionV relativeFrom="paragraph">
                  <wp:posOffset>0</wp:posOffset>
                </wp:positionV>
                <wp:extent cx="4572000" cy="0"/>
                <wp:effectExtent l="50800" t="88900" r="63500" b="114300"/>
                <wp:wrapNone/>
                <wp:docPr id="398"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754424" id="Line_x0020_215" o:spid="_x0000_s1026" style="position:absolute;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0" to="369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" strokeweight=".26mm">
                <v:stroke endarrow="block" joinstyle="miter"/>
                <v:shadow opacity="49150f"/>
              </v:line>
            </w:pict>
          </mc:Fallback>
        </mc:AlternateContent>
      </w:r>
    </w:p>
    <w:p w14:paraId="0E666527" w14:textId="77777777" w:rsidR="00070216" w:rsidRDefault="00070216">
      <w:pPr>
        <w:rPr>
          <w:sz w:val="36"/>
          <w:szCs w:val="36"/>
        </w:rPr>
      </w:pPr>
    </w:p>
    <w:p w14:paraId="094348AC" w14:textId="77777777" w:rsidR="00070216" w:rsidRDefault="00070216">
      <w:pPr>
        <w:rPr>
          <w:sz w:val="36"/>
          <w:szCs w:val="36"/>
        </w:rPr>
      </w:pPr>
    </w:p>
    <w:p w14:paraId="7547B2DB" w14:textId="77777777" w:rsidR="00070216" w:rsidRDefault="00AE1B5A">
      <w:pPr>
        <w:ind w:firstLine="720"/>
        <w:rPr>
          <w:sz w:val="36"/>
          <w:szCs w:val="36"/>
        </w:rPr>
      </w:pPr>
      <w:r>
        <w:rPr>
          <w:noProof/>
          <w:lang w:val="en-GB" w:eastAsia="en-GB"/>
        </w:rPr>
        <mc:AlternateContent>
          <mc:Choice Requires="wps">
            <w:drawing>
              <wp:anchor distT="0" distB="0" distL="114300" distR="114300" simplePos="0" relativeHeight="251687424" behindDoc="0" locked="0" layoutInCell="1" allowOverlap="1" wp14:anchorId="6F8A11B8" wp14:editId="1ED6C18C">
                <wp:simplePos x="0" y="0"/>
                <wp:positionH relativeFrom="column">
                  <wp:posOffset>2171700</wp:posOffset>
                </wp:positionH>
                <wp:positionV relativeFrom="paragraph">
                  <wp:posOffset>1268730</wp:posOffset>
                </wp:positionV>
                <wp:extent cx="2514600" cy="0"/>
                <wp:effectExtent l="50800" t="87630" r="76200" b="115570"/>
                <wp:wrapNone/>
                <wp:docPr id="397"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ADB131" id="Line_x0020_21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99.9pt" to="369pt,9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" strokeweight=".26mm">
                <v:stroke endarrow="block" joinstyle="miter"/>
                <v:shadow opacity="49150f"/>
              </v:line>
            </w:pict>
          </mc:Fallback>
        </mc:AlternateContent>
      </w:r>
      <w:r w:rsidR="00070216">
        <w:rPr>
          <w:sz w:val="36"/>
          <w:szCs w:val="36"/>
        </w:rPr>
        <w:t>Login Name</w:t>
      </w:r>
    </w:p>
    <w:p w14:paraId="5AA55EE0" w14:textId="77777777" w:rsidR="00070216" w:rsidRDefault="00AE1B5A">
      <w:pPr>
        <w:rPr>
          <w:sz w:val="36"/>
          <w:szCs w:val="36"/>
        </w:rPr>
      </w:pPr>
      <w:r>
        <w:rPr>
          <w:noProof/>
          <w:lang w:val="en-GB" w:eastAsia="en-GB"/>
        </w:rPr>
        <mc:AlternateContent>
          <mc:Choice Requires="wps">
            <w:drawing>
              <wp:anchor distT="0" distB="0" distL="114300" distR="114300" simplePos="0" relativeHeight="251686400" behindDoc="0" locked="0" layoutInCell="1" allowOverlap="1" wp14:anchorId="2FCBDB85" wp14:editId="3AB157FB">
                <wp:simplePos x="0" y="0"/>
                <wp:positionH relativeFrom="column">
                  <wp:posOffset>76200</wp:posOffset>
                </wp:positionH>
                <wp:positionV relativeFrom="paragraph">
                  <wp:posOffset>91440</wp:posOffset>
                </wp:positionV>
                <wp:extent cx="2095500" cy="0"/>
                <wp:effectExtent l="50800" t="91440" r="76200" b="111760"/>
                <wp:wrapNone/>
                <wp:docPr id="396"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16B94D" id="Line_x0020_216"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2pt" to="171pt,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" strokeweight=".26mm">
                <v:stroke endarrow="block" joinstyle="miter"/>
                <v:shadow opacity="49150f"/>
              </v:line>
            </w:pict>
          </mc:Fallback>
        </mc:AlternateContent>
      </w:r>
    </w:p>
    <w:p w14:paraId="15359B68" w14:textId="77777777" w:rsidR="00070216" w:rsidRDefault="00070216">
      <w:pPr>
        <w:rPr>
          <w:sz w:val="36"/>
          <w:szCs w:val="36"/>
        </w:rPr>
      </w:pPr>
    </w:p>
    <w:p w14:paraId="4497AB10" w14:textId="77777777" w:rsidR="00070216" w:rsidRDefault="00070216">
      <w:pPr>
        <w:jc w:val="center"/>
        <w:rPr>
          <w:sz w:val="36"/>
          <w:szCs w:val="36"/>
        </w:rPr>
      </w:pPr>
      <w:r>
        <w:rPr>
          <w:sz w:val="36"/>
          <w:szCs w:val="36"/>
        </w:rPr>
        <w:t xml:space="preserve">               Login Name</w:t>
      </w:r>
    </w:p>
    <w:p w14:paraId="098A6D31" w14:textId="77777777" w:rsidR="00070216" w:rsidRDefault="00070216">
      <w:pPr>
        <w:rPr>
          <w:sz w:val="36"/>
          <w:szCs w:val="36"/>
        </w:rPr>
      </w:pPr>
    </w:p>
    <w:p w14:paraId="1E8BA541" w14:textId="77777777" w:rsidR="00070216" w:rsidRDefault="00070216">
      <w:pPr>
        <w:rPr>
          <w:sz w:val="36"/>
          <w:szCs w:val="36"/>
        </w:rPr>
      </w:pPr>
    </w:p>
    <w:p w14:paraId="6E4F67C8" w14:textId="77777777" w:rsidR="00070216" w:rsidRDefault="00070216">
      <w:pPr>
        <w:rPr>
          <w:sz w:val="36"/>
          <w:szCs w:val="36"/>
        </w:rPr>
      </w:pPr>
    </w:p>
    <w:p w14:paraId="774D5432" w14:textId="77777777" w:rsidR="00070216" w:rsidRDefault="00070216">
      <w:pPr>
        <w:ind w:firstLine="720"/>
        <w:rPr>
          <w:sz w:val="36"/>
          <w:szCs w:val="36"/>
        </w:rPr>
      </w:pPr>
      <w:r>
        <w:rPr>
          <w:sz w:val="36"/>
          <w:szCs w:val="36"/>
        </w:rPr>
        <w:t>Available to Use</w:t>
      </w:r>
    </w:p>
    <w:p w14:paraId="6CA3FBC5" w14:textId="77777777" w:rsidR="00070216" w:rsidRDefault="00AE1B5A">
      <w:pPr>
        <w:rPr>
          <w:sz w:val="36"/>
          <w:szCs w:val="36"/>
        </w:rPr>
      </w:pPr>
      <w:r>
        <w:rPr>
          <w:noProof/>
          <w:lang w:val="en-GB" w:eastAsia="en-GB"/>
        </w:rPr>
        <mc:AlternateContent>
          <mc:Choice Requires="wps">
            <w:drawing>
              <wp:anchor distT="0" distB="0" distL="114300" distR="114300" simplePos="0" relativeHeight="251688448" behindDoc="0" locked="0" layoutInCell="1" allowOverlap="1" wp14:anchorId="408909C8" wp14:editId="64491013">
                <wp:simplePos x="0" y="0"/>
                <wp:positionH relativeFrom="column">
                  <wp:posOffset>104775</wp:posOffset>
                </wp:positionH>
                <wp:positionV relativeFrom="paragraph">
                  <wp:posOffset>80645</wp:posOffset>
                </wp:positionV>
                <wp:extent cx="4581525" cy="0"/>
                <wp:effectExtent l="53975" t="93345" r="63500" b="109855"/>
                <wp:wrapNone/>
                <wp:docPr id="395"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81525"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538CF1" id="Line_x0020_218" o:spid="_x0000_s1026" style="position:absolute;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6.35pt" to="369pt,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" strokeweight=".26mm">
                <v:stroke endarrow="block" joinstyle="miter"/>
                <v:shadow opacity="49150f"/>
              </v:line>
            </w:pict>
          </mc:Fallback>
        </mc:AlternateContent>
      </w:r>
    </w:p>
    <w:p w14:paraId="69FEAD46" w14:textId="77777777" w:rsidR="00070216" w:rsidRDefault="00070216">
      <w:pPr>
        <w:rPr>
          <w:sz w:val="36"/>
          <w:szCs w:val="36"/>
        </w:rPr>
      </w:pPr>
    </w:p>
    <w:p w14:paraId="6A4A483E" w14:textId="77777777" w:rsidR="00070216" w:rsidRDefault="00070216">
      <w:pPr>
        <w:rPr>
          <w:sz w:val="36"/>
          <w:szCs w:val="36"/>
        </w:rPr>
      </w:pPr>
    </w:p>
    <w:p w14:paraId="3EC26F5B" w14:textId="77777777" w:rsidR="00070216" w:rsidRDefault="00070216">
      <w:pPr>
        <w:rPr>
          <w:sz w:val="36"/>
          <w:szCs w:val="36"/>
        </w:rPr>
      </w:pPr>
    </w:p>
    <w:p w14:paraId="4436C110" w14:textId="77777777" w:rsidR="00070216" w:rsidRDefault="00070216">
      <w:pPr>
        <w:rPr>
          <w:sz w:val="36"/>
          <w:szCs w:val="36"/>
        </w:rPr>
      </w:pPr>
    </w:p>
    <w:p w14:paraId="039955D6" w14:textId="77777777" w:rsidR="00070216" w:rsidRDefault="00070216">
      <w:pPr>
        <w:tabs>
          <w:tab w:val="left" w:pos="3224"/>
        </w:tabs>
        <w:jc w:val="center"/>
        <w:rPr>
          <w:sz w:val="28"/>
          <w:szCs w:val="28"/>
          <w:u w:val="single"/>
        </w:rPr>
      </w:pPr>
      <w:r>
        <w:rPr>
          <w:sz w:val="28"/>
          <w:szCs w:val="28"/>
          <w:u w:val="single"/>
        </w:rPr>
        <w:t>(iii). A Sequence Diagram of Login use case</w:t>
      </w:r>
    </w:p>
    <w:p w14:paraId="2C7EB01C" w14:textId="77777777" w:rsidR="00070216" w:rsidRDefault="00070216">
      <w:pPr>
        <w:pageBreakBefore/>
        <w:tabs>
          <w:tab w:val="left" w:pos="2880"/>
        </w:tabs>
        <w:rPr>
          <w:b/>
          <w:sz w:val="36"/>
          <w:szCs w:val="36"/>
        </w:rPr>
      </w:pPr>
    </w:p>
    <w:p w14:paraId="1336F2F3" w14:textId="77777777" w:rsidR="00070216" w:rsidRDefault="00070216">
      <w:pPr>
        <w:rPr>
          <w:sz w:val="36"/>
          <w:szCs w:val="36"/>
        </w:rPr>
      </w:pPr>
    </w:p>
    <w:p w14:paraId="3E130069" w14:textId="77777777" w:rsidR="00070216" w:rsidRDefault="00AE1B5A">
      <w:pPr>
        <w:rPr>
          <w:sz w:val="36"/>
          <w:szCs w:val="36"/>
          <w:lang w:val="en-GB"/>
        </w:rPr>
      </w:pPr>
      <w:r>
        <w:rPr>
          <w:noProof/>
          <w:lang w:val="en-GB" w:eastAsia="en-GB"/>
        </w:rPr>
        <mc:AlternateContent>
          <mc:Choice Requires="wpg">
            <w:drawing>
              <wp:anchor distT="0" distB="0" distL="0" distR="0" simplePos="0" relativeHeight="251689472" behindDoc="0" locked="0" layoutInCell="1" allowOverlap="1" wp14:anchorId="61FAA19C" wp14:editId="6716CF69">
                <wp:simplePos x="0" y="0"/>
                <wp:positionH relativeFrom="column">
                  <wp:posOffset>-457200</wp:posOffset>
                </wp:positionH>
                <wp:positionV relativeFrom="paragraph">
                  <wp:posOffset>777240</wp:posOffset>
                </wp:positionV>
                <wp:extent cx="914400" cy="571500"/>
                <wp:effectExtent l="0" t="2540" r="12700" b="10160"/>
                <wp:wrapNone/>
                <wp:docPr id="392"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571500"/>
                          <a:chOff x="-720" y="1224"/>
                          <a:chExt cx="1439" cy="899"/>
                        </a:xfrm>
                      </wpg:grpSpPr>
                      <wps:wsp>
                        <wps:cNvPr id="393" name="Oval 220"/>
                        <wps:cNvSpPr>
                          <a:spLocks noChangeArrowheads="1"/>
                        </wps:cNvSpPr>
                        <wps:spPr bwMode="auto">
                          <a:xfrm>
                            <a:off x="-720" y="1224"/>
                            <a:ext cx="143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394" name="Text Box 221"/>
                        <wps:cNvSpPr txBox="1">
                          <a:spLocks noChangeArrowheads="1"/>
                        </wps:cNvSpPr>
                        <wps:spPr bwMode="auto">
                          <a:xfrm>
                            <a:off x="-507" y="1357"/>
                            <a:ext cx="101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1009345" w14:textId="77777777" w:rsidR="00070216" w:rsidRDefault="00070216">
                              <w:pPr>
                                <w:rPr>
                                  <w:rFonts w:eastAsia="Times New Roman"/>
                                  <w:b/>
                                  <w:lang w:eastAsia="ar-SA"/>
                                </w:rPr>
                              </w:pPr>
                              <w:r>
                                <w:rPr>
                                  <w:rFonts w:eastAsia="Times New Roman"/>
                                  <w:b/>
                                  <w:lang w:eastAsia="ar-SA"/>
                                </w:rPr>
                                <w:t xml:space="preserve"> 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61FAA19C" id="Group_x0020_219" o:spid="_x0000_s1177" style="position:absolute;margin-left:-36pt;margin-top:61.2pt;width:1in;height:45pt;z-index:251689472;mso-wrap-distance-left:0;mso-wrap-distance-right:0" coordorigin="-720,1224" coordsize="143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">
                <v:oval id="Oval_x0020_220" o:spid="_x0000_s1178" style="position:absolute;left:-720;top:1224;width:143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sZOuwgAA&#10;ANwAAAAPAAAAZHJzL2Rvd25yZXYueG1sRI/RisIwFETfBf8hXME3TV1Z2VajiLCwb2LrB9xtrk2x&#10;ualNtta/N8KCj8PMnGE2u8E2oqfO144VLOYJCOLS6ZorBefie/YFwgdkjY1jUvAgD7vteLTBTLs7&#10;n6jPQyUihH2GCkwIbSalLw1Z9HPXEkfv4jqLIcqukrrDe4TbRn4kyUparDkuGGzpYKi85n9WQVHI&#10;5vN4qw/meusv6W9F+cKQUtPJsF+DCDSEd/i//aMVLNMlvM7EIyC3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Oxk67CAAAA3AAAAA8AAAAAAAAAAAAAAAAAlwIAAGRycy9kb3du&#10;cmV2LnhtbFBLBQYAAAAABAAEAPUAAACGAwAAAAA=&#10;" strokeweight=".26mm">
                  <v:stroke joinstyle="miter"/>
                  <v:shadow opacity="49150f"/>
                </v:oval>
                <v:shape id="Text_x0020_Box_x0020_221" o:spid="_x0000_s1179" type="#_x0000_t202" style="position:absolute;left:-507;top:1357;width:101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6+8/xQAA&#10;ANwAAAAPAAAAZHJzL2Rvd25yZXYueG1sRI/RasJAFETfC/7DcoW+lLqxllijmyCCINI+NPYDbrPX&#10;bDB7N2TXGP++Wyj0cZiZM8ymGG0rBup941jBfJaAIK6cbrhW8HXaP7+B8AFZY+uYFNzJQ5FPHjaY&#10;aXfjTxrKUIsIYZ+hAhNCl0npK0MW/cx1xNE7u95iiLKvpe7xFuG2lS9JkkqLDccFgx3tDFWX8moV&#10;PJku+Xg/H773Oq3M5ehxaYejUo/TcbsGEWgM/+G/9kErWKxe4fdMPAIy/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fr7z/FAAAA3AAAAA8AAAAAAAAAAAAAAAAAlwIAAGRycy9k&#10;b3ducmV2LnhtbFBLBQYAAAAABAAEAPUAAACJAwAAAAA=&#10;" filled="f" stroked="f">
                  <v:stroke joinstyle="round"/>
                  <v:textbox>
                    <w:txbxContent>
                      <w:p w14:paraId="11009345" w14:textId="77777777" w:rsidR="00070216" w:rsidRDefault="00070216">
                        <w:pPr>
                          <w:rPr>
                            <w:rFonts w:eastAsia="Times New Roman"/>
                            <w:b/>
                            <w:lang w:eastAsia="ar-SA"/>
                          </w:rPr>
                        </w:pPr>
                        <w:r>
                          <w:rPr>
                            <w:rFonts w:eastAsia="Times New Roman"/>
                            <w:b/>
                            <w:lang w:eastAsia="ar-SA"/>
                          </w:rPr>
                          <w:t xml:space="preserve"> User</w:t>
                        </w:r>
                      </w:p>
                    </w:txbxContent>
                  </v:textbox>
                </v:shape>
              </v:group>
            </w:pict>
          </mc:Fallback>
        </mc:AlternateContent>
      </w:r>
      <w:r>
        <w:rPr>
          <w:noProof/>
          <w:lang w:val="en-GB" w:eastAsia="en-GB"/>
        </w:rPr>
        <mc:AlternateContent>
          <mc:Choice Requires="wps">
            <w:drawing>
              <wp:anchor distT="0" distB="0" distL="114935" distR="114935" simplePos="0" relativeHeight="251690496" behindDoc="0" locked="0" layoutInCell="1" allowOverlap="1" wp14:anchorId="711FE501" wp14:editId="6FA14CD9">
                <wp:simplePos x="0" y="0"/>
                <wp:positionH relativeFrom="column">
                  <wp:posOffset>4108450</wp:posOffset>
                </wp:positionH>
                <wp:positionV relativeFrom="paragraph">
                  <wp:posOffset>839470</wp:posOffset>
                </wp:positionV>
                <wp:extent cx="1383665" cy="469265"/>
                <wp:effectExtent l="6350" t="1270" r="6985" b="12065"/>
                <wp:wrapNone/>
                <wp:docPr id="391"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665" cy="469265"/>
                        </a:xfrm>
                        <a:prstGeom prst="rect">
                          <a:avLst/>
                        </a:prstGeom>
                        <a:solidFill>
                          <a:srgbClr val="FFFFFF"/>
                        </a:solidFill>
                        <a:ln w="6350">
                          <a:solidFill>
                            <a:srgbClr val="000000"/>
                          </a:solidFill>
                          <a:miter lim="800000"/>
                          <a:headEnd/>
                          <a:tailEnd/>
                        </a:ln>
                      </wps:spPr>
                      <wps:txbx>
                        <w:txbxContent>
                          <w:p w14:paraId="54830A4D" w14:textId="77777777" w:rsidR="00070216" w:rsidRDefault="00070216">
                            <w:pPr>
                              <w:rPr>
                                <w:b/>
                              </w:rPr>
                            </w:pPr>
                            <w:r>
                              <w:t xml:space="preserve">  </w:t>
                            </w:r>
                            <w:r>
                              <w:rPr>
                                <w:b/>
                              </w:rPr>
                              <w:t>Validation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FE501" id="Text_x0020_Box_x0020_222" o:spid="_x0000_s1180" type="#_x0000_t202" style="position:absolute;margin-left:323.5pt;margin-top:66.1pt;width:108.95pt;height:36.95pt;z-index:2516904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" strokeweight=".5pt">
                <v:textbox inset="7.45pt,3.85pt,7.45pt,3.85pt">
                  <w:txbxContent>
                    <w:p w14:paraId="54830A4D" w14:textId="77777777" w:rsidR="00070216" w:rsidRDefault="00070216">
                      <w:pPr>
                        <w:rPr>
                          <w:b/>
                        </w:rPr>
                      </w:pPr>
                      <w:r>
                        <w:t xml:space="preserve">  </w:t>
                      </w:r>
                      <w:r>
                        <w:rPr>
                          <w:b/>
                        </w:rPr>
                        <w:t>Validation</w:t>
                      </w:r>
                    </w:p>
                  </w:txbxContent>
                </v:textbox>
              </v:shape>
            </w:pict>
          </mc:Fallback>
        </mc:AlternateContent>
      </w:r>
      <w:r>
        <w:rPr>
          <w:noProof/>
          <w:lang w:val="en-GB" w:eastAsia="en-GB"/>
        </w:rPr>
        <mc:AlternateContent>
          <mc:Choice Requires="wps">
            <w:drawing>
              <wp:anchor distT="0" distB="0" distL="114935" distR="114935" simplePos="0" relativeHeight="251691520" behindDoc="0" locked="0" layoutInCell="1" allowOverlap="1" wp14:anchorId="1A0E19D8" wp14:editId="2A02346F">
                <wp:simplePos x="0" y="0"/>
                <wp:positionH relativeFrom="column">
                  <wp:posOffset>1593850</wp:posOffset>
                </wp:positionH>
                <wp:positionV relativeFrom="paragraph">
                  <wp:posOffset>839470</wp:posOffset>
                </wp:positionV>
                <wp:extent cx="1269365" cy="469265"/>
                <wp:effectExtent l="6350" t="1270" r="6985" b="12065"/>
                <wp:wrapNone/>
                <wp:docPr id="39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469265"/>
                        </a:xfrm>
                        <a:prstGeom prst="rect">
                          <a:avLst/>
                        </a:prstGeom>
                        <a:solidFill>
                          <a:srgbClr val="FFFFFF"/>
                        </a:solidFill>
                        <a:ln w="6350">
                          <a:solidFill>
                            <a:srgbClr val="000000"/>
                          </a:solidFill>
                          <a:miter lim="800000"/>
                          <a:headEnd/>
                          <a:tailEnd/>
                        </a:ln>
                      </wps:spPr>
                      <wps:txbx>
                        <w:txbxContent>
                          <w:p w14:paraId="213E0B64" w14:textId="77777777" w:rsidR="00070216" w:rsidRDefault="00070216">
                            <w:pPr>
                              <w:rPr>
                                <w:b/>
                              </w:rPr>
                            </w:pPr>
                            <w:r>
                              <w:rPr>
                                <w:b/>
                              </w:rPr>
                              <w:t xml:space="preserve"> Keypad or Mouse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E19D8" id="Text_x0020_Box_x0020_223" o:spid="_x0000_s1181" type="#_x0000_t202" style="position:absolute;margin-left:125.5pt;margin-top:66.1pt;width:99.95pt;height:36.95pt;z-index:2516915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" strokeweight=".5pt">
                <v:textbox inset="7.45pt,3.85pt,7.45pt,3.85pt">
                  <w:txbxContent>
                    <w:p w14:paraId="213E0B64" w14:textId="77777777" w:rsidR="00070216" w:rsidRDefault="00070216">
                      <w:pPr>
                        <w:rPr>
                          <w:b/>
                        </w:rPr>
                      </w:pPr>
                      <w:r>
                        <w:rPr>
                          <w:b/>
                        </w:rPr>
                        <w:t xml:space="preserve"> Keypad or Mouse</w:t>
                      </w:r>
                    </w:p>
                  </w:txbxContent>
                </v:textbox>
              </v:shape>
            </w:pict>
          </mc:Fallback>
        </mc:AlternateContent>
      </w:r>
      <w:r>
        <w:rPr>
          <w:noProof/>
          <w:lang w:val="en-GB" w:eastAsia="en-GB"/>
        </w:rPr>
        <mc:AlternateContent>
          <mc:Choice Requires="wps">
            <w:drawing>
              <wp:anchor distT="0" distB="0" distL="114300" distR="114300" simplePos="0" relativeHeight="251695616" behindDoc="0" locked="0" layoutInCell="1" allowOverlap="1" wp14:anchorId="31A24C4F" wp14:editId="3A563F34">
                <wp:simplePos x="0" y="0"/>
                <wp:positionH relativeFrom="column">
                  <wp:posOffset>-114300</wp:posOffset>
                </wp:positionH>
                <wp:positionV relativeFrom="paragraph">
                  <wp:posOffset>1874520</wp:posOffset>
                </wp:positionV>
                <wp:extent cx="2400300" cy="0"/>
                <wp:effectExtent l="50800" t="83820" r="63500" b="119380"/>
                <wp:wrapNone/>
                <wp:docPr id="389"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1DDFF" id="Line_x0020_227"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7.6pt" to="180pt,14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" strokeweight=".26mm">
                <v:stroke endarrow="block" joinstyle="miter"/>
                <v:shadow opacity="49150f"/>
              </v:line>
            </w:pict>
          </mc:Fallback>
        </mc:AlternateContent>
      </w:r>
    </w:p>
    <w:p w14:paraId="7A039575" w14:textId="77777777" w:rsidR="00070216" w:rsidRDefault="00070216">
      <w:pPr>
        <w:rPr>
          <w:sz w:val="36"/>
          <w:szCs w:val="36"/>
        </w:rPr>
      </w:pPr>
    </w:p>
    <w:p w14:paraId="7689971F" w14:textId="77777777" w:rsidR="00070216" w:rsidRDefault="00070216">
      <w:pPr>
        <w:rPr>
          <w:sz w:val="36"/>
          <w:szCs w:val="36"/>
        </w:rPr>
      </w:pPr>
    </w:p>
    <w:p w14:paraId="17777694" w14:textId="77777777" w:rsidR="00070216" w:rsidRDefault="00070216">
      <w:pPr>
        <w:rPr>
          <w:sz w:val="36"/>
          <w:szCs w:val="36"/>
        </w:rPr>
      </w:pPr>
    </w:p>
    <w:p w14:paraId="5D0CB80C"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93568" behindDoc="0" locked="0" layoutInCell="1" allowOverlap="1" wp14:anchorId="19C372D4" wp14:editId="7A18E6AF">
                <wp:simplePos x="0" y="0"/>
                <wp:positionH relativeFrom="column">
                  <wp:posOffset>2286000</wp:posOffset>
                </wp:positionH>
                <wp:positionV relativeFrom="paragraph">
                  <wp:posOffset>251460</wp:posOffset>
                </wp:positionV>
                <wp:extent cx="0" cy="5600700"/>
                <wp:effectExtent l="50800" t="48260" r="63500" b="66040"/>
                <wp:wrapNone/>
                <wp:docPr id="388"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007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4F5CDE" id="Line_x0020_225"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9.8pt" to="180pt,46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694592" behindDoc="0" locked="0" layoutInCell="1" allowOverlap="1" wp14:anchorId="2856C634" wp14:editId="23FE91D5">
                <wp:simplePos x="0" y="0"/>
                <wp:positionH relativeFrom="column">
                  <wp:posOffset>4800600</wp:posOffset>
                </wp:positionH>
                <wp:positionV relativeFrom="paragraph">
                  <wp:posOffset>251460</wp:posOffset>
                </wp:positionV>
                <wp:extent cx="0" cy="5486400"/>
                <wp:effectExtent l="50800" t="48260" r="63500" b="66040"/>
                <wp:wrapNone/>
                <wp:docPr id="387"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E03AA2" id="Line_x0020_22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9.8pt" to="378pt,45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" strokeweight=".26mm">
                <v:stroke joinstyle="miter"/>
                <v:shadow opacity="49150f"/>
              </v:line>
            </w:pict>
          </mc:Fallback>
        </mc:AlternateContent>
      </w:r>
    </w:p>
    <w:p w14:paraId="4BFD8B9C"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692544" behindDoc="0" locked="0" layoutInCell="1" allowOverlap="1" wp14:anchorId="782D6327" wp14:editId="0041DA04">
                <wp:simplePos x="0" y="0"/>
                <wp:positionH relativeFrom="column">
                  <wp:posOffset>-114300</wp:posOffset>
                </wp:positionH>
                <wp:positionV relativeFrom="paragraph">
                  <wp:posOffset>26670</wp:posOffset>
                </wp:positionV>
                <wp:extent cx="38100" cy="5562600"/>
                <wp:effectExtent l="50800" t="52070" r="63500" b="62230"/>
                <wp:wrapNone/>
                <wp:docPr id="386"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55626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314757" id="Line_x0020_224"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1pt" to="-6pt,44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" strokeweight=".26mm">
                <v:stroke joinstyle="miter"/>
                <v:shadow opacity="49150f"/>
              </v:line>
            </w:pict>
          </mc:Fallback>
        </mc:AlternateContent>
      </w:r>
    </w:p>
    <w:p w14:paraId="58E1C50C" w14:textId="77777777" w:rsidR="00070216" w:rsidRDefault="00070216">
      <w:pPr>
        <w:ind w:firstLine="720"/>
        <w:rPr>
          <w:sz w:val="36"/>
          <w:szCs w:val="36"/>
        </w:rPr>
      </w:pPr>
      <w:r>
        <w:rPr>
          <w:sz w:val="36"/>
          <w:szCs w:val="36"/>
        </w:rPr>
        <w:t>Run .exe file</w:t>
      </w:r>
    </w:p>
    <w:p w14:paraId="68515458" w14:textId="77777777" w:rsidR="00070216" w:rsidRDefault="00070216">
      <w:pPr>
        <w:tabs>
          <w:tab w:val="center" w:pos="4320"/>
        </w:tabs>
        <w:rPr>
          <w:sz w:val="36"/>
          <w:szCs w:val="36"/>
        </w:rPr>
      </w:pPr>
      <w:r>
        <w:rPr>
          <w:sz w:val="36"/>
          <w:szCs w:val="36"/>
        </w:rPr>
        <w:tab/>
        <w:t xml:space="preserve">                           Check for all constraints</w:t>
      </w:r>
    </w:p>
    <w:p w14:paraId="131D9EE5" w14:textId="77777777" w:rsidR="00070216" w:rsidRDefault="00070216">
      <w:pPr>
        <w:jc w:val="center"/>
        <w:rPr>
          <w:sz w:val="36"/>
          <w:szCs w:val="36"/>
        </w:rPr>
      </w:pPr>
      <w:r>
        <w:rPr>
          <w:sz w:val="36"/>
          <w:szCs w:val="36"/>
        </w:rPr>
        <w:t xml:space="preserve">            Like JVM (Java virtual</w:t>
      </w:r>
    </w:p>
    <w:p w14:paraId="72657262" w14:textId="77777777" w:rsidR="00070216" w:rsidRDefault="00070216">
      <w:pPr>
        <w:ind w:firstLine="720"/>
        <w:rPr>
          <w:sz w:val="36"/>
          <w:szCs w:val="36"/>
        </w:rPr>
      </w:pPr>
      <w:r>
        <w:rPr>
          <w:sz w:val="36"/>
          <w:szCs w:val="36"/>
        </w:rPr>
        <w:t xml:space="preserve">                                   Machine), disk space</w:t>
      </w:r>
    </w:p>
    <w:p w14:paraId="38E20679" w14:textId="77777777" w:rsidR="00070216" w:rsidRDefault="00070216">
      <w:pPr>
        <w:jc w:val="center"/>
        <w:rPr>
          <w:sz w:val="36"/>
          <w:szCs w:val="36"/>
        </w:rPr>
      </w:pPr>
    </w:p>
    <w:p w14:paraId="521F26F3" w14:textId="77777777" w:rsidR="00070216" w:rsidRDefault="00AE1B5A">
      <w:pPr>
        <w:tabs>
          <w:tab w:val="left" w:pos="5094"/>
        </w:tabs>
        <w:rPr>
          <w:sz w:val="36"/>
          <w:szCs w:val="36"/>
        </w:rPr>
      </w:pPr>
      <w:r>
        <w:rPr>
          <w:noProof/>
          <w:lang w:val="en-GB" w:eastAsia="en-GB"/>
        </w:rPr>
        <mc:AlternateContent>
          <mc:Choice Requires="wps">
            <w:drawing>
              <wp:anchor distT="0" distB="0" distL="114300" distR="114300" simplePos="0" relativeHeight="251696640" behindDoc="0" locked="0" layoutInCell="1" allowOverlap="1" wp14:anchorId="79556EE4" wp14:editId="5D8C1DCF">
                <wp:simplePos x="0" y="0"/>
                <wp:positionH relativeFrom="column">
                  <wp:posOffset>2286000</wp:posOffset>
                </wp:positionH>
                <wp:positionV relativeFrom="paragraph">
                  <wp:posOffset>11430</wp:posOffset>
                </wp:positionV>
                <wp:extent cx="2514600" cy="0"/>
                <wp:effectExtent l="50800" t="87630" r="63500" b="115570"/>
                <wp:wrapNone/>
                <wp:docPr id="385"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ADA154" id="Line_x0020_228"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pt" to="378pt,.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" strokeweight=".26mm">
                <v:stroke endarrow="block" joinstyle="miter"/>
                <v:shadow opacity="49150f"/>
              </v:line>
            </w:pict>
          </mc:Fallback>
        </mc:AlternateContent>
      </w:r>
      <w:r>
        <w:rPr>
          <w:noProof/>
          <w:lang w:val="en-GB" w:eastAsia="en-GB"/>
        </w:rPr>
        <mc:AlternateContent>
          <mc:Choice Requires="wps">
            <w:drawing>
              <wp:anchor distT="0" distB="0" distL="114300" distR="114300" simplePos="0" relativeHeight="251697664" behindDoc="0" locked="0" layoutInCell="1" allowOverlap="1" wp14:anchorId="63607586" wp14:editId="06898208">
                <wp:simplePos x="0" y="0"/>
                <wp:positionH relativeFrom="column">
                  <wp:posOffset>-114300</wp:posOffset>
                </wp:positionH>
                <wp:positionV relativeFrom="paragraph">
                  <wp:posOffset>697230</wp:posOffset>
                </wp:positionV>
                <wp:extent cx="4914900" cy="0"/>
                <wp:effectExtent l="50800" t="87630" r="63500" b="115570"/>
                <wp:wrapNone/>
                <wp:docPr id="38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149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1789BD" id="Line_x0020_229" o:spid="_x0000_s1026" style="position:absolute;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54.9pt" to="378pt,5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" strokeweight=".26mm">
                <v:stroke endarrow="block" joinstyle="miter"/>
                <v:shadow opacity="49150f"/>
              </v:line>
            </w:pict>
          </mc:Fallback>
        </mc:AlternateContent>
      </w:r>
      <w:r w:rsidR="00070216">
        <w:rPr>
          <w:sz w:val="36"/>
          <w:szCs w:val="36"/>
        </w:rPr>
        <w:t>Specify the location to</w:t>
      </w:r>
      <w:r w:rsidR="00070216">
        <w:rPr>
          <w:sz w:val="36"/>
          <w:szCs w:val="36"/>
        </w:rPr>
        <w:tab/>
      </w:r>
    </w:p>
    <w:p w14:paraId="10260DB3" w14:textId="77777777" w:rsidR="00070216" w:rsidRDefault="00AE1B5A">
      <w:pPr>
        <w:rPr>
          <w:sz w:val="36"/>
          <w:szCs w:val="36"/>
        </w:rPr>
      </w:pPr>
      <w:r>
        <w:rPr>
          <w:noProof/>
          <w:lang w:val="en-GB" w:eastAsia="en-GB"/>
        </w:rPr>
        <mc:AlternateContent>
          <mc:Choice Requires="wps">
            <w:drawing>
              <wp:anchor distT="0" distB="0" distL="114300" distR="114300" simplePos="0" relativeHeight="251698688" behindDoc="0" locked="0" layoutInCell="1" allowOverlap="1" wp14:anchorId="644E130B" wp14:editId="223D784C">
                <wp:simplePos x="0" y="0"/>
                <wp:positionH relativeFrom="column">
                  <wp:posOffset>-114300</wp:posOffset>
                </wp:positionH>
                <wp:positionV relativeFrom="paragraph">
                  <wp:posOffset>1234440</wp:posOffset>
                </wp:positionV>
                <wp:extent cx="2400300" cy="0"/>
                <wp:effectExtent l="50800" t="91440" r="63500" b="111760"/>
                <wp:wrapNone/>
                <wp:docPr id="31"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F3EA3B" id="Line_x0020_230"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7.2pt" to="180pt,9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" strokeweight=".26mm">
                <v:stroke endarrow="block" joinstyle="miter"/>
                <v:shadow opacity="49150f"/>
              </v:line>
            </w:pict>
          </mc:Fallback>
        </mc:AlternateContent>
      </w:r>
      <w:r w:rsidR="00070216">
        <w:rPr>
          <w:sz w:val="36"/>
          <w:szCs w:val="36"/>
        </w:rPr>
        <w:t>Install MPPS</w:t>
      </w:r>
    </w:p>
    <w:p w14:paraId="1EE84234" w14:textId="77777777" w:rsidR="00070216" w:rsidRDefault="00070216">
      <w:pPr>
        <w:rPr>
          <w:sz w:val="36"/>
          <w:szCs w:val="36"/>
        </w:rPr>
      </w:pPr>
    </w:p>
    <w:p w14:paraId="4F4084E1" w14:textId="77777777" w:rsidR="00070216" w:rsidRDefault="00070216">
      <w:pPr>
        <w:rPr>
          <w:sz w:val="36"/>
          <w:szCs w:val="36"/>
        </w:rPr>
      </w:pPr>
    </w:p>
    <w:p w14:paraId="79368A38" w14:textId="77777777" w:rsidR="00070216" w:rsidRDefault="00AE1B5A">
      <w:pPr>
        <w:ind w:firstLine="720"/>
        <w:rPr>
          <w:sz w:val="36"/>
          <w:szCs w:val="36"/>
        </w:rPr>
      </w:pPr>
      <w:r>
        <w:rPr>
          <w:noProof/>
          <w:lang w:val="en-GB" w:eastAsia="en-GB"/>
        </w:rPr>
        <mc:AlternateContent>
          <mc:Choice Requires="wps">
            <w:drawing>
              <wp:anchor distT="0" distB="0" distL="114300" distR="114300" simplePos="0" relativeHeight="251699712" behindDoc="0" locked="0" layoutInCell="1" allowOverlap="1" wp14:anchorId="2B3CB348" wp14:editId="52B6A96C">
                <wp:simplePos x="0" y="0"/>
                <wp:positionH relativeFrom="column">
                  <wp:posOffset>2286000</wp:posOffset>
                </wp:positionH>
                <wp:positionV relativeFrom="paragraph">
                  <wp:posOffset>789305</wp:posOffset>
                </wp:positionV>
                <wp:extent cx="2514600" cy="0"/>
                <wp:effectExtent l="50800" t="90805" r="63500" b="112395"/>
                <wp:wrapNone/>
                <wp:docPr id="30"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276518" id="Line_x0020_231"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62.15pt" to="378pt,6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" strokeweight=".26mm">
                <v:stroke endarrow="block" joinstyle="miter"/>
                <v:shadow opacity="49150f"/>
              </v:line>
            </w:pict>
          </mc:Fallback>
        </mc:AlternateContent>
      </w:r>
      <w:r w:rsidR="00070216">
        <w:rPr>
          <w:sz w:val="36"/>
          <w:szCs w:val="36"/>
        </w:rPr>
        <w:t>Location</w:t>
      </w:r>
    </w:p>
    <w:p w14:paraId="3C61886B" w14:textId="77777777" w:rsidR="00070216" w:rsidRDefault="00070216">
      <w:pPr>
        <w:rPr>
          <w:sz w:val="36"/>
          <w:szCs w:val="36"/>
        </w:rPr>
      </w:pPr>
    </w:p>
    <w:p w14:paraId="04BB574D" w14:textId="77777777" w:rsidR="00070216" w:rsidRDefault="00AE1B5A">
      <w:pPr>
        <w:tabs>
          <w:tab w:val="left" w:pos="5115"/>
        </w:tabs>
        <w:rPr>
          <w:sz w:val="36"/>
          <w:szCs w:val="36"/>
        </w:rPr>
      </w:pPr>
      <w:r>
        <w:rPr>
          <w:noProof/>
          <w:lang w:val="en-GB" w:eastAsia="en-GB"/>
        </w:rPr>
        <mc:AlternateContent>
          <mc:Choice Requires="wps">
            <w:drawing>
              <wp:anchor distT="0" distB="0" distL="114300" distR="114300" simplePos="0" relativeHeight="251700736" behindDoc="0" locked="0" layoutInCell="1" allowOverlap="1" wp14:anchorId="448E6D06" wp14:editId="26F96263">
                <wp:simplePos x="0" y="0"/>
                <wp:positionH relativeFrom="column">
                  <wp:posOffset>-114300</wp:posOffset>
                </wp:positionH>
                <wp:positionV relativeFrom="paragraph">
                  <wp:posOffset>1063625</wp:posOffset>
                </wp:positionV>
                <wp:extent cx="4914900" cy="0"/>
                <wp:effectExtent l="50800" t="85725" r="63500" b="117475"/>
                <wp:wrapNone/>
                <wp:docPr id="29"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149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A8E9" id="Line_x0020_232" o:spid="_x0000_s1026" style="position:absolute;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83.75pt" to="378pt,8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" strokeweight=".26mm">
                <v:stroke endarrow="block" joinstyle="miter"/>
                <v:shadow opacity="49150f"/>
              </v:line>
            </w:pict>
          </mc:Fallback>
        </mc:AlternateContent>
      </w:r>
      <w:r w:rsidR="00070216">
        <w:rPr>
          <w:sz w:val="36"/>
          <w:szCs w:val="36"/>
        </w:rPr>
        <w:tab/>
        <w:t>Location</w:t>
      </w:r>
    </w:p>
    <w:p w14:paraId="2210E410" w14:textId="77777777" w:rsidR="00070216" w:rsidRDefault="00070216">
      <w:pPr>
        <w:rPr>
          <w:sz w:val="36"/>
          <w:szCs w:val="36"/>
        </w:rPr>
      </w:pPr>
    </w:p>
    <w:p w14:paraId="7D0A1166" w14:textId="77777777" w:rsidR="00070216" w:rsidRDefault="00070216">
      <w:pPr>
        <w:rPr>
          <w:sz w:val="36"/>
          <w:szCs w:val="36"/>
        </w:rPr>
      </w:pPr>
      <w:r>
        <w:rPr>
          <w:sz w:val="36"/>
          <w:szCs w:val="36"/>
        </w:rPr>
        <w:t>Show summary and</w:t>
      </w:r>
    </w:p>
    <w:p w14:paraId="064A8339" w14:textId="77777777" w:rsidR="00070216" w:rsidRDefault="00070216">
      <w:pPr>
        <w:rPr>
          <w:sz w:val="36"/>
          <w:szCs w:val="36"/>
        </w:rPr>
      </w:pPr>
      <w:r>
        <w:rPr>
          <w:sz w:val="36"/>
          <w:szCs w:val="36"/>
        </w:rPr>
        <w:t>Read Me files</w:t>
      </w:r>
    </w:p>
    <w:p w14:paraId="7398DD46" w14:textId="77777777" w:rsidR="00070216" w:rsidRDefault="00070216">
      <w:pPr>
        <w:rPr>
          <w:sz w:val="36"/>
          <w:szCs w:val="36"/>
        </w:rPr>
      </w:pPr>
    </w:p>
    <w:p w14:paraId="4A6DAFC7" w14:textId="77777777" w:rsidR="00070216" w:rsidRDefault="00070216">
      <w:pPr>
        <w:rPr>
          <w:sz w:val="36"/>
          <w:szCs w:val="36"/>
        </w:rPr>
      </w:pPr>
    </w:p>
    <w:p w14:paraId="6CFD4E1D" w14:textId="77777777" w:rsidR="00070216" w:rsidRDefault="00070216">
      <w:pPr>
        <w:rPr>
          <w:sz w:val="36"/>
          <w:szCs w:val="36"/>
        </w:rPr>
      </w:pPr>
    </w:p>
    <w:p w14:paraId="4CAAB328" w14:textId="77777777" w:rsidR="00070216" w:rsidRDefault="00070216">
      <w:pPr>
        <w:rPr>
          <w:sz w:val="36"/>
          <w:szCs w:val="36"/>
        </w:rPr>
      </w:pPr>
    </w:p>
    <w:p w14:paraId="4BA7F2DA" w14:textId="77777777" w:rsidR="00070216" w:rsidRDefault="00070216">
      <w:pPr>
        <w:rPr>
          <w:sz w:val="36"/>
          <w:szCs w:val="36"/>
        </w:rPr>
      </w:pPr>
    </w:p>
    <w:p w14:paraId="051C6F90" w14:textId="77777777" w:rsidR="00070216" w:rsidRDefault="00070216">
      <w:pPr>
        <w:tabs>
          <w:tab w:val="left" w:pos="2321"/>
        </w:tabs>
        <w:rPr>
          <w:sz w:val="36"/>
          <w:szCs w:val="36"/>
        </w:rPr>
      </w:pPr>
      <w:r>
        <w:rPr>
          <w:sz w:val="36"/>
          <w:szCs w:val="36"/>
        </w:rPr>
        <w:tab/>
      </w:r>
    </w:p>
    <w:p w14:paraId="2EF09D0A" w14:textId="77777777" w:rsidR="00070216" w:rsidRDefault="00070216">
      <w:pPr>
        <w:tabs>
          <w:tab w:val="left" w:pos="3224"/>
        </w:tabs>
        <w:jc w:val="center"/>
        <w:rPr>
          <w:sz w:val="28"/>
          <w:szCs w:val="28"/>
          <w:u w:val="single"/>
        </w:rPr>
      </w:pPr>
      <w:r>
        <w:rPr>
          <w:sz w:val="28"/>
          <w:szCs w:val="28"/>
          <w:u w:val="single"/>
        </w:rPr>
        <w:t>(iv). A Sequence Diagram of Initial Setup use case</w:t>
      </w:r>
    </w:p>
    <w:p w14:paraId="5FC5452C" w14:textId="77777777" w:rsidR="00070216" w:rsidRDefault="00AE1B5A">
      <w:pPr>
        <w:pageBreakBefore/>
        <w:tabs>
          <w:tab w:val="left" w:pos="2106"/>
        </w:tabs>
        <w:rPr>
          <w:sz w:val="36"/>
          <w:szCs w:val="36"/>
        </w:rPr>
      </w:pPr>
      <w:r>
        <w:rPr>
          <w:noProof/>
          <w:lang w:val="en-GB" w:eastAsia="en-GB"/>
        </w:rPr>
        <mc:AlternateContent>
          <mc:Choice Requires="wps">
            <w:drawing>
              <wp:anchor distT="0" distB="0" distL="114935" distR="114935" simplePos="0" relativeHeight="251704832" behindDoc="0" locked="0" layoutInCell="1" allowOverlap="1" wp14:anchorId="48403653" wp14:editId="6270D721">
                <wp:simplePos x="0" y="0"/>
                <wp:positionH relativeFrom="column">
                  <wp:posOffset>3117850</wp:posOffset>
                </wp:positionH>
                <wp:positionV relativeFrom="paragraph">
                  <wp:posOffset>-74930</wp:posOffset>
                </wp:positionV>
                <wp:extent cx="926465" cy="469265"/>
                <wp:effectExtent l="6350" t="1270" r="6985" b="12065"/>
                <wp:wrapNone/>
                <wp:docPr id="2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69265"/>
                        </a:xfrm>
                        <a:prstGeom prst="rect">
                          <a:avLst/>
                        </a:prstGeom>
                        <a:solidFill>
                          <a:srgbClr val="FFFFFF"/>
                        </a:solidFill>
                        <a:ln w="6350">
                          <a:solidFill>
                            <a:srgbClr val="000000"/>
                          </a:solidFill>
                          <a:miter lim="800000"/>
                          <a:headEnd/>
                          <a:tailEnd/>
                        </a:ln>
                      </wps:spPr>
                      <wps:txbx>
                        <w:txbxContent>
                          <w:p w14:paraId="30A1BD20" w14:textId="77777777" w:rsidR="00070216" w:rsidRDefault="00070216">
                            <w:pPr>
                              <w:rPr>
                                <w:b/>
                              </w:rPr>
                            </w:pPr>
                            <w:r>
                              <w:rPr>
                                <w:b/>
                              </w:rPr>
                              <w:t>File Interface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03653" id="Text_x0020_Box_x0020_238" o:spid="_x0000_s1182" type="#_x0000_t202" style="position:absolute;margin-left:245.5pt;margin-top:-5.85pt;width:72.95pt;height:36.95pt;z-index:2517048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" strokeweight=".5pt">
                <v:textbox inset="7.45pt,3.85pt,7.45pt,3.85pt">
                  <w:txbxContent>
                    <w:p w14:paraId="30A1BD20" w14:textId="77777777" w:rsidR="00070216" w:rsidRDefault="00070216">
                      <w:pPr>
                        <w:rPr>
                          <w:b/>
                        </w:rPr>
                      </w:pPr>
                      <w:r>
                        <w:rPr>
                          <w:b/>
                        </w:rPr>
                        <w:t>File Interface</w:t>
                      </w:r>
                    </w:p>
                  </w:txbxContent>
                </v:textbox>
              </v:shape>
            </w:pict>
          </mc:Fallback>
        </mc:AlternateContent>
      </w:r>
      <w:r>
        <w:rPr>
          <w:noProof/>
          <w:lang w:val="en-GB" w:eastAsia="en-GB"/>
        </w:rPr>
        <mc:AlternateContent>
          <mc:Choice Requires="wpg">
            <w:drawing>
              <wp:anchor distT="0" distB="0" distL="0" distR="0" simplePos="0" relativeHeight="251701760" behindDoc="0" locked="0" layoutInCell="1" allowOverlap="1" wp14:anchorId="1DFA0A0C" wp14:editId="1C6027E8">
                <wp:simplePos x="0" y="0"/>
                <wp:positionH relativeFrom="column">
                  <wp:posOffset>-609600</wp:posOffset>
                </wp:positionH>
                <wp:positionV relativeFrom="paragraph">
                  <wp:posOffset>-179070</wp:posOffset>
                </wp:positionV>
                <wp:extent cx="914400" cy="571500"/>
                <wp:effectExtent l="0" t="0" r="12700" b="13970"/>
                <wp:wrapNone/>
                <wp:docPr id="25"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571500"/>
                          <a:chOff x="-960" y="1398"/>
                          <a:chExt cx="1439" cy="899"/>
                        </a:xfrm>
                      </wpg:grpSpPr>
                      <wps:wsp>
                        <wps:cNvPr id="26" name="Oval 234"/>
                        <wps:cNvSpPr>
                          <a:spLocks noChangeArrowheads="1"/>
                        </wps:cNvSpPr>
                        <wps:spPr bwMode="auto">
                          <a:xfrm>
                            <a:off x="-960" y="1398"/>
                            <a:ext cx="1439" cy="899"/>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ctr" anchorCtr="0" upright="1">
                          <a:noAutofit/>
                        </wps:bodyPr>
                      </wps:wsp>
                      <wps:wsp>
                        <wps:cNvPr id="27" name="Text Box 235"/>
                        <wps:cNvSpPr txBox="1">
                          <a:spLocks noChangeArrowheads="1"/>
                        </wps:cNvSpPr>
                        <wps:spPr bwMode="auto">
                          <a:xfrm>
                            <a:off x="-747" y="1531"/>
                            <a:ext cx="1013" cy="6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752D683" w14:textId="77777777" w:rsidR="00070216" w:rsidRDefault="00070216">
                              <w:pPr>
                                <w:rPr>
                                  <w:rFonts w:eastAsia="Times New Roman"/>
                                  <w:b/>
                                  <w:lang w:eastAsia="ar-SA"/>
                                </w:rPr>
                              </w:pPr>
                              <w:r>
                                <w:rPr>
                                  <w:rFonts w:eastAsia="Times New Roman"/>
                                  <w:b/>
                                  <w:lang w:eastAsia="ar-SA"/>
                                </w:rPr>
                                <w:t xml:space="preserve"> User</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1DFA0A0C" id="Group_x0020_233" o:spid="_x0000_s1183" style="position:absolute;margin-left:-48pt;margin-top:-14.05pt;width:1in;height:45pt;z-index:251701760;mso-wrap-distance-left:0;mso-wrap-distance-right:0" coordorigin="-960,1398" coordsize="1439,8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">
                <v:oval id="Oval_x0020_234" o:spid="_x0000_s1184" style="position:absolute;left:-960;top:1398;width:1439;height: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G1dHwQAA&#10;ANsAAAAPAAAAZHJzL2Rvd25yZXYueG1sRI9Ra8IwFIXfB/6HcIW9zdSCMqtRpCDsTdbuB1yba1Js&#10;bmoTa/fvl8Fgj4dzznc4u8PkOjHSEFrPCpaLDARx43XLRsFXfXp7BxEissbOMyn4pgCH/exlh4X2&#10;T/6ksYpGJAiHAhXYGPtCytBYchgWvidO3tUPDmOSg5F6wGeCu07mWbaWDltOCxZ7Ki01t+rhFNS1&#10;7Fbne1va2328bi6GqqUlpV7n03ELItIU/8N/7Q+tIF/D75f0A+T+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xtXR8EAAADbAAAADwAAAAAAAAAAAAAAAACXAgAAZHJzL2Rvd25y&#10;ZXYueG1sUEsFBgAAAAAEAAQA9QAAAIUDAAAAAA==&#10;" strokeweight=".26mm">
                  <v:stroke joinstyle="miter"/>
                  <v:shadow opacity="49150f"/>
                </v:oval>
                <v:shape id="Text_x0020_Box_x0020_235" o:spid="_x0000_s1185" type="#_x0000_t202" style="position:absolute;left:-747;top:1531;width:1013;height:6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f/twQAA&#10;ANsAAAAPAAAAZHJzL2Rvd25yZXYueG1sRI/NqsIwFIT3gu8QjuBGrqkuVHqNchGEIrrw5wHObY5N&#10;sTkpTaz17Y0guBxm5htmue5sJVpqfOlYwWScgCDOnS65UHA5b38WIHxA1lg5JgVP8rBe9XtLTLV7&#10;8JHaUyhEhLBPUYEJoU6l9Lkhi37sauLoXV1jMUTZFFI3+IhwW8lpksykxZLjgsGaNoby2+luFYxM&#10;nRz21+x/q2e5ue08zm27U2o46P5+QQTqwjf8aWdawXQO7y/xB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6bH/7cEAAADbAAAADwAAAAAAAAAAAAAAAACXAgAAZHJzL2Rvd25y&#10;ZXYueG1sUEsFBgAAAAAEAAQA9QAAAIUDAAAAAA==&#10;" filled="f" stroked="f">
                  <v:stroke joinstyle="round"/>
                  <v:textbox>
                    <w:txbxContent>
                      <w:p w14:paraId="2752D683" w14:textId="77777777" w:rsidR="00070216" w:rsidRDefault="00070216">
                        <w:pPr>
                          <w:rPr>
                            <w:rFonts w:eastAsia="Times New Roman"/>
                            <w:b/>
                            <w:lang w:eastAsia="ar-SA"/>
                          </w:rPr>
                        </w:pPr>
                        <w:r>
                          <w:rPr>
                            <w:rFonts w:eastAsia="Times New Roman"/>
                            <w:b/>
                            <w:lang w:eastAsia="ar-SA"/>
                          </w:rPr>
                          <w:t xml:space="preserve"> User</w:t>
                        </w:r>
                      </w:p>
                    </w:txbxContent>
                  </v:textbox>
                </v:shape>
              </v:group>
            </w:pict>
          </mc:Fallback>
        </mc:AlternateContent>
      </w:r>
      <w:r>
        <w:rPr>
          <w:noProof/>
          <w:lang w:val="en-GB" w:eastAsia="en-GB"/>
        </w:rPr>
        <mc:AlternateContent>
          <mc:Choice Requires="wps">
            <w:drawing>
              <wp:anchor distT="0" distB="0" distL="114935" distR="114935" simplePos="0" relativeHeight="251702784" behindDoc="0" locked="0" layoutInCell="1" allowOverlap="1" wp14:anchorId="2FE7B5F1" wp14:editId="673B9D0A">
                <wp:simplePos x="0" y="0"/>
                <wp:positionH relativeFrom="column">
                  <wp:posOffset>1974850</wp:posOffset>
                </wp:positionH>
                <wp:positionV relativeFrom="paragraph">
                  <wp:posOffset>-74930</wp:posOffset>
                </wp:positionV>
                <wp:extent cx="697865" cy="469265"/>
                <wp:effectExtent l="6350" t="1270" r="6985" b="12065"/>
                <wp:wrapNone/>
                <wp:docPr id="24"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 cy="469265"/>
                        </a:xfrm>
                        <a:prstGeom prst="rect">
                          <a:avLst/>
                        </a:prstGeom>
                        <a:solidFill>
                          <a:srgbClr val="FFFFFF"/>
                        </a:solidFill>
                        <a:ln w="6350">
                          <a:solidFill>
                            <a:srgbClr val="000000"/>
                          </a:solidFill>
                          <a:miter lim="800000"/>
                          <a:headEnd/>
                          <a:tailEnd/>
                        </a:ln>
                      </wps:spPr>
                      <wps:txbx>
                        <w:txbxContent>
                          <w:p w14:paraId="75EFB3C6" w14:textId="77777777" w:rsidR="00070216" w:rsidRDefault="00070216">
                            <w:pPr>
                              <w:rPr>
                                <w:b/>
                              </w:rPr>
                            </w:pPr>
                            <w:r>
                              <w:t xml:space="preserve">   </w:t>
                            </w:r>
                            <w:r>
                              <w:rPr>
                                <w:b/>
                              </w:rPr>
                              <w:t>MPPS</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7B5F1" id="Text_x0020_Box_x0020_236" o:spid="_x0000_s1186" type="#_x0000_t202" style="position:absolute;margin-left:155.5pt;margin-top:-5.85pt;width:54.95pt;height:36.95pt;z-index:2517027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" strokeweight=".5pt">
                <v:textbox inset="7.45pt,3.85pt,7.45pt,3.85pt">
                  <w:txbxContent>
                    <w:p w14:paraId="75EFB3C6" w14:textId="77777777" w:rsidR="00070216" w:rsidRDefault="00070216">
                      <w:pPr>
                        <w:rPr>
                          <w:b/>
                        </w:rPr>
                      </w:pPr>
                      <w:r>
                        <w:t xml:space="preserve">   </w:t>
                      </w:r>
                      <w:r>
                        <w:rPr>
                          <w:b/>
                        </w:rPr>
                        <w:t>MPPS</w:t>
                      </w:r>
                    </w:p>
                  </w:txbxContent>
                </v:textbox>
              </v:shape>
            </w:pict>
          </mc:Fallback>
        </mc:AlternateContent>
      </w:r>
      <w:r>
        <w:rPr>
          <w:noProof/>
          <w:lang w:val="en-GB" w:eastAsia="en-GB"/>
        </w:rPr>
        <mc:AlternateContent>
          <mc:Choice Requires="wps">
            <w:drawing>
              <wp:anchor distT="0" distB="0" distL="114935" distR="114935" simplePos="0" relativeHeight="251703808" behindDoc="0" locked="0" layoutInCell="1" allowOverlap="1" wp14:anchorId="75047533" wp14:editId="47112D4C">
                <wp:simplePos x="0" y="0"/>
                <wp:positionH relativeFrom="column">
                  <wp:posOffset>641350</wp:posOffset>
                </wp:positionH>
                <wp:positionV relativeFrom="paragraph">
                  <wp:posOffset>-71120</wp:posOffset>
                </wp:positionV>
                <wp:extent cx="774065" cy="469265"/>
                <wp:effectExtent l="6350" t="5080" r="6985" b="8255"/>
                <wp:wrapNone/>
                <wp:docPr id="23"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469265"/>
                        </a:xfrm>
                        <a:prstGeom prst="rect">
                          <a:avLst/>
                        </a:prstGeom>
                        <a:solidFill>
                          <a:srgbClr val="FFFFFF"/>
                        </a:solidFill>
                        <a:ln w="6350">
                          <a:solidFill>
                            <a:srgbClr val="000000"/>
                          </a:solidFill>
                          <a:miter lim="800000"/>
                          <a:headEnd/>
                          <a:tailEnd/>
                        </a:ln>
                      </wps:spPr>
                      <wps:txbx>
                        <w:txbxContent>
                          <w:p w14:paraId="6B5B3DC5" w14:textId="77777777" w:rsidR="00070216" w:rsidRDefault="00070216">
                            <w:pPr>
                              <w:rPr>
                                <w:b/>
                              </w:rPr>
                            </w:pPr>
                            <w:r>
                              <w:rPr>
                                <w:b/>
                              </w:rPr>
                              <w:t xml:space="preserve">  Keypad</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47533" id="Text_x0020_Box_x0020_237" o:spid="_x0000_s1187" type="#_x0000_t202" style="position:absolute;margin-left:50.5pt;margin-top:-5.55pt;width:60.95pt;height:36.95pt;z-index:2517038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" strokeweight=".5pt">
                <v:textbox inset="7.45pt,3.85pt,7.45pt,3.85pt">
                  <w:txbxContent>
                    <w:p w14:paraId="6B5B3DC5" w14:textId="77777777" w:rsidR="00070216" w:rsidRDefault="00070216">
                      <w:pPr>
                        <w:rPr>
                          <w:b/>
                        </w:rPr>
                      </w:pPr>
                      <w:r>
                        <w:rPr>
                          <w:b/>
                        </w:rPr>
                        <w:t xml:space="preserve">  Keypad</w:t>
                      </w:r>
                    </w:p>
                  </w:txbxContent>
                </v:textbox>
              </v:shape>
            </w:pict>
          </mc:Fallback>
        </mc:AlternateContent>
      </w:r>
      <w:r>
        <w:rPr>
          <w:noProof/>
          <w:lang w:val="en-GB" w:eastAsia="en-GB"/>
        </w:rPr>
        <mc:AlternateContent>
          <mc:Choice Requires="wps">
            <w:drawing>
              <wp:anchor distT="0" distB="0" distL="114935" distR="114935" simplePos="0" relativeHeight="251705856" behindDoc="0" locked="0" layoutInCell="1" allowOverlap="1" wp14:anchorId="79039B8A" wp14:editId="1A7302A8">
                <wp:simplePos x="0" y="0"/>
                <wp:positionH relativeFrom="column">
                  <wp:posOffset>4489450</wp:posOffset>
                </wp:positionH>
                <wp:positionV relativeFrom="paragraph">
                  <wp:posOffset>-74930</wp:posOffset>
                </wp:positionV>
                <wp:extent cx="812165" cy="469265"/>
                <wp:effectExtent l="6350" t="1270" r="6985" b="12065"/>
                <wp:wrapNone/>
                <wp:docPr id="22"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 cy="469265"/>
                        </a:xfrm>
                        <a:prstGeom prst="rect">
                          <a:avLst/>
                        </a:prstGeom>
                        <a:solidFill>
                          <a:srgbClr val="FFFFFF"/>
                        </a:solidFill>
                        <a:ln w="6350">
                          <a:solidFill>
                            <a:srgbClr val="000000"/>
                          </a:solidFill>
                          <a:miter lim="800000"/>
                          <a:headEnd/>
                          <a:tailEnd/>
                        </a:ln>
                      </wps:spPr>
                      <wps:txbx>
                        <w:txbxContent>
                          <w:p w14:paraId="71490148" w14:textId="77777777" w:rsidR="00070216" w:rsidRDefault="00070216">
                            <w:pPr>
                              <w:rPr>
                                <w:b/>
                              </w:rPr>
                            </w:pPr>
                            <w:r>
                              <w:rPr>
                                <w:b/>
                              </w:rPr>
                              <w:t>Search        Engine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39B8A" id="Text_x0020_Box_x0020_239" o:spid="_x0000_s1188" type="#_x0000_t202" style="position:absolute;margin-left:353.5pt;margin-top:-5.85pt;width:63.95pt;height:36.95pt;z-index:251705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" strokeweight=".5pt">
                <v:textbox inset="7.45pt,3.85pt,7.45pt,3.85pt">
                  <w:txbxContent>
                    <w:p w14:paraId="71490148" w14:textId="77777777" w:rsidR="00070216" w:rsidRDefault="00070216">
                      <w:pPr>
                        <w:rPr>
                          <w:b/>
                        </w:rPr>
                      </w:pPr>
                      <w:r>
                        <w:rPr>
                          <w:b/>
                        </w:rPr>
                        <w:t>Search        Engine</w:t>
                      </w:r>
                    </w:p>
                  </w:txbxContent>
                </v:textbox>
              </v:shape>
            </w:pict>
          </mc:Fallback>
        </mc:AlternateContent>
      </w:r>
      <w:r>
        <w:rPr>
          <w:noProof/>
          <w:lang w:val="en-GB" w:eastAsia="en-GB"/>
        </w:rPr>
        <mc:AlternateContent>
          <mc:Choice Requires="wps">
            <w:drawing>
              <wp:anchor distT="0" distB="0" distL="114935" distR="114935" simplePos="0" relativeHeight="251706880" behindDoc="0" locked="0" layoutInCell="1" allowOverlap="1" wp14:anchorId="4939B4E2" wp14:editId="45DD1160">
                <wp:simplePos x="0" y="0"/>
                <wp:positionH relativeFrom="column">
                  <wp:posOffset>5632450</wp:posOffset>
                </wp:positionH>
                <wp:positionV relativeFrom="paragraph">
                  <wp:posOffset>-74930</wp:posOffset>
                </wp:positionV>
                <wp:extent cx="926465" cy="469265"/>
                <wp:effectExtent l="6350" t="1270" r="6985" b="12065"/>
                <wp:wrapNone/>
                <wp:docPr id="2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69265"/>
                        </a:xfrm>
                        <a:prstGeom prst="rect">
                          <a:avLst/>
                        </a:prstGeom>
                        <a:solidFill>
                          <a:srgbClr val="FFFFFF"/>
                        </a:solidFill>
                        <a:ln w="6350">
                          <a:solidFill>
                            <a:srgbClr val="000000"/>
                          </a:solidFill>
                          <a:miter lim="800000"/>
                          <a:headEnd/>
                          <a:tailEnd/>
                        </a:ln>
                      </wps:spPr>
                      <wps:txbx>
                        <w:txbxContent>
                          <w:p w14:paraId="0FB5FE2C" w14:textId="77777777" w:rsidR="00070216" w:rsidRDefault="00070216">
                            <w:pPr>
                              <w:rPr>
                                <w:b/>
                              </w:rPr>
                            </w:pPr>
                            <w:r>
                              <w:rPr>
                                <w:b/>
                              </w:rPr>
                              <w:t>Display UI</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9B4E2" id="Text_x0020_Box_x0020_240" o:spid="_x0000_s1189" type="#_x0000_t202" style="position:absolute;margin-left:443.5pt;margin-top:-5.85pt;width:72.95pt;height:36.95pt;z-index:2517068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" strokeweight=".5pt">
                <v:textbox inset="7.45pt,3.85pt,7.45pt,3.85pt">
                  <w:txbxContent>
                    <w:p w14:paraId="0FB5FE2C" w14:textId="77777777" w:rsidR="00070216" w:rsidRDefault="00070216">
                      <w:pPr>
                        <w:rPr>
                          <w:b/>
                        </w:rPr>
                      </w:pPr>
                      <w:r>
                        <w:rPr>
                          <w:b/>
                        </w:rPr>
                        <w:t>Display UI</w:t>
                      </w:r>
                    </w:p>
                  </w:txbxContent>
                </v:textbox>
              </v:shape>
            </w:pict>
          </mc:Fallback>
        </mc:AlternateContent>
      </w:r>
    </w:p>
    <w:p w14:paraId="2DFBA032" w14:textId="77777777" w:rsidR="00070216" w:rsidRDefault="00AE1B5A">
      <w:pPr>
        <w:rPr>
          <w:b/>
          <w:sz w:val="36"/>
          <w:szCs w:val="36"/>
          <w:lang w:val="en-GB"/>
        </w:rPr>
      </w:pPr>
      <w:r>
        <w:rPr>
          <w:noProof/>
          <w:lang w:val="en-GB" w:eastAsia="en-GB"/>
        </w:rPr>
        <mc:AlternateContent>
          <mc:Choice Requires="wps">
            <w:drawing>
              <wp:anchor distT="0" distB="0" distL="114300" distR="114300" simplePos="0" relativeHeight="251708928" behindDoc="0" locked="0" layoutInCell="1" allowOverlap="1" wp14:anchorId="4CF07075" wp14:editId="3F171783">
                <wp:simplePos x="0" y="0"/>
                <wp:positionH relativeFrom="column">
                  <wp:posOffset>1114425</wp:posOffset>
                </wp:positionH>
                <wp:positionV relativeFrom="paragraph">
                  <wp:posOffset>137160</wp:posOffset>
                </wp:positionV>
                <wp:extent cx="38100" cy="6629400"/>
                <wp:effectExtent l="47625" t="48260" r="66675" b="66040"/>
                <wp:wrapNone/>
                <wp:docPr id="20"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66294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1277C8" id="Line_x0020_242" o:spid="_x0000_s1026" style="position:absolute;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75pt,10.8pt" to="90.75pt,53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707904" behindDoc="0" locked="0" layoutInCell="1" allowOverlap="1" wp14:anchorId="73EDE2B7" wp14:editId="081F766D">
                <wp:simplePos x="0" y="0"/>
                <wp:positionH relativeFrom="column">
                  <wp:posOffset>-228600</wp:posOffset>
                </wp:positionH>
                <wp:positionV relativeFrom="paragraph">
                  <wp:posOffset>137160</wp:posOffset>
                </wp:positionV>
                <wp:extent cx="38100" cy="6629400"/>
                <wp:effectExtent l="50800" t="48260" r="63500" b="66040"/>
                <wp:wrapNone/>
                <wp:docPr id="19"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66294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39AB3C" id="Line_x0020_241" o:spid="_x0000_s1026" style="position:absolute;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0.8pt" to="-15pt,53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709952" behindDoc="0" locked="0" layoutInCell="1" allowOverlap="1" wp14:anchorId="3A0EF576" wp14:editId="6AEB7CBE">
                <wp:simplePos x="0" y="0"/>
                <wp:positionH relativeFrom="column">
                  <wp:posOffset>2286000</wp:posOffset>
                </wp:positionH>
                <wp:positionV relativeFrom="paragraph">
                  <wp:posOffset>137160</wp:posOffset>
                </wp:positionV>
                <wp:extent cx="38100" cy="6515100"/>
                <wp:effectExtent l="50800" t="48260" r="63500" b="66040"/>
                <wp:wrapNone/>
                <wp:docPr id="18"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65151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43DFE8" id="Line_x0020_243" o:spid="_x0000_s1026" style="position:absolute;flip:x;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8pt" to="183pt,52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710976" behindDoc="0" locked="0" layoutInCell="1" allowOverlap="1" wp14:anchorId="671D6CCC" wp14:editId="6EE3BDFA">
                <wp:simplePos x="0" y="0"/>
                <wp:positionH relativeFrom="column">
                  <wp:posOffset>3543300</wp:posOffset>
                </wp:positionH>
                <wp:positionV relativeFrom="paragraph">
                  <wp:posOffset>137160</wp:posOffset>
                </wp:positionV>
                <wp:extent cx="38100" cy="6549390"/>
                <wp:effectExtent l="50800" t="48260" r="63500" b="57150"/>
                <wp:wrapNone/>
                <wp:docPr id="17"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654939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848FF6" id="Line_x0020_244" o:spid="_x0000_s1026" style="position:absolute;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0.8pt" to="282pt,5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712000" behindDoc="0" locked="0" layoutInCell="1" allowOverlap="1" wp14:anchorId="31FC00EE" wp14:editId="2BBC6D86">
                <wp:simplePos x="0" y="0"/>
                <wp:positionH relativeFrom="column">
                  <wp:posOffset>4800600</wp:posOffset>
                </wp:positionH>
                <wp:positionV relativeFrom="paragraph">
                  <wp:posOffset>137160</wp:posOffset>
                </wp:positionV>
                <wp:extent cx="38100" cy="6400800"/>
                <wp:effectExtent l="50800" t="48260" r="63500" b="66040"/>
                <wp:wrapNone/>
                <wp:docPr id="16"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64008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3A00E1" id="Line_x0020_245" o:spid="_x0000_s1026" style="position:absolute;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0.8pt" to="381pt,51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" strokeweight=".26mm">
                <v:stroke joinstyle="miter"/>
                <v:shadow opacity="49150f"/>
              </v:line>
            </w:pict>
          </mc:Fallback>
        </mc:AlternateContent>
      </w:r>
      <w:r>
        <w:rPr>
          <w:noProof/>
          <w:lang w:val="en-GB" w:eastAsia="en-GB"/>
        </w:rPr>
        <mc:AlternateContent>
          <mc:Choice Requires="wps">
            <w:drawing>
              <wp:anchor distT="0" distB="0" distL="114300" distR="114300" simplePos="0" relativeHeight="251713024" behindDoc="0" locked="0" layoutInCell="1" allowOverlap="1" wp14:anchorId="76C276F5" wp14:editId="1D5A8792">
                <wp:simplePos x="0" y="0"/>
                <wp:positionH relativeFrom="column">
                  <wp:posOffset>6057900</wp:posOffset>
                </wp:positionH>
                <wp:positionV relativeFrom="paragraph">
                  <wp:posOffset>137160</wp:posOffset>
                </wp:positionV>
                <wp:extent cx="38100" cy="6286500"/>
                <wp:effectExtent l="50800" t="48260" r="63500" b="66040"/>
                <wp:wrapNone/>
                <wp:docPr id="15"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62865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18F35A" id="Line_x0020_246" o:spid="_x0000_s1026" style="position:absolute;flip:x;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pt,10.8pt" to="480pt,50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" strokeweight=".26mm">
                <v:stroke joinstyle="miter"/>
                <v:shadow opacity="49150f"/>
              </v:line>
            </w:pict>
          </mc:Fallback>
        </mc:AlternateContent>
      </w:r>
    </w:p>
    <w:p w14:paraId="293D77A1" w14:textId="77777777" w:rsidR="00070216" w:rsidRDefault="00070216">
      <w:pPr>
        <w:tabs>
          <w:tab w:val="left" w:pos="1870"/>
        </w:tabs>
        <w:rPr>
          <w:sz w:val="36"/>
          <w:szCs w:val="36"/>
        </w:rPr>
      </w:pPr>
      <w:r>
        <w:rPr>
          <w:sz w:val="36"/>
          <w:szCs w:val="36"/>
        </w:rPr>
        <w:tab/>
        <w:t xml:space="preserve">Ask for </w:t>
      </w:r>
    </w:p>
    <w:p w14:paraId="362330AF" w14:textId="77777777" w:rsidR="00070216" w:rsidRDefault="00070216">
      <w:pPr>
        <w:tabs>
          <w:tab w:val="left" w:pos="1870"/>
        </w:tabs>
        <w:rPr>
          <w:sz w:val="36"/>
          <w:szCs w:val="36"/>
        </w:rPr>
      </w:pPr>
      <w:r>
        <w:rPr>
          <w:sz w:val="36"/>
          <w:szCs w:val="36"/>
        </w:rPr>
        <w:tab/>
        <w:t>Login</w:t>
      </w:r>
    </w:p>
    <w:p w14:paraId="7F0F7134" w14:textId="77777777" w:rsidR="00070216" w:rsidRDefault="00AE1B5A">
      <w:pPr>
        <w:tabs>
          <w:tab w:val="left" w:pos="1870"/>
        </w:tabs>
        <w:rPr>
          <w:sz w:val="36"/>
          <w:szCs w:val="36"/>
        </w:rPr>
      </w:pPr>
      <w:r>
        <w:rPr>
          <w:noProof/>
          <w:lang w:val="en-GB" w:eastAsia="en-GB"/>
        </w:rPr>
        <mc:AlternateContent>
          <mc:Choice Requires="wps">
            <w:drawing>
              <wp:anchor distT="0" distB="0" distL="114300" distR="114300" simplePos="0" relativeHeight="251714048" behindDoc="0" locked="0" layoutInCell="1" allowOverlap="1" wp14:anchorId="350FBB8A" wp14:editId="379A6C42">
                <wp:simplePos x="0" y="0"/>
                <wp:positionH relativeFrom="column">
                  <wp:posOffset>-228600</wp:posOffset>
                </wp:positionH>
                <wp:positionV relativeFrom="paragraph">
                  <wp:posOffset>34290</wp:posOffset>
                </wp:positionV>
                <wp:extent cx="2514600" cy="0"/>
                <wp:effectExtent l="50800" t="85090" r="63500" b="118110"/>
                <wp:wrapNone/>
                <wp:docPr id="1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146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D67A08" id="Line_x0020_247" o:spid="_x0000_s1026" style="position:absolute;flip:x;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7pt" to="180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" strokeweight=".26mm">
                <v:stroke endarrow="block" joinstyle="miter"/>
                <v:shadow opacity="49150f"/>
              </v:line>
            </w:pict>
          </mc:Fallback>
        </mc:AlternateContent>
      </w:r>
      <w:r w:rsidR="00070216">
        <w:rPr>
          <w:sz w:val="36"/>
          <w:szCs w:val="36"/>
        </w:rPr>
        <w:t xml:space="preserve">Login </w:t>
      </w:r>
    </w:p>
    <w:p w14:paraId="0E76CA9C" w14:textId="77777777" w:rsidR="00070216" w:rsidRDefault="00070216">
      <w:pPr>
        <w:tabs>
          <w:tab w:val="left" w:pos="1870"/>
        </w:tabs>
        <w:rPr>
          <w:sz w:val="36"/>
          <w:szCs w:val="36"/>
        </w:rPr>
      </w:pPr>
      <w:r>
        <w:rPr>
          <w:sz w:val="36"/>
          <w:szCs w:val="36"/>
        </w:rPr>
        <w:t>Name</w:t>
      </w:r>
    </w:p>
    <w:p w14:paraId="7E4779BE" w14:textId="77777777" w:rsidR="00070216" w:rsidRDefault="00AE1B5A">
      <w:pPr>
        <w:tabs>
          <w:tab w:val="left" w:pos="1870"/>
        </w:tabs>
        <w:rPr>
          <w:sz w:val="36"/>
          <w:szCs w:val="36"/>
        </w:rPr>
      </w:pPr>
      <w:r>
        <w:rPr>
          <w:noProof/>
          <w:lang w:val="en-GB" w:eastAsia="en-GB"/>
        </w:rPr>
        <mc:AlternateContent>
          <mc:Choice Requires="wps">
            <w:drawing>
              <wp:anchor distT="0" distB="0" distL="114300" distR="114300" simplePos="0" relativeHeight="251715072" behindDoc="0" locked="0" layoutInCell="1" allowOverlap="1" wp14:anchorId="3A37F2A0" wp14:editId="0F63A504">
                <wp:simplePos x="0" y="0"/>
                <wp:positionH relativeFrom="column">
                  <wp:posOffset>-228600</wp:posOffset>
                </wp:positionH>
                <wp:positionV relativeFrom="paragraph">
                  <wp:posOffset>194310</wp:posOffset>
                </wp:positionV>
                <wp:extent cx="1352550" cy="0"/>
                <wp:effectExtent l="50800" t="92710" r="57150" b="110490"/>
                <wp:wrapNone/>
                <wp:docPr id="1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BF8845" id="Line_x0020_248"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3pt" to="88.5pt,1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" strokeweight=".26mm">
                <v:stroke endarrow="block" joinstyle="miter"/>
                <v:shadow opacity="49150f"/>
              </v:line>
            </w:pict>
          </mc:Fallback>
        </mc:AlternateContent>
      </w:r>
      <w:r w:rsidR="00070216">
        <w:rPr>
          <w:sz w:val="36"/>
          <w:szCs w:val="36"/>
        </w:rPr>
        <w:tab/>
        <w:t>Login</w:t>
      </w:r>
    </w:p>
    <w:p w14:paraId="17165B46" w14:textId="77777777" w:rsidR="00070216" w:rsidRDefault="00070216">
      <w:pPr>
        <w:tabs>
          <w:tab w:val="left" w:pos="1870"/>
        </w:tabs>
        <w:rPr>
          <w:sz w:val="36"/>
          <w:szCs w:val="36"/>
        </w:rPr>
      </w:pPr>
      <w:r>
        <w:rPr>
          <w:sz w:val="36"/>
          <w:szCs w:val="36"/>
        </w:rPr>
        <w:tab/>
        <w:t>Name</w:t>
      </w:r>
    </w:p>
    <w:p w14:paraId="4FB8399C" w14:textId="77777777" w:rsidR="00070216" w:rsidRDefault="00AE1B5A">
      <w:pPr>
        <w:tabs>
          <w:tab w:val="left" w:pos="6022"/>
        </w:tabs>
        <w:rPr>
          <w:sz w:val="36"/>
          <w:szCs w:val="36"/>
        </w:rPr>
      </w:pPr>
      <w:r>
        <w:rPr>
          <w:noProof/>
          <w:lang w:val="en-GB" w:eastAsia="en-GB"/>
        </w:rPr>
        <mc:AlternateContent>
          <mc:Choice Requires="wps">
            <w:drawing>
              <wp:anchor distT="0" distB="0" distL="114300" distR="114300" simplePos="0" relativeHeight="251716096" behindDoc="0" locked="0" layoutInCell="1" allowOverlap="1" wp14:anchorId="7CBE4977" wp14:editId="2B155138">
                <wp:simplePos x="0" y="0"/>
                <wp:positionH relativeFrom="column">
                  <wp:posOffset>1152525</wp:posOffset>
                </wp:positionH>
                <wp:positionV relativeFrom="paragraph">
                  <wp:posOffset>45720</wp:posOffset>
                </wp:positionV>
                <wp:extent cx="1181100" cy="0"/>
                <wp:effectExtent l="47625" t="83820" r="66675" b="119380"/>
                <wp:wrapNone/>
                <wp:docPr id="12"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11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ED3F35" id="Line_x0020_249"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5pt,3.6pt" to="183.75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" strokeweight=".26mm">
                <v:stroke endarrow="block" joinstyle="miter"/>
                <v:shadow opacity="49150f"/>
              </v:line>
            </w:pict>
          </mc:Fallback>
        </mc:AlternateContent>
      </w:r>
      <w:r>
        <w:rPr>
          <w:noProof/>
          <w:lang w:val="en-GB" w:eastAsia="en-GB"/>
        </w:rPr>
        <mc:AlternateContent>
          <mc:Choice Requires="wps">
            <w:drawing>
              <wp:anchor distT="0" distB="0" distL="114300" distR="114300" simplePos="0" relativeHeight="251718144" behindDoc="0" locked="0" layoutInCell="1" allowOverlap="1" wp14:anchorId="6BD995E7" wp14:editId="1558A07A">
                <wp:simplePos x="0" y="0"/>
                <wp:positionH relativeFrom="column">
                  <wp:posOffset>4800600</wp:posOffset>
                </wp:positionH>
                <wp:positionV relativeFrom="paragraph">
                  <wp:posOffset>1040130</wp:posOffset>
                </wp:positionV>
                <wp:extent cx="1257300" cy="0"/>
                <wp:effectExtent l="50800" t="87630" r="76200" b="115570"/>
                <wp:wrapNone/>
                <wp:docPr id="11"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A764A0" id="Line_x0020_251"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81.9pt" to="477pt,8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" strokeweight=".26mm">
                <v:stroke endarrow="block" joinstyle="miter"/>
                <v:shadow opacity="49150f"/>
              </v:line>
            </w:pict>
          </mc:Fallback>
        </mc:AlternateContent>
      </w:r>
      <w:r w:rsidR="00070216">
        <w:rPr>
          <w:sz w:val="36"/>
          <w:szCs w:val="36"/>
        </w:rPr>
        <w:tab/>
        <w:t xml:space="preserve">Search for </w:t>
      </w:r>
      <w:r w:rsidR="00070216">
        <w:rPr>
          <w:sz w:val="36"/>
          <w:szCs w:val="36"/>
        </w:rPr>
        <w:tab/>
      </w:r>
      <w:r w:rsidR="00070216">
        <w:rPr>
          <w:sz w:val="36"/>
          <w:szCs w:val="36"/>
        </w:rPr>
        <w:tab/>
      </w:r>
      <w:r w:rsidR="00070216">
        <w:rPr>
          <w:sz w:val="36"/>
          <w:szCs w:val="36"/>
        </w:rPr>
        <w:tab/>
      </w:r>
    </w:p>
    <w:p w14:paraId="698703D0" w14:textId="77777777" w:rsidR="00070216" w:rsidRDefault="00070216">
      <w:pPr>
        <w:tabs>
          <w:tab w:val="left" w:pos="6022"/>
        </w:tabs>
        <w:rPr>
          <w:sz w:val="36"/>
          <w:szCs w:val="36"/>
        </w:rPr>
      </w:pPr>
      <w:r>
        <w:rPr>
          <w:sz w:val="36"/>
          <w:szCs w:val="36"/>
        </w:rPr>
        <w:t>Search</w:t>
      </w:r>
      <w:r>
        <w:rPr>
          <w:sz w:val="36"/>
          <w:szCs w:val="36"/>
        </w:rPr>
        <w:tab/>
        <w:t>file</w:t>
      </w:r>
      <w:r>
        <w:rPr>
          <w:sz w:val="36"/>
          <w:szCs w:val="36"/>
        </w:rPr>
        <w:tab/>
        <w:t xml:space="preserve">     </w:t>
      </w:r>
    </w:p>
    <w:p w14:paraId="7BAA4336" w14:textId="77777777" w:rsidR="00070216" w:rsidRDefault="00AE1B5A">
      <w:pPr>
        <w:tabs>
          <w:tab w:val="left" w:pos="6022"/>
        </w:tabs>
        <w:rPr>
          <w:sz w:val="36"/>
          <w:szCs w:val="36"/>
        </w:rPr>
      </w:pPr>
      <w:r>
        <w:rPr>
          <w:noProof/>
          <w:lang w:val="en-GB" w:eastAsia="en-GB"/>
        </w:rPr>
        <mc:AlternateContent>
          <mc:Choice Requires="wps">
            <w:drawing>
              <wp:anchor distT="0" distB="0" distL="114300" distR="114300" simplePos="0" relativeHeight="251717120" behindDoc="0" locked="0" layoutInCell="1" allowOverlap="1" wp14:anchorId="04112EFB" wp14:editId="224411AD">
                <wp:simplePos x="0" y="0"/>
                <wp:positionH relativeFrom="column">
                  <wp:posOffset>-228600</wp:posOffset>
                </wp:positionH>
                <wp:positionV relativeFrom="paragraph">
                  <wp:posOffset>30480</wp:posOffset>
                </wp:positionV>
                <wp:extent cx="5029200" cy="0"/>
                <wp:effectExtent l="50800" t="93980" r="63500" b="109220"/>
                <wp:wrapNone/>
                <wp:docPr id="10"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5DF788" id="Line_x0020_250"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4pt" to="378pt,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" strokeweight=".26mm">
                <v:stroke endarrow="block" joinstyle="miter"/>
                <v:shadow opacity="49150f"/>
              </v:line>
            </w:pict>
          </mc:Fallback>
        </mc:AlternateContent>
      </w:r>
    </w:p>
    <w:p w14:paraId="4DE16A19" w14:textId="77777777" w:rsidR="00070216" w:rsidRDefault="00AE1B5A">
      <w:pPr>
        <w:tabs>
          <w:tab w:val="left" w:pos="6022"/>
        </w:tabs>
        <w:rPr>
          <w:sz w:val="36"/>
          <w:szCs w:val="36"/>
        </w:rPr>
      </w:pPr>
      <w:r>
        <w:rPr>
          <w:noProof/>
          <w:lang w:val="en-GB" w:eastAsia="en-GB"/>
        </w:rPr>
        <mc:AlternateContent>
          <mc:Choice Requires="wps">
            <w:drawing>
              <wp:anchor distT="0" distB="0" distL="114300" distR="114300" simplePos="0" relativeHeight="251719168" behindDoc="0" locked="0" layoutInCell="1" allowOverlap="1" wp14:anchorId="2866E00F" wp14:editId="0DAE5A7F">
                <wp:simplePos x="0" y="0"/>
                <wp:positionH relativeFrom="column">
                  <wp:posOffset>-228600</wp:posOffset>
                </wp:positionH>
                <wp:positionV relativeFrom="paragraph">
                  <wp:posOffset>1086485</wp:posOffset>
                </wp:positionV>
                <wp:extent cx="6286500" cy="0"/>
                <wp:effectExtent l="50800" t="83185" r="63500" b="120015"/>
                <wp:wrapNone/>
                <wp:docPr id="9"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94DDDC" id="Line_x0020_252" o:spid="_x0000_s1026" style="position:absolute;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5.55pt" to="477pt,8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" strokeweight=".26mm">
                <v:stroke endarrow="block" joinstyle="miter"/>
                <v:shadow opacity="49150f"/>
              </v:line>
            </w:pict>
          </mc:Fallback>
        </mc:AlternateContent>
      </w:r>
      <w:r w:rsidR="00070216">
        <w:rPr>
          <w:sz w:val="36"/>
          <w:szCs w:val="36"/>
        </w:rPr>
        <w:tab/>
      </w:r>
      <w:r w:rsidR="00070216">
        <w:rPr>
          <w:sz w:val="36"/>
          <w:szCs w:val="36"/>
        </w:rPr>
        <w:tab/>
      </w:r>
      <w:r w:rsidR="00070216">
        <w:rPr>
          <w:sz w:val="36"/>
          <w:szCs w:val="36"/>
        </w:rPr>
        <w:tab/>
        <w:t xml:space="preserve">            Result</w:t>
      </w:r>
      <w:r w:rsidR="00070216">
        <w:rPr>
          <w:sz w:val="36"/>
          <w:szCs w:val="36"/>
        </w:rPr>
        <w:tab/>
      </w:r>
    </w:p>
    <w:p w14:paraId="5BB0281B" w14:textId="77777777" w:rsidR="00070216" w:rsidRDefault="00070216">
      <w:pPr>
        <w:rPr>
          <w:sz w:val="36"/>
          <w:szCs w:val="36"/>
        </w:rPr>
      </w:pPr>
    </w:p>
    <w:p w14:paraId="0FFF8AA6" w14:textId="77777777" w:rsidR="00070216" w:rsidRDefault="00070216">
      <w:pPr>
        <w:rPr>
          <w:sz w:val="36"/>
          <w:szCs w:val="36"/>
        </w:rPr>
      </w:pPr>
      <w:r>
        <w:rPr>
          <w:sz w:val="36"/>
          <w:szCs w:val="36"/>
        </w:rPr>
        <w:t>Display</w:t>
      </w:r>
    </w:p>
    <w:p w14:paraId="5976B8ED" w14:textId="77777777" w:rsidR="00070216" w:rsidRDefault="00070216">
      <w:pPr>
        <w:rPr>
          <w:sz w:val="36"/>
          <w:szCs w:val="36"/>
        </w:rPr>
      </w:pPr>
      <w:r>
        <w:rPr>
          <w:sz w:val="36"/>
          <w:szCs w:val="36"/>
        </w:rPr>
        <w:t>Result</w:t>
      </w:r>
    </w:p>
    <w:p w14:paraId="3AA145E6" w14:textId="77777777" w:rsidR="00070216" w:rsidRDefault="00070216">
      <w:pPr>
        <w:rPr>
          <w:sz w:val="36"/>
          <w:szCs w:val="36"/>
        </w:rPr>
      </w:pPr>
      <w:r>
        <w:rPr>
          <w:sz w:val="36"/>
          <w:szCs w:val="36"/>
        </w:rPr>
        <w:t xml:space="preserve">                                          Request</w:t>
      </w:r>
    </w:p>
    <w:p w14:paraId="58034E50" w14:textId="77777777" w:rsidR="00070216" w:rsidRDefault="00070216">
      <w:pPr>
        <w:rPr>
          <w:sz w:val="36"/>
          <w:szCs w:val="36"/>
        </w:rPr>
      </w:pPr>
      <w:r>
        <w:rPr>
          <w:sz w:val="36"/>
          <w:szCs w:val="36"/>
        </w:rPr>
        <w:t xml:space="preserve">                                         For file to be</w:t>
      </w:r>
    </w:p>
    <w:p w14:paraId="11E03107" w14:textId="77777777" w:rsidR="00070216" w:rsidRDefault="00AE1B5A">
      <w:pPr>
        <w:tabs>
          <w:tab w:val="left" w:pos="3759"/>
        </w:tabs>
        <w:rPr>
          <w:sz w:val="36"/>
          <w:szCs w:val="36"/>
        </w:rPr>
      </w:pPr>
      <w:r>
        <w:rPr>
          <w:noProof/>
          <w:lang w:val="en-GB" w:eastAsia="en-GB"/>
        </w:rPr>
        <mc:AlternateContent>
          <mc:Choice Requires="wps">
            <w:drawing>
              <wp:anchor distT="0" distB="0" distL="114300" distR="114300" simplePos="0" relativeHeight="251720192" behindDoc="0" locked="0" layoutInCell="1" allowOverlap="1" wp14:anchorId="74D272B4" wp14:editId="488768EA">
                <wp:simplePos x="0" y="0"/>
                <wp:positionH relativeFrom="column">
                  <wp:posOffset>-228600</wp:posOffset>
                </wp:positionH>
                <wp:positionV relativeFrom="paragraph">
                  <wp:posOffset>309245</wp:posOffset>
                </wp:positionV>
                <wp:extent cx="3771900" cy="0"/>
                <wp:effectExtent l="50800" t="93345" r="76200" b="109855"/>
                <wp:wrapNone/>
                <wp:docPr id="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22EC57" id="Line_x0020_253"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4.35pt" to="279pt,2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" strokeweight=".26mm">
                <v:stroke endarrow="block" joinstyle="miter"/>
                <v:shadow opacity="49150f"/>
              </v:line>
            </w:pict>
          </mc:Fallback>
        </mc:AlternateContent>
      </w:r>
      <w:r w:rsidR="00070216">
        <w:rPr>
          <w:sz w:val="36"/>
          <w:szCs w:val="36"/>
        </w:rPr>
        <w:tab/>
        <w:t xml:space="preserve">  Shared</w:t>
      </w:r>
    </w:p>
    <w:p w14:paraId="60C5847A" w14:textId="77777777" w:rsidR="00070216" w:rsidRDefault="00070216">
      <w:pPr>
        <w:rPr>
          <w:sz w:val="36"/>
          <w:szCs w:val="36"/>
        </w:rPr>
      </w:pPr>
    </w:p>
    <w:p w14:paraId="1478193C" w14:textId="77777777" w:rsidR="00070216" w:rsidRDefault="00070216">
      <w:pPr>
        <w:rPr>
          <w:sz w:val="36"/>
          <w:szCs w:val="36"/>
        </w:rPr>
      </w:pPr>
      <w:r>
        <w:rPr>
          <w:sz w:val="36"/>
          <w:szCs w:val="36"/>
        </w:rPr>
        <w:t xml:space="preserve">File </w:t>
      </w:r>
    </w:p>
    <w:p w14:paraId="5E6CCF43" w14:textId="77777777" w:rsidR="00070216" w:rsidRDefault="00AE1B5A">
      <w:pPr>
        <w:rPr>
          <w:sz w:val="36"/>
          <w:szCs w:val="36"/>
        </w:rPr>
      </w:pPr>
      <w:r>
        <w:rPr>
          <w:noProof/>
          <w:lang w:val="en-GB" w:eastAsia="en-GB"/>
        </w:rPr>
        <mc:AlternateContent>
          <mc:Choice Requires="wps">
            <w:drawing>
              <wp:anchor distT="0" distB="0" distL="114300" distR="114300" simplePos="0" relativeHeight="251721216" behindDoc="0" locked="0" layoutInCell="1" allowOverlap="1" wp14:anchorId="0DD0A6DD" wp14:editId="189E1533">
                <wp:simplePos x="0" y="0"/>
                <wp:positionH relativeFrom="column">
                  <wp:posOffset>-228600</wp:posOffset>
                </wp:positionH>
                <wp:positionV relativeFrom="paragraph">
                  <wp:posOffset>240665</wp:posOffset>
                </wp:positionV>
                <wp:extent cx="3771900" cy="0"/>
                <wp:effectExtent l="50800" t="88265" r="63500" b="114935"/>
                <wp:wrapNone/>
                <wp:docPr id="7"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719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ECF167" id="Line_x0020_254" o:spid="_x0000_s1026" style="position:absolute;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8.95pt" to="279pt,1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" strokeweight=".26mm">
                <v:stroke endarrow="block" joinstyle="miter"/>
                <v:shadow opacity="49150f"/>
              </v:line>
            </w:pict>
          </mc:Fallback>
        </mc:AlternateContent>
      </w:r>
      <w:r w:rsidR="00070216">
        <w:rPr>
          <w:sz w:val="36"/>
          <w:szCs w:val="36"/>
        </w:rPr>
        <w:t>Location</w:t>
      </w:r>
    </w:p>
    <w:p w14:paraId="0F582D96" w14:textId="77777777" w:rsidR="00070216" w:rsidRDefault="00070216">
      <w:pPr>
        <w:rPr>
          <w:sz w:val="36"/>
          <w:szCs w:val="36"/>
        </w:rPr>
      </w:pPr>
      <w:r>
        <w:rPr>
          <w:sz w:val="36"/>
          <w:szCs w:val="36"/>
        </w:rPr>
        <w:t xml:space="preserve">                                          Where to </w:t>
      </w:r>
    </w:p>
    <w:p w14:paraId="44D98AB7" w14:textId="77777777" w:rsidR="00070216" w:rsidRDefault="00070216">
      <w:pPr>
        <w:tabs>
          <w:tab w:val="left" w:pos="3778"/>
        </w:tabs>
        <w:rPr>
          <w:sz w:val="36"/>
          <w:szCs w:val="36"/>
        </w:rPr>
      </w:pPr>
      <w:r>
        <w:rPr>
          <w:sz w:val="36"/>
          <w:szCs w:val="36"/>
        </w:rPr>
        <w:tab/>
        <w:t>Store file</w:t>
      </w:r>
    </w:p>
    <w:p w14:paraId="68AB634C" w14:textId="77777777" w:rsidR="00070216" w:rsidRDefault="00AE1B5A">
      <w:pPr>
        <w:rPr>
          <w:sz w:val="36"/>
          <w:szCs w:val="36"/>
          <w:lang w:val="en-GB"/>
        </w:rPr>
      </w:pPr>
      <w:r>
        <w:rPr>
          <w:noProof/>
          <w:lang w:val="en-GB" w:eastAsia="en-GB"/>
        </w:rPr>
        <mc:AlternateContent>
          <mc:Choice Requires="wps">
            <w:drawing>
              <wp:anchor distT="0" distB="0" distL="114300" distR="114300" simplePos="0" relativeHeight="251722240" behindDoc="0" locked="0" layoutInCell="1" allowOverlap="1" wp14:anchorId="039FFFC0" wp14:editId="2C232166">
                <wp:simplePos x="0" y="0"/>
                <wp:positionH relativeFrom="column">
                  <wp:posOffset>-228600</wp:posOffset>
                </wp:positionH>
                <wp:positionV relativeFrom="paragraph">
                  <wp:posOffset>252095</wp:posOffset>
                </wp:positionV>
                <wp:extent cx="3771900" cy="0"/>
                <wp:effectExtent l="50800" t="86995" r="76200" b="116205"/>
                <wp:wrapNone/>
                <wp:docPr id="6"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2FA3BE" id="Line_x0020_25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9.85pt" to="279pt,1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" strokeweight=".26mm">
                <v:stroke endarrow="block" joinstyle="miter"/>
                <v:shadow opacity="49150f"/>
              </v:line>
            </w:pict>
          </mc:Fallback>
        </mc:AlternateContent>
      </w:r>
    </w:p>
    <w:p w14:paraId="120D4C21" w14:textId="77777777" w:rsidR="00070216" w:rsidRDefault="00070216">
      <w:pPr>
        <w:rPr>
          <w:sz w:val="36"/>
          <w:szCs w:val="36"/>
          <w:lang w:val="en-GB"/>
        </w:rPr>
      </w:pPr>
      <w:r>
        <w:rPr>
          <w:sz w:val="36"/>
          <w:szCs w:val="36"/>
        </w:rPr>
        <w:t xml:space="preserve">File </w:t>
      </w:r>
    </w:p>
    <w:p w14:paraId="232E4896" w14:textId="77777777" w:rsidR="00070216" w:rsidRDefault="00070216">
      <w:pPr>
        <w:rPr>
          <w:sz w:val="36"/>
          <w:szCs w:val="36"/>
        </w:rPr>
      </w:pPr>
      <w:r>
        <w:rPr>
          <w:sz w:val="36"/>
          <w:szCs w:val="36"/>
        </w:rPr>
        <w:t>Transmitted</w:t>
      </w:r>
    </w:p>
    <w:p w14:paraId="41A3579E" w14:textId="77777777" w:rsidR="00070216" w:rsidRDefault="00AE1B5A">
      <w:pPr>
        <w:tabs>
          <w:tab w:val="left" w:pos="3224"/>
        </w:tabs>
        <w:jc w:val="center"/>
        <w:rPr>
          <w:sz w:val="28"/>
          <w:szCs w:val="28"/>
          <w:u w:val="single"/>
        </w:rPr>
      </w:pPr>
      <w:r>
        <w:rPr>
          <w:noProof/>
          <w:lang w:val="en-GB" w:eastAsia="en-GB"/>
        </w:rPr>
        <mc:AlternateContent>
          <mc:Choice Requires="wps">
            <w:drawing>
              <wp:anchor distT="0" distB="0" distL="114300" distR="114300" simplePos="0" relativeHeight="251723264" behindDoc="0" locked="0" layoutInCell="1" allowOverlap="1" wp14:anchorId="5AC505D1" wp14:editId="537D12DE">
                <wp:simplePos x="0" y="0"/>
                <wp:positionH relativeFrom="column">
                  <wp:posOffset>-228600</wp:posOffset>
                </wp:positionH>
                <wp:positionV relativeFrom="paragraph">
                  <wp:posOffset>52070</wp:posOffset>
                </wp:positionV>
                <wp:extent cx="3771900" cy="0"/>
                <wp:effectExtent l="50800" t="90170" r="63500" b="113030"/>
                <wp:wrapNone/>
                <wp:docPr id="5"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719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BC3DC0" id="Line_x0020_256" o:spid="_x0000_s1026" style="position:absolute;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1pt" to="279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" strokeweight=".26mm">
                <v:stroke endarrow="block" joinstyle="miter"/>
                <v:shadow opacity="49150f"/>
              </v:line>
            </w:pict>
          </mc:Fallback>
        </mc:AlternateContent>
      </w:r>
    </w:p>
    <w:p w14:paraId="326519EC" w14:textId="77777777" w:rsidR="00070216" w:rsidRDefault="00070216">
      <w:pPr>
        <w:tabs>
          <w:tab w:val="left" w:pos="3224"/>
        </w:tabs>
        <w:jc w:val="center"/>
        <w:rPr>
          <w:sz w:val="28"/>
          <w:szCs w:val="28"/>
          <w:u w:val="single"/>
        </w:rPr>
      </w:pPr>
    </w:p>
    <w:p w14:paraId="6BA03E2F" w14:textId="77777777" w:rsidR="00070216" w:rsidRDefault="00070216">
      <w:pPr>
        <w:tabs>
          <w:tab w:val="left" w:pos="3224"/>
        </w:tabs>
        <w:jc w:val="center"/>
        <w:rPr>
          <w:sz w:val="28"/>
          <w:szCs w:val="28"/>
          <w:u w:val="single"/>
        </w:rPr>
      </w:pPr>
      <w:r>
        <w:rPr>
          <w:sz w:val="28"/>
          <w:szCs w:val="28"/>
          <w:u w:val="single"/>
        </w:rPr>
        <w:t>(v). A Sequence Diagram of File Sharing use case</w:t>
      </w:r>
    </w:p>
    <w:p w14:paraId="7D7E8DE7" w14:textId="77777777" w:rsidR="00070216" w:rsidRDefault="00070216">
      <w:pPr>
        <w:tabs>
          <w:tab w:val="left" w:pos="3300"/>
        </w:tabs>
      </w:pPr>
    </w:p>
    <w:p w14:paraId="7B16C86E" w14:textId="77777777" w:rsidR="00070216" w:rsidRDefault="00070216">
      <w:pPr>
        <w:pageBreakBefore/>
        <w:tabs>
          <w:tab w:val="left" w:pos="3375"/>
        </w:tabs>
      </w:pPr>
    </w:p>
    <w:p w14:paraId="34142B5B" w14:textId="77777777" w:rsidR="00070216" w:rsidRDefault="00070216">
      <w:pPr>
        <w:tabs>
          <w:tab w:val="left" w:pos="3375"/>
        </w:tabs>
      </w:pPr>
    </w:p>
    <w:p w14:paraId="04D02498" w14:textId="77777777" w:rsidR="00070216" w:rsidRDefault="00070216">
      <w:pPr>
        <w:pStyle w:val="Heading1"/>
        <w:tabs>
          <w:tab w:val="left" w:pos="0"/>
        </w:tabs>
        <w:jc w:val="center"/>
        <w:rPr>
          <w:rFonts w:ascii="Times New Roman" w:eastAsia="ZJTWAT+TimesNewRomanPSMT" w:hAnsi="Times New Roman" w:cs="ZJTWAT+TimesNewRomanPSMT"/>
          <w:b w:val="0"/>
          <w:color w:val="000000"/>
          <w:sz w:val="38"/>
          <w:szCs w:val="24"/>
          <w:u w:val="single"/>
        </w:rPr>
      </w:pPr>
      <w:r>
        <w:rPr>
          <w:rFonts w:ascii="Times New Roman" w:eastAsia="ZJTWAT+TimesNewRomanPSMT" w:hAnsi="Times New Roman" w:cs="ZJTWAT+TimesNewRomanPSMT"/>
          <w:b w:val="0"/>
          <w:color w:val="000000"/>
          <w:sz w:val="38"/>
          <w:szCs w:val="24"/>
          <w:u w:val="single"/>
        </w:rPr>
        <w:t>Testing</w:t>
      </w:r>
    </w:p>
    <w:p w14:paraId="4018893A" w14:textId="77777777" w:rsidR="00070216" w:rsidRDefault="00070216">
      <w:pPr>
        <w:tabs>
          <w:tab w:val="left" w:pos="3375"/>
        </w:tabs>
      </w:pPr>
    </w:p>
    <w:tbl>
      <w:tblPr>
        <w:tblW w:w="0" w:type="auto"/>
        <w:tblInd w:w="-5" w:type="dxa"/>
        <w:tblLayout w:type="fixed"/>
        <w:tblLook w:val="0000" w:firstRow="0" w:lastRow="0" w:firstColumn="0" w:lastColumn="0" w:noHBand="0" w:noVBand="0"/>
      </w:tblPr>
      <w:tblGrid>
        <w:gridCol w:w="2214"/>
        <w:gridCol w:w="1674"/>
        <w:gridCol w:w="2754"/>
        <w:gridCol w:w="3376"/>
      </w:tblGrid>
      <w:tr w:rsidR="00070216" w14:paraId="46B5B3A0" w14:textId="77777777">
        <w:tc>
          <w:tcPr>
            <w:tcW w:w="2214" w:type="dxa"/>
            <w:tcBorders>
              <w:top w:val="single" w:sz="4" w:space="0" w:color="000000"/>
              <w:left w:val="single" w:sz="4" w:space="0" w:color="000000"/>
              <w:bottom w:val="single" w:sz="4" w:space="0" w:color="000000"/>
            </w:tcBorders>
          </w:tcPr>
          <w:p w14:paraId="08553DC8" w14:textId="77777777" w:rsidR="00070216" w:rsidRDefault="00070216">
            <w:pPr>
              <w:tabs>
                <w:tab w:val="left" w:pos="3375"/>
              </w:tabs>
              <w:snapToGrid w:val="0"/>
              <w:rPr>
                <w:b/>
              </w:rPr>
            </w:pPr>
            <w:r>
              <w:rPr>
                <w:b/>
              </w:rPr>
              <w:t>Test Case ID</w:t>
            </w:r>
          </w:p>
        </w:tc>
        <w:tc>
          <w:tcPr>
            <w:tcW w:w="1674" w:type="dxa"/>
            <w:tcBorders>
              <w:top w:val="single" w:sz="4" w:space="0" w:color="000000"/>
              <w:left w:val="single" w:sz="4" w:space="0" w:color="000000"/>
              <w:bottom w:val="single" w:sz="4" w:space="0" w:color="000000"/>
            </w:tcBorders>
          </w:tcPr>
          <w:p w14:paraId="492FCE9D" w14:textId="77777777" w:rsidR="00070216" w:rsidRDefault="00070216">
            <w:pPr>
              <w:tabs>
                <w:tab w:val="left" w:pos="3375"/>
              </w:tabs>
              <w:snapToGrid w:val="0"/>
              <w:rPr>
                <w:b/>
              </w:rPr>
            </w:pPr>
            <w:r>
              <w:rPr>
                <w:b/>
              </w:rPr>
              <w:t>Purpose</w:t>
            </w:r>
          </w:p>
        </w:tc>
        <w:tc>
          <w:tcPr>
            <w:tcW w:w="2754" w:type="dxa"/>
            <w:tcBorders>
              <w:top w:val="single" w:sz="4" w:space="0" w:color="000000"/>
              <w:left w:val="single" w:sz="4" w:space="0" w:color="000000"/>
              <w:bottom w:val="single" w:sz="4" w:space="0" w:color="000000"/>
            </w:tcBorders>
          </w:tcPr>
          <w:p w14:paraId="4A163646" w14:textId="77777777" w:rsidR="00070216" w:rsidRDefault="00070216">
            <w:pPr>
              <w:tabs>
                <w:tab w:val="left" w:pos="3375"/>
              </w:tabs>
              <w:snapToGrid w:val="0"/>
              <w:rPr>
                <w:b/>
              </w:rPr>
            </w:pPr>
            <w:r>
              <w:rPr>
                <w:b/>
              </w:rPr>
              <w:t>Steps</w:t>
            </w:r>
          </w:p>
        </w:tc>
        <w:tc>
          <w:tcPr>
            <w:tcW w:w="3376" w:type="dxa"/>
            <w:tcBorders>
              <w:top w:val="single" w:sz="4" w:space="0" w:color="000000"/>
              <w:left w:val="single" w:sz="4" w:space="0" w:color="000000"/>
              <w:bottom w:val="single" w:sz="4" w:space="0" w:color="000000"/>
              <w:right w:val="single" w:sz="4" w:space="0" w:color="000000"/>
            </w:tcBorders>
          </w:tcPr>
          <w:p w14:paraId="512D0215" w14:textId="77777777" w:rsidR="00070216" w:rsidRDefault="00070216">
            <w:pPr>
              <w:tabs>
                <w:tab w:val="left" w:pos="3375"/>
              </w:tabs>
              <w:snapToGrid w:val="0"/>
              <w:rPr>
                <w:b/>
              </w:rPr>
            </w:pPr>
            <w:r>
              <w:rPr>
                <w:b/>
              </w:rPr>
              <w:t xml:space="preserve"> Expected Result</w:t>
            </w:r>
          </w:p>
        </w:tc>
      </w:tr>
      <w:tr w:rsidR="00070216" w14:paraId="513BA4A9" w14:textId="77777777">
        <w:tc>
          <w:tcPr>
            <w:tcW w:w="2214" w:type="dxa"/>
            <w:tcBorders>
              <w:top w:val="single" w:sz="4" w:space="0" w:color="000000"/>
              <w:left w:val="single" w:sz="4" w:space="0" w:color="000000"/>
              <w:bottom w:val="single" w:sz="4" w:space="0" w:color="000000"/>
            </w:tcBorders>
          </w:tcPr>
          <w:p w14:paraId="43B8CC5A" w14:textId="77777777" w:rsidR="00070216" w:rsidRDefault="00070216">
            <w:pPr>
              <w:tabs>
                <w:tab w:val="left" w:pos="3375"/>
              </w:tabs>
              <w:snapToGrid w:val="0"/>
            </w:pPr>
            <w:r>
              <w:t xml:space="preserve">      1</w:t>
            </w:r>
          </w:p>
        </w:tc>
        <w:tc>
          <w:tcPr>
            <w:tcW w:w="1674" w:type="dxa"/>
            <w:tcBorders>
              <w:top w:val="single" w:sz="4" w:space="0" w:color="000000"/>
              <w:left w:val="single" w:sz="4" w:space="0" w:color="000000"/>
              <w:bottom w:val="single" w:sz="4" w:space="0" w:color="000000"/>
            </w:tcBorders>
          </w:tcPr>
          <w:p w14:paraId="2384809F" w14:textId="77777777" w:rsidR="00070216" w:rsidRDefault="00070216">
            <w:pPr>
              <w:tabs>
                <w:tab w:val="left" w:pos="3375"/>
              </w:tabs>
              <w:snapToGrid w:val="0"/>
            </w:pPr>
            <w:r>
              <w:t>Installation of MPPS</w:t>
            </w:r>
          </w:p>
        </w:tc>
        <w:tc>
          <w:tcPr>
            <w:tcW w:w="2754" w:type="dxa"/>
            <w:tcBorders>
              <w:top w:val="single" w:sz="4" w:space="0" w:color="000000"/>
              <w:left w:val="single" w:sz="4" w:space="0" w:color="000000"/>
              <w:bottom w:val="single" w:sz="4" w:space="0" w:color="000000"/>
            </w:tcBorders>
          </w:tcPr>
          <w:p w14:paraId="2D472B21" w14:textId="77777777" w:rsidR="00070216" w:rsidRDefault="00070216">
            <w:pPr>
              <w:tabs>
                <w:tab w:val="left" w:pos="3375"/>
              </w:tabs>
              <w:snapToGrid w:val="0"/>
            </w:pPr>
            <w:r>
              <w:t>Click on .exe file to start setup</w:t>
            </w:r>
          </w:p>
        </w:tc>
        <w:tc>
          <w:tcPr>
            <w:tcW w:w="3376" w:type="dxa"/>
            <w:tcBorders>
              <w:top w:val="single" w:sz="4" w:space="0" w:color="000000"/>
              <w:left w:val="single" w:sz="4" w:space="0" w:color="000000"/>
              <w:bottom w:val="single" w:sz="4" w:space="0" w:color="000000"/>
              <w:right w:val="single" w:sz="4" w:space="0" w:color="000000"/>
            </w:tcBorders>
          </w:tcPr>
          <w:p w14:paraId="1E4E62E3" w14:textId="77777777" w:rsidR="00070216" w:rsidRDefault="00070216">
            <w:pPr>
              <w:autoSpaceDE w:val="0"/>
              <w:snapToGrid w:val="0"/>
              <w:rPr>
                <w:rFonts w:eastAsia="Batang"/>
                <w:lang w:val="en-IN"/>
              </w:rPr>
            </w:pPr>
            <w:r>
              <w:rPr>
                <w:rFonts w:eastAsia="Batang"/>
                <w:lang w:val="en-IN"/>
              </w:rPr>
              <w:t>System should ask the user for the</w:t>
            </w:r>
          </w:p>
          <w:p w14:paraId="40346665" w14:textId="77777777" w:rsidR="00070216" w:rsidRDefault="00070216">
            <w:pPr>
              <w:autoSpaceDE w:val="0"/>
              <w:rPr>
                <w:rFonts w:eastAsia="Batang"/>
                <w:lang w:val="en-IN"/>
              </w:rPr>
            </w:pPr>
            <w:r>
              <w:rPr>
                <w:rFonts w:eastAsia="Batang"/>
                <w:lang w:val="en-IN"/>
              </w:rPr>
              <w:t>home directory in which all the</w:t>
            </w:r>
          </w:p>
          <w:p w14:paraId="354918EB" w14:textId="77777777" w:rsidR="00070216" w:rsidRDefault="00070216">
            <w:pPr>
              <w:autoSpaceDE w:val="0"/>
              <w:rPr>
                <w:rFonts w:eastAsia="Batang"/>
                <w:lang w:val="en-IN"/>
              </w:rPr>
            </w:pPr>
            <w:r>
              <w:rPr>
                <w:rFonts w:eastAsia="Batang"/>
                <w:lang w:val="en-IN"/>
              </w:rPr>
              <w:t>Working files will be created.</w:t>
            </w:r>
          </w:p>
          <w:p w14:paraId="504DBC3F" w14:textId="77777777" w:rsidR="00070216" w:rsidRDefault="00070216">
            <w:pPr>
              <w:tabs>
                <w:tab w:val="left" w:pos="3375"/>
              </w:tabs>
              <w:rPr>
                <w:rFonts w:eastAsia="Batang"/>
                <w:lang w:val="en-IN"/>
              </w:rPr>
            </w:pPr>
            <w:r>
              <w:rPr>
                <w:rFonts w:eastAsia="Batang"/>
                <w:lang w:val="en-IN"/>
              </w:rPr>
              <w:t>Along with that system should check for Java Run Time Environment</w:t>
            </w:r>
          </w:p>
        </w:tc>
      </w:tr>
      <w:tr w:rsidR="00070216" w14:paraId="09361DB1" w14:textId="77777777">
        <w:tc>
          <w:tcPr>
            <w:tcW w:w="2214" w:type="dxa"/>
            <w:tcBorders>
              <w:top w:val="single" w:sz="4" w:space="0" w:color="000000"/>
              <w:left w:val="single" w:sz="4" w:space="0" w:color="000000"/>
              <w:bottom w:val="single" w:sz="4" w:space="0" w:color="000000"/>
            </w:tcBorders>
          </w:tcPr>
          <w:p w14:paraId="7828D72F" w14:textId="77777777" w:rsidR="00070216" w:rsidRDefault="00070216">
            <w:pPr>
              <w:tabs>
                <w:tab w:val="left" w:pos="3375"/>
              </w:tabs>
              <w:snapToGrid w:val="0"/>
            </w:pPr>
            <w:r>
              <w:t xml:space="preserve">     2</w:t>
            </w:r>
          </w:p>
        </w:tc>
        <w:tc>
          <w:tcPr>
            <w:tcW w:w="1674" w:type="dxa"/>
            <w:tcBorders>
              <w:top w:val="single" w:sz="4" w:space="0" w:color="000000"/>
              <w:left w:val="single" w:sz="4" w:space="0" w:color="000000"/>
              <w:bottom w:val="single" w:sz="4" w:space="0" w:color="000000"/>
            </w:tcBorders>
          </w:tcPr>
          <w:p w14:paraId="51D42693" w14:textId="77777777" w:rsidR="00070216" w:rsidRDefault="00070216">
            <w:pPr>
              <w:tabs>
                <w:tab w:val="left" w:pos="3375"/>
              </w:tabs>
              <w:snapToGrid w:val="0"/>
            </w:pPr>
            <w:r>
              <w:t>Login</w:t>
            </w:r>
          </w:p>
        </w:tc>
        <w:tc>
          <w:tcPr>
            <w:tcW w:w="2754" w:type="dxa"/>
            <w:tcBorders>
              <w:top w:val="single" w:sz="4" w:space="0" w:color="000000"/>
              <w:left w:val="single" w:sz="4" w:space="0" w:color="000000"/>
              <w:bottom w:val="single" w:sz="4" w:space="0" w:color="000000"/>
            </w:tcBorders>
          </w:tcPr>
          <w:p w14:paraId="52D8C306" w14:textId="77777777" w:rsidR="00070216" w:rsidRDefault="00070216">
            <w:pPr>
              <w:tabs>
                <w:tab w:val="left" w:pos="3375"/>
              </w:tabs>
              <w:snapToGrid w:val="0"/>
            </w:pPr>
            <w:r>
              <w:t>Click on MPPS icon to start it.</w:t>
            </w:r>
          </w:p>
        </w:tc>
        <w:tc>
          <w:tcPr>
            <w:tcW w:w="3376" w:type="dxa"/>
            <w:tcBorders>
              <w:top w:val="single" w:sz="4" w:space="0" w:color="000000"/>
              <w:left w:val="single" w:sz="4" w:space="0" w:color="000000"/>
              <w:bottom w:val="single" w:sz="4" w:space="0" w:color="000000"/>
              <w:right w:val="single" w:sz="4" w:space="0" w:color="000000"/>
            </w:tcBorders>
          </w:tcPr>
          <w:p w14:paraId="60BE8D0D" w14:textId="77777777" w:rsidR="00070216" w:rsidRDefault="00070216">
            <w:pPr>
              <w:tabs>
                <w:tab w:val="left" w:pos="3375"/>
              </w:tabs>
              <w:snapToGrid w:val="0"/>
            </w:pPr>
            <w:r>
              <w:t>MPPS will ask for a login name that name would be displayed to other peers on the network</w:t>
            </w:r>
          </w:p>
        </w:tc>
      </w:tr>
      <w:tr w:rsidR="00070216" w14:paraId="673B6D14" w14:textId="77777777">
        <w:trPr>
          <w:trHeight w:val="70"/>
        </w:trPr>
        <w:tc>
          <w:tcPr>
            <w:tcW w:w="2214" w:type="dxa"/>
            <w:tcBorders>
              <w:top w:val="single" w:sz="4" w:space="0" w:color="000000"/>
              <w:left w:val="single" w:sz="4" w:space="0" w:color="000000"/>
              <w:bottom w:val="single" w:sz="4" w:space="0" w:color="000000"/>
            </w:tcBorders>
          </w:tcPr>
          <w:p w14:paraId="7C1DCD57" w14:textId="77777777" w:rsidR="00070216" w:rsidRDefault="00070216">
            <w:pPr>
              <w:tabs>
                <w:tab w:val="left" w:pos="3375"/>
              </w:tabs>
              <w:snapToGrid w:val="0"/>
            </w:pPr>
            <w:r>
              <w:t xml:space="preserve">    3</w:t>
            </w:r>
          </w:p>
        </w:tc>
        <w:tc>
          <w:tcPr>
            <w:tcW w:w="1674" w:type="dxa"/>
            <w:tcBorders>
              <w:top w:val="single" w:sz="4" w:space="0" w:color="000000"/>
              <w:left w:val="single" w:sz="4" w:space="0" w:color="000000"/>
              <w:bottom w:val="single" w:sz="4" w:space="0" w:color="000000"/>
            </w:tcBorders>
          </w:tcPr>
          <w:p w14:paraId="1E5B6BBB" w14:textId="77777777" w:rsidR="00070216" w:rsidRDefault="00070216">
            <w:pPr>
              <w:tabs>
                <w:tab w:val="left" w:pos="3375"/>
              </w:tabs>
              <w:snapToGrid w:val="0"/>
            </w:pPr>
            <w:r>
              <w:t>Searching a peer</w:t>
            </w:r>
          </w:p>
        </w:tc>
        <w:tc>
          <w:tcPr>
            <w:tcW w:w="2754" w:type="dxa"/>
            <w:tcBorders>
              <w:top w:val="single" w:sz="4" w:space="0" w:color="000000"/>
              <w:left w:val="single" w:sz="4" w:space="0" w:color="000000"/>
              <w:bottom w:val="single" w:sz="4" w:space="0" w:color="000000"/>
            </w:tcBorders>
          </w:tcPr>
          <w:p w14:paraId="3440B8C8" w14:textId="77777777" w:rsidR="00070216" w:rsidRDefault="00070216">
            <w:pPr>
              <w:tabs>
                <w:tab w:val="left" w:pos="3375"/>
              </w:tabs>
              <w:snapToGrid w:val="0"/>
            </w:pPr>
            <w:r>
              <w:t>First peer should have logged onto MPPS system, after that select peer from dropdown box and type the peer name which you want to search</w:t>
            </w:r>
          </w:p>
        </w:tc>
        <w:tc>
          <w:tcPr>
            <w:tcW w:w="3376" w:type="dxa"/>
            <w:tcBorders>
              <w:top w:val="single" w:sz="4" w:space="0" w:color="000000"/>
              <w:left w:val="single" w:sz="4" w:space="0" w:color="000000"/>
              <w:bottom w:val="single" w:sz="4" w:space="0" w:color="000000"/>
              <w:right w:val="single" w:sz="4" w:space="0" w:color="000000"/>
            </w:tcBorders>
          </w:tcPr>
          <w:p w14:paraId="31FD8DF3" w14:textId="77777777" w:rsidR="00070216" w:rsidRDefault="00070216">
            <w:pPr>
              <w:tabs>
                <w:tab w:val="left" w:pos="3375"/>
              </w:tabs>
              <w:snapToGrid w:val="0"/>
            </w:pPr>
            <w:r>
              <w:t>If Search criteria and search pattern both are valid then system should display the desired result to user in a table</w:t>
            </w:r>
          </w:p>
        </w:tc>
      </w:tr>
      <w:tr w:rsidR="00070216" w14:paraId="307F4DB1" w14:textId="77777777">
        <w:tc>
          <w:tcPr>
            <w:tcW w:w="2214" w:type="dxa"/>
            <w:tcBorders>
              <w:top w:val="single" w:sz="4" w:space="0" w:color="000000"/>
              <w:left w:val="single" w:sz="4" w:space="0" w:color="000000"/>
              <w:bottom w:val="single" w:sz="4" w:space="0" w:color="000000"/>
            </w:tcBorders>
          </w:tcPr>
          <w:p w14:paraId="6DD4953E" w14:textId="77777777" w:rsidR="00070216" w:rsidRDefault="00070216">
            <w:pPr>
              <w:tabs>
                <w:tab w:val="left" w:pos="3375"/>
              </w:tabs>
              <w:snapToGrid w:val="0"/>
            </w:pPr>
            <w:r>
              <w:t xml:space="preserve">    4</w:t>
            </w:r>
          </w:p>
        </w:tc>
        <w:tc>
          <w:tcPr>
            <w:tcW w:w="1674" w:type="dxa"/>
            <w:tcBorders>
              <w:top w:val="single" w:sz="4" w:space="0" w:color="000000"/>
              <w:left w:val="single" w:sz="4" w:space="0" w:color="000000"/>
              <w:bottom w:val="single" w:sz="4" w:space="0" w:color="000000"/>
            </w:tcBorders>
          </w:tcPr>
          <w:p w14:paraId="0F6E6AD4" w14:textId="77777777" w:rsidR="00070216" w:rsidRDefault="00070216">
            <w:pPr>
              <w:tabs>
                <w:tab w:val="left" w:pos="3375"/>
              </w:tabs>
              <w:snapToGrid w:val="0"/>
            </w:pPr>
            <w:r>
              <w:t>Chat with a peer</w:t>
            </w:r>
          </w:p>
        </w:tc>
        <w:tc>
          <w:tcPr>
            <w:tcW w:w="2754" w:type="dxa"/>
            <w:tcBorders>
              <w:top w:val="single" w:sz="4" w:space="0" w:color="000000"/>
              <w:left w:val="single" w:sz="4" w:space="0" w:color="000000"/>
              <w:bottom w:val="single" w:sz="4" w:space="0" w:color="000000"/>
            </w:tcBorders>
          </w:tcPr>
          <w:p w14:paraId="1A0511DF" w14:textId="77777777" w:rsidR="00070216" w:rsidRDefault="00070216">
            <w:pPr>
              <w:tabs>
                <w:tab w:val="left" w:pos="3375"/>
              </w:tabs>
              <w:snapToGrid w:val="0"/>
            </w:pPr>
            <w:r>
              <w:t>To chat with a particular peer first you have to search that peer if status of that peer is online only then you can chat with that peer</w:t>
            </w:r>
          </w:p>
        </w:tc>
        <w:tc>
          <w:tcPr>
            <w:tcW w:w="3376" w:type="dxa"/>
            <w:tcBorders>
              <w:top w:val="single" w:sz="4" w:space="0" w:color="000000"/>
              <w:left w:val="single" w:sz="4" w:space="0" w:color="000000"/>
              <w:bottom w:val="single" w:sz="4" w:space="0" w:color="000000"/>
              <w:right w:val="single" w:sz="4" w:space="0" w:color="000000"/>
            </w:tcBorders>
          </w:tcPr>
          <w:p w14:paraId="4F8B5D18" w14:textId="77777777" w:rsidR="00070216" w:rsidRDefault="00070216">
            <w:pPr>
              <w:tabs>
                <w:tab w:val="left" w:pos="3375"/>
              </w:tabs>
              <w:snapToGrid w:val="0"/>
            </w:pPr>
            <w:r>
              <w:t>When user will on chat button, system should check whether peer’s status is online and peer is not blocked/if ok then a chat interface should be displayed to user</w:t>
            </w:r>
          </w:p>
        </w:tc>
      </w:tr>
      <w:tr w:rsidR="00070216" w14:paraId="6DC05BBF" w14:textId="77777777">
        <w:trPr>
          <w:trHeight w:val="391"/>
        </w:trPr>
        <w:tc>
          <w:tcPr>
            <w:tcW w:w="2214" w:type="dxa"/>
            <w:tcBorders>
              <w:top w:val="single" w:sz="4" w:space="0" w:color="000000"/>
              <w:left w:val="single" w:sz="4" w:space="0" w:color="000000"/>
              <w:bottom w:val="single" w:sz="4" w:space="0" w:color="000000"/>
            </w:tcBorders>
          </w:tcPr>
          <w:p w14:paraId="1ED44F54" w14:textId="77777777" w:rsidR="00070216" w:rsidRDefault="00070216">
            <w:pPr>
              <w:tabs>
                <w:tab w:val="left" w:pos="3375"/>
              </w:tabs>
              <w:snapToGrid w:val="0"/>
            </w:pPr>
            <w:r>
              <w:t xml:space="preserve">    5</w:t>
            </w:r>
          </w:p>
        </w:tc>
        <w:tc>
          <w:tcPr>
            <w:tcW w:w="1674" w:type="dxa"/>
            <w:tcBorders>
              <w:top w:val="single" w:sz="4" w:space="0" w:color="000000"/>
              <w:left w:val="single" w:sz="4" w:space="0" w:color="000000"/>
              <w:bottom w:val="single" w:sz="4" w:space="0" w:color="000000"/>
            </w:tcBorders>
          </w:tcPr>
          <w:p w14:paraId="51F3FCB1" w14:textId="77777777" w:rsidR="00070216" w:rsidRDefault="00070216">
            <w:pPr>
              <w:tabs>
                <w:tab w:val="left" w:pos="3375"/>
              </w:tabs>
              <w:snapToGrid w:val="0"/>
            </w:pPr>
            <w:r>
              <w:t>Uploading a file</w:t>
            </w:r>
          </w:p>
        </w:tc>
        <w:tc>
          <w:tcPr>
            <w:tcW w:w="2754" w:type="dxa"/>
            <w:tcBorders>
              <w:top w:val="single" w:sz="4" w:space="0" w:color="000000"/>
              <w:left w:val="single" w:sz="4" w:space="0" w:color="000000"/>
              <w:bottom w:val="single" w:sz="4" w:space="0" w:color="000000"/>
            </w:tcBorders>
          </w:tcPr>
          <w:p w14:paraId="1831EE77" w14:textId="77777777" w:rsidR="00070216" w:rsidRDefault="00070216">
            <w:pPr>
              <w:tabs>
                <w:tab w:val="left" w:pos="3375"/>
              </w:tabs>
              <w:snapToGrid w:val="0"/>
            </w:pPr>
            <w:r>
              <w:t>To upload a particular file you have to save that file in shared folder, click on add button in library to add a particular file</w:t>
            </w:r>
          </w:p>
        </w:tc>
        <w:tc>
          <w:tcPr>
            <w:tcW w:w="3376" w:type="dxa"/>
            <w:tcBorders>
              <w:top w:val="single" w:sz="4" w:space="0" w:color="000000"/>
              <w:left w:val="single" w:sz="4" w:space="0" w:color="000000"/>
              <w:bottom w:val="single" w:sz="4" w:space="0" w:color="000000"/>
              <w:right w:val="single" w:sz="4" w:space="0" w:color="000000"/>
            </w:tcBorders>
          </w:tcPr>
          <w:p w14:paraId="4E960EBE" w14:textId="77777777" w:rsidR="00070216" w:rsidRDefault="00070216">
            <w:pPr>
              <w:tabs>
                <w:tab w:val="left" w:pos="3375"/>
              </w:tabs>
              <w:snapToGrid w:val="0"/>
            </w:pPr>
            <w:r>
              <w:t xml:space="preserve"> When user will click on add file button MPPS should add that file to library after checking constraints like file size, whether file already exists or not?</w:t>
            </w:r>
          </w:p>
        </w:tc>
      </w:tr>
      <w:tr w:rsidR="00070216" w14:paraId="2E19E92E" w14:textId="77777777">
        <w:tc>
          <w:tcPr>
            <w:tcW w:w="2214" w:type="dxa"/>
            <w:tcBorders>
              <w:top w:val="single" w:sz="4" w:space="0" w:color="000000"/>
              <w:left w:val="single" w:sz="4" w:space="0" w:color="000000"/>
              <w:bottom w:val="single" w:sz="4" w:space="0" w:color="000000"/>
            </w:tcBorders>
          </w:tcPr>
          <w:p w14:paraId="078CAE98" w14:textId="77777777" w:rsidR="00070216" w:rsidRDefault="00070216">
            <w:pPr>
              <w:tabs>
                <w:tab w:val="left" w:pos="3375"/>
              </w:tabs>
              <w:snapToGrid w:val="0"/>
            </w:pPr>
            <w:r>
              <w:t xml:space="preserve">    6</w:t>
            </w:r>
          </w:p>
        </w:tc>
        <w:tc>
          <w:tcPr>
            <w:tcW w:w="1674" w:type="dxa"/>
            <w:tcBorders>
              <w:top w:val="single" w:sz="4" w:space="0" w:color="000000"/>
              <w:left w:val="single" w:sz="4" w:space="0" w:color="000000"/>
              <w:bottom w:val="single" w:sz="4" w:space="0" w:color="000000"/>
            </w:tcBorders>
          </w:tcPr>
          <w:p w14:paraId="3B12A89A" w14:textId="77777777" w:rsidR="00070216" w:rsidRDefault="00070216">
            <w:pPr>
              <w:tabs>
                <w:tab w:val="left" w:pos="3375"/>
              </w:tabs>
              <w:snapToGrid w:val="0"/>
            </w:pPr>
            <w:r>
              <w:t>Downloading a file</w:t>
            </w:r>
          </w:p>
        </w:tc>
        <w:tc>
          <w:tcPr>
            <w:tcW w:w="2754" w:type="dxa"/>
            <w:tcBorders>
              <w:top w:val="single" w:sz="4" w:space="0" w:color="000000"/>
              <w:left w:val="single" w:sz="4" w:space="0" w:color="000000"/>
              <w:bottom w:val="single" w:sz="4" w:space="0" w:color="000000"/>
            </w:tcBorders>
          </w:tcPr>
          <w:p w14:paraId="55DAFC4D" w14:textId="77777777" w:rsidR="00070216" w:rsidRDefault="00070216">
            <w:pPr>
              <w:tabs>
                <w:tab w:val="left" w:pos="3375"/>
              </w:tabs>
              <w:snapToGrid w:val="0"/>
            </w:pPr>
            <w:r>
              <w:t>To download a file type file name in search box, and select file from pop-up menu. If file exists on the network result will be displayed in table. you can select a peer from table and then click on download button to start downloading</w:t>
            </w:r>
          </w:p>
        </w:tc>
        <w:tc>
          <w:tcPr>
            <w:tcW w:w="3376" w:type="dxa"/>
            <w:tcBorders>
              <w:top w:val="single" w:sz="4" w:space="0" w:color="000000"/>
              <w:left w:val="single" w:sz="4" w:space="0" w:color="000000"/>
              <w:bottom w:val="single" w:sz="4" w:space="0" w:color="000000"/>
              <w:right w:val="single" w:sz="4" w:space="0" w:color="000000"/>
            </w:tcBorders>
          </w:tcPr>
          <w:p w14:paraId="4D0E0671" w14:textId="77777777" w:rsidR="00070216" w:rsidRDefault="00070216">
            <w:pPr>
              <w:tabs>
                <w:tab w:val="left" w:pos="3375"/>
              </w:tabs>
              <w:snapToGrid w:val="0"/>
            </w:pPr>
            <w:r>
              <w:t>MPPS will search file and as user clicks on download button MPPS should check whether firewall is turned off or not. it should be turned off to start downloading/</w:t>
            </w:r>
          </w:p>
        </w:tc>
      </w:tr>
    </w:tbl>
    <w:p w14:paraId="3313522B" w14:textId="77777777" w:rsidR="00070216" w:rsidRDefault="00070216">
      <w:pPr>
        <w:tabs>
          <w:tab w:val="left" w:pos="360"/>
        </w:tabs>
        <w:autoSpaceDE w:val="0"/>
        <w:autoSpaceDN w:val="0"/>
        <w:adjustRightInd w:val="0"/>
        <w:jc w:val="center"/>
        <w:rPr>
          <w:b/>
          <w:bCs/>
          <w:sz w:val="38"/>
          <w:szCs w:val="32"/>
          <w:u w:val="single"/>
        </w:rPr>
      </w:pPr>
      <w:r>
        <w:rPr>
          <w:b/>
          <w:bCs/>
          <w:sz w:val="38"/>
          <w:szCs w:val="32"/>
          <w:u w:val="single"/>
        </w:rPr>
        <w:t>References</w:t>
      </w:r>
    </w:p>
    <w:p w14:paraId="074407E7" w14:textId="77777777" w:rsidR="00070216" w:rsidRDefault="00070216">
      <w:pPr>
        <w:tabs>
          <w:tab w:val="left" w:pos="360"/>
        </w:tabs>
        <w:autoSpaceDE w:val="0"/>
        <w:autoSpaceDN w:val="0"/>
        <w:adjustRightInd w:val="0"/>
        <w:jc w:val="center"/>
        <w:rPr>
          <w:b/>
          <w:bCs/>
          <w:sz w:val="38"/>
          <w:szCs w:val="32"/>
          <w:u w:val="single"/>
        </w:rPr>
      </w:pPr>
    </w:p>
    <w:p w14:paraId="57EFD8F2" w14:textId="77777777" w:rsidR="00070216" w:rsidRDefault="00070216">
      <w:pPr>
        <w:tabs>
          <w:tab w:val="left" w:pos="360"/>
        </w:tabs>
        <w:autoSpaceDE w:val="0"/>
        <w:autoSpaceDN w:val="0"/>
        <w:adjustRightInd w:val="0"/>
        <w:rPr>
          <w:b/>
          <w:bCs/>
          <w:sz w:val="30"/>
          <w:szCs w:val="32"/>
          <w:u w:val="single"/>
        </w:rPr>
      </w:pPr>
    </w:p>
    <w:p w14:paraId="2762A650" w14:textId="77777777" w:rsidR="00070216" w:rsidRDefault="00070216">
      <w:pPr>
        <w:numPr>
          <w:ilvl w:val="0"/>
          <w:numId w:val="24"/>
        </w:numPr>
        <w:tabs>
          <w:tab w:val="left" w:pos="360"/>
        </w:tabs>
        <w:autoSpaceDE w:val="0"/>
        <w:autoSpaceDN w:val="0"/>
        <w:adjustRightInd w:val="0"/>
        <w:rPr>
          <w:bCs/>
          <w:sz w:val="30"/>
          <w:szCs w:val="32"/>
        </w:rPr>
      </w:pPr>
      <w:r>
        <w:rPr>
          <w:bCs/>
          <w:sz w:val="30"/>
          <w:szCs w:val="32"/>
        </w:rPr>
        <w:t>http://jxta.dev.java.net — home Web page for Project JXTA</w:t>
      </w:r>
    </w:p>
    <w:p w14:paraId="0E932235" w14:textId="77777777" w:rsidR="00070216" w:rsidRDefault="00070216">
      <w:pPr>
        <w:tabs>
          <w:tab w:val="left" w:pos="360"/>
        </w:tabs>
        <w:autoSpaceDE w:val="0"/>
        <w:autoSpaceDN w:val="0"/>
        <w:adjustRightInd w:val="0"/>
        <w:rPr>
          <w:b/>
          <w:bCs/>
          <w:sz w:val="30"/>
          <w:szCs w:val="32"/>
          <w:u w:val="single"/>
        </w:rPr>
      </w:pPr>
    </w:p>
    <w:p w14:paraId="3D94083F" w14:textId="77777777" w:rsidR="00070216" w:rsidRDefault="00070216">
      <w:pPr>
        <w:numPr>
          <w:ilvl w:val="0"/>
          <w:numId w:val="24"/>
        </w:numPr>
        <w:tabs>
          <w:tab w:val="left" w:pos="360"/>
        </w:tabs>
        <w:autoSpaceDE w:val="0"/>
        <w:autoSpaceDN w:val="0"/>
        <w:adjustRightInd w:val="0"/>
        <w:rPr>
          <w:bCs/>
          <w:sz w:val="30"/>
          <w:szCs w:val="32"/>
        </w:rPr>
      </w:pPr>
      <w:r>
        <w:rPr>
          <w:bCs/>
          <w:sz w:val="30"/>
          <w:szCs w:val="32"/>
        </w:rPr>
        <w:t>http://jxta-spec.dev.java.net — Project JXTA specification</w:t>
      </w:r>
    </w:p>
    <w:p w14:paraId="730D2D2E" w14:textId="77777777" w:rsidR="00070216" w:rsidRDefault="00070216">
      <w:pPr>
        <w:tabs>
          <w:tab w:val="left" w:pos="360"/>
        </w:tabs>
        <w:autoSpaceDE w:val="0"/>
        <w:autoSpaceDN w:val="0"/>
        <w:adjustRightInd w:val="0"/>
        <w:rPr>
          <w:b/>
          <w:bCs/>
          <w:sz w:val="30"/>
          <w:szCs w:val="32"/>
          <w:u w:val="single"/>
        </w:rPr>
      </w:pPr>
    </w:p>
    <w:p w14:paraId="5B8B24D0" w14:textId="77777777" w:rsidR="00070216" w:rsidRDefault="00070216">
      <w:pPr>
        <w:numPr>
          <w:ilvl w:val="0"/>
          <w:numId w:val="24"/>
        </w:numPr>
        <w:tabs>
          <w:tab w:val="left" w:pos="360"/>
        </w:tabs>
        <w:autoSpaceDE w:val="0"/>
        <w:autoSpaceDN w:val="0"/>
        <w:adjustRightInd w:val="0"/>
        <w:rPr>
          <w:bCs/>
          <w:sz w:val="30"/>
          <w:szCs w:val="32"/>
        </w:rPr>
      </w:pPr>
      <w:r>
        <w:rPr>
          <w:bCs/>
          <w:sz w:val="30"/>
          <w:szCs w:val="32"/>
        </w:rPr>
        <w:t>Project JXTA: An Open, Innovative Collaboration, Sun Microsystems white paper.</w:t>
      </w:r>
    </w:p>
    <w:p w14:paraId="04101702" w14:textId="77777777" w:rsidR="00070216" w:rsidRDefault="00070216">
      <w:pPr>
        <w:tabs>
          <w:tab w:val="left" w:pos="360"/>
        </w:tabs>
        <w:autoSpaceDE w:val="0"/>
        <w:autoSpaceDN w:val="0"/>
        <w:adjustRightInd w:val="0"/>
        <w:rPr>
          <w:bCs/>
          <w:sz w:val="30"/>
          <w:szCs w:val="32"/>
        </w:rPr>
      </w:pPr>
    </w:p>
    <w:p w14:paraId="784F5A3A" w14:textId="77777777" w:rsidR="00070216" w:rsidRDefault="00070216">
      <w:pPr>
        <w:numPr>
          <w:ilvl w:val="0"/>
          <w:numId w:val="24"/>
        </w:numPr>
        <w:tabs>
          <w:tab w:val="left" w:pos="360"/>
        </w:tabs>
        <w:autoSpaceDE w:val="0"/>
        <w:autoSpaceDN w:val="0"/>
        <w:adjustRightInd w:val="0"/>
        <w:rPr>
          <w:bCs/>
          <w:sz w:val="30"/>
          <w:szCs w:val="32"/>
        </w:rPr>
      </w:pPr>
      <w:r>
        <w:rPr>
          <w:bCs/>
          <w:sz w:val="30"/>
          <w:szCs w:val="32"/>
        </w:rPr>
        <w:t>Project JXTA: A Technology Overview, Li Gong, Sun Microsystems white paper.</w:t>
      </w:r>
    </w:p>
    <w:p w14:paraId="17454D3F" w14:textId="77777777" w:rsidR="00070216" w:rsidRDefault="00070216">
      <w:pPr>
        <w:tabs>
          <w:tab w:val="left" w:pos="360"/>
        </w:tabs>
        <w:autoSpaceDE w:val="0"/>
        <w:autoSpaceDN w:val="0"/>
        <w:adjustRightInd w:val="0"/>
        <w:rPr>
          <w:b/>
          <w:bCs/>
          <w:sz w:val="30"/>
          <w:szCs w:val="32"/>
          <w:u w:val="single"/>
        </w:rPr>
      </w:pPr>
    </w:p>
    <w:p w14:paraId="58B12C32" w14:textId="77777777" w:rsidR="00070216" w:rsidRDefault="00070216">
      <w:pPr>
        <w:numPr>
          <w:ilvl w:val="0"/>
          <w:numId w:val="24"/>
        </w:numPr>
        <w:tabs>
          <w:tab w:val="left" w:pos="360"/>
        </w:tabs>
        <w:autoSpaceDE w:val="0"/>
        <w:autoSpaceDN w:val="0"/>
        <w:adjustRightInd w:val="0"/>
        <w:rPr>
          <w:bCs/>
          <w:sz w:val="30"/>
          <w:szCs w:val="32"/>
        </w:rPr>
      </w:pPr>
      <w:r>
        <w:rPr>
          <w:bCs/>
          <w:sz w:val="30"/>
          <w:szCs w:val="32"/>
        </w:rPr>
        <w:t>JXSE Programmer’s Guide v2.5</w:t>
      </w:r>
    </w:p>
    <w:p w14:paraId="1FF970DA" w14:textId="77777777" w:rsidR="00070216" w:rsidRDefault="00070216">
      <w:pPr>
        <w:tabs>
          <w:tab w:val="left" w:pos="360"/>
        </w:tabs>
        <w:autoSpaceDE w:val="0"/>
        <w:autoSpaceDN w:val="0"/>
        <w:adjustRightInd w:val="0"/>
        <w:rPr>
          <w:bCs/>
          <w:sz w:val="30"/>
          <w:szCs w:val="32"/>
        </w:rPr>
      </w:pPr>
    </w:p>
    <w:p w14:paraId="3F6B2A3F" w14:textId="77777777" w:rsidR="00070216" w:rsidRDefault="00070216">
      <w:pPr>
        <w:numPr>
          <w:ilvl w:val="0"/>
          <w:numId w:val="24"/>
        </w:numPr>
        <w:tabs>
          <w:tab w:val="left" w:pos="360"/>
        </w:tabs>
        <w:autoSpaceDE w:val="0"/>
        <w:autoSpaceDN w:val="0"/>
        <w:adjustRightInd w:val="0"/>
        <w:rPr>
          <w:bCs/>
          <w:sz w:val="30"/>
          <w:szCs w:val="32"/>
        </w:rPr>
      </w:pPr>
      <w:r>
        <w:rPr>
          <w:bCs/>
          <w:sz w:val="30"/>
          <w:szCs w:val="32"/>
        </w:rPr>
        <w:t>Core Java 2 by Horstmann and Cornell</w:t>
      </w:r>
    </w:p>
    <w:p w14:paraId="0D407E91" w14:textId="77777777" w:rsidR="00070216" w:rsidRDefault="00070216">
      <w:pPr>
        <w:tabs>
          <w:tab w:val="left" w:pos="360"/>
        </w:tabs>
        <w:autoSpaceDE w:val="0"/>
        <w:autoSpaceDN w:val="0"/>
        <w:adjustRightInd w:val="0"/>
        <w:rPr>
          <w:iCs/>
          <w:sz w:val="38"/>
          <w:szCs w:val="32"/>
        </w:rPr>
      </w:pPr>
      <w:r>
        <w:rPr>
          <w:b/>
          <w:bCs/>
          <w:sz w:val="38"/>
          <w:szCs w:val="32"/>
          <w:u w:val="single"/>
        </w:rPr>
        <w:br w:type="page"/>
        <w:t>Appendix</w:t>
      </w:r>
      <w:r>
        <w:rPr>
          <w:iCs/>
          <w:sz w:val="38"/>
          <w:szCs w:val="32"/>
        </w:rPr>
        <w:t>:</w:t>
      </w:r>
    </w:p>
    <w:p w14:paraId="7E4445AE" w14:textId="77777777" w:rsidR="00070216" w:rsidRDefault="00070216">
      <w:pPr>
        <w:tabs>
          <w:tab w:val="left" w:pos="360"/>
        </w:tabs>
        <w:autoSpaceDE w:val="0"/>
        <w:autoSpaceDN w:val="0"/>
        <w:adjustRightInd w:val="0"/>
        <w:jc w:val="both"/>
        <w:rPr>
          <w:b/>
          <w:bCs/>
          <w:sz w:val="23"/>
          <w:szCs w:val="23"/>
        </w:rPr>
      </w:pPr>
    </w:p>
    <w:p w14:paraId="1C322F94" w14:textId="77777777" w:rsidR="00070216" w:rsidRDefault="00070216">
      <w:pPr>
        <w:tabs>
          <w:tab w:val="left" w:pos="360"/>
        </w:tabs>
        <w:autoSpaceDE w:val="0"/>
        <w:autoSpaceDN w:val="0"/>
        <w:adjustRightInd w:val="0"/>
        <w:ind w:left="360"/>
        <w:jc w:val="both"/>
        <w:rPr>
          <w:b/>
          <w:bCs/>
          <w:sz w:val="29"/>
          <w:szCs w:val="23"/>
          <w:u w:val="single"/>
        </w:rPr>
      </w:pPr>
      <w:r>
        <w:rPr>
          <w:b/>
          <w:bCs/>
          <w:sz w:val="29"/>
          <w:szCs w:val="23"/>
          <w:u w:val="single"/>
        </w:rPr>
        <w:t>Appendix A: JXTA Specification Protocol Hierarchy:</w:t>
      </w:r>
    </w:p>
    <w:p w14:paraId="4C5814E9" w14:textId="77777777" w:rsidR="00070216" w:rsidRDefault="00070216">
      <w:pPr>
        <w:tabs>
          <w:tab w:val="left" w:pos="360"/>
        </w:tabs>
        <w:autoSpaceDE w:val="0"/>
        <w:autoSpaceDN w:val="0"/>
        <w:adjustRightInd w:val="0"/>
        <w:ind w:left="360"/>
        <w:jc w:val="both"/>
        <w:rPr>
          <w:b/>
          <w:bCs/>
          <w:color w:val="000000"/>
        </w:rPr>
      </w:pPr>
    </w:p>
    <w:p w14:paraId="6A2707CF" w14:textId="77777777" w:rsidR="00070216" w:rsidRDefault="00070216">
      <w:pPr>
        <w:tabs>
          <w:tab w:val="left" w:pos="360"/>
        </w:tabs>
        <w:autoSpaceDE w:val="0"/>
        <w:autoSpaceDN w:val="0"/>
        <w:adjustRightInd w:val="0"/>
        <w:ind w:left="360"/>
        <w:jc w:val="both"/>
        <w:rPr>
          <w:color w:val="292526"/>
        </w:rPr>
      </w:pPr>
      <w:r>
        <w:rPr>
          <w:color w:val="292526"/>
        </w:rPr>
        <w:t>Currently, there are six protocols in the system:</w:t>
      </w:r>
    </w:p>
    <w:p w14:paraId="76636FE1" w14:textId="77777777" w:rsidR="00070216" w:rsidRDefault="00070216">
      <w:pPr>
        <w:tabs>
          <w:tab w:val="left" w:pos="360"/>
        </w:tabs>
        <w:autoSpaceDE w:val="0"/>
        <w:autoSpaceDN w:val="0"/>
        <w:adjustRightInd w:val="0"/>
        <w:ind w:left="360"/>
        <w:jc w:val="both"/>
        <w:rPr>
          <w:color w:val="292526"/>
        </w:rPr>
      </w:pPr>
    </w:p>
    <w:p w14:paraId="5FC80937" w14:textId="77777777" w:rsidR="00070216" w:rsidRDefault="00070216">
      <w:pPr>
        <w:widowControl/>
        <w:numPr>
          <w:ilvl w:val="0"/>
          <w:numId w:val="23"/>
        </w:numPr>
        <w:tabs>
          <w:tab w:val="clear" w:pos="720"/>
          <w:tab w:val="left" w:pos="360"/>
          <w:tab w:val="num" w:pos="1080"/>
        </w:tabs>
        <w:suppressAutoHyphens w:val="0"/>
        <w:autoSpaceDE w:val="0"/>
        <w:autoSpaceDN w:val="0"/>
        <w:adjustRightInd w:val="0"/>
        <w:ind w:left="1080"/>
        <w:jc w:val="both"/>
        <w:rPr>
          <w:color w:val="292526"/>
        </w:rPr>
      </w:pPr>
      <w:r>
        <w:rPr>
          <w:b/>
          <w:bCs/>
          <w:color w:val="292526"/>
        </w:rPr>
        <w:t>Peer Resolver Protocol (PRP)</w:t>
      </w:r>
      <w:r>
        <w:rPr>
          <w:color w:val="292526"/>
        </w:rPr>
        <w:t>—Used to send a query to any number of other peers and to receive a response.</w:t>
      </w:r>
    </w:p>
    <w:p w14:paraId="18167433" w14:textId="77777777" w:rsidR="00070216" w:rsidRDefault="00070216">
      <w:pPr>
        <w:widowControl/>
        <w:numPr>
          <w:ilvl w:val="0"/>
          <w:numId w:val="23"/>
        </w:numPr>
        <w:tabs>
          <w:tab w:val="clear" w:pos="720"/>
          <w:tab w:val="left" w:pos="360"/>
          <w:tab w:val="num" w:pos="1080"/>
        </w:tabs>
        <w:suppressAutoHyphens w:val="0"/>
        <w:autoSpaceDE w:val="0"/>
        <w:autoSpaceDN w:val="0"/>
        <w:adjustRightInd w:val="0"/>
        <w:ind w:left="1080"/>
        <w:jc w:val="both"/>
        <w:rPr>
          <w:color w:val="292526"/>
        </w:rPr>
      </w:pPr>
      <w:r>
        <w:rPr>
          <w:b/>
          <w:bCs/>
          <w:color w:val="292526"/>
        </w:rPr>
        <w:t>Peer Discovery Protocol (PDP)</w:t>
      </w:r>
      <w:r>
        <w:rPr>
          <w:color w:val="292526"/>
        </w:rPr>
        <w:t>—Used to advertise content and discover content.</w:t>
      </w:r>
    </w:p>
    <w:p w14:paraId="30748D9D" w14:textId="77777777" w:rsidR="00070216" w:rsidRDefault="00070216">
      <w:pPr>
        <w:widowControl/>
        <w:numPr>
          <w:ilvl w:val="0"/>
          <w:numId w:val="23"/>
        </w:numPr>
        <w:tabs>
          <w:tab w:val="clear" w:pos="720"/>
          <w:tab w:val="left" w:pos="360"/>
          <w:tab w:val="num" w:pos="1080"/>
        </w:tabs>
        <w:suppressAutoHyphens w:val="0"/>
        <w:autoSpaceDE w:val="0"/>
        <w:autoSpaceDN w:val="0"/>
        <w:adjustRightInd w:val="0"/>
        <w:ind w:left="1080"/>
        <w:jc w:val="both"/>
        <w:rPr>
          <w:color w:val="292526"/>
        </w:rPr>
      </w:pPr>
      <w:r>
        <w:rPr>
          <w:b/>
          <w:bCs/>
          <w:color w:val="292526"/>
        </w:rPr>
        <w:t>Peer Information Protocol (PIP)</w:t>
      </w:r>
      <w:r>
        <w:rPr>
          <w:color w:val="292526"/>
        </w:rPr>
        <w:t>—Used to obtain peer status information.</w:t>
      </w:r>
    </w:p>
    <w:p w14:paraId="026985A6" w14:textId="77777777" w:rsidR="00070216" w:rsidRDefault="00070216">
      <w:pPr>
        <w:widowControl/>
        <w:numPr>
          <w:ilvl w:val="0"/>
          <w:numId w:val="23"/>
        </w:numPr>
        <w:tabs>
          <w:tab w:val="clear" w:pos="720"/>
          <w:tab w:val="left" w:pos="360"/>
          <w:tab w:val="num" w:pos="1080"/>
        </w:tabs>
        <w:suppressAutoHyphens w:val="0"/>
        <w:autoSpaceDE w:val="0"/>
        <w:autoSpaceDN w:val="0"/>
        <w:adjustRightInd w:val="0"/>
        <w:ind w:left="1080"/>
        <w:jc w:val="both"/>
        <w:rPr>
          <w:color w:val="292526"/>
        </w:rPr>
      </w:pPr>
      <w:r>
        <w:rPr>
          <w:b/>
          <w:bCs/>
          <w:color w:val="292526"/>
        </w:rPr>
        <w:t>Pipe Binding Protocol (PBP)</w:t>
      </w:r>
      <w:r>
        <w:rPr>
          <w:color w:val="292526"/>
        </w:rPr>
        <w:t>—Used to create a communication path between peers.</w:t>
      </w:r>
    </w:p>
    <w:p w14:paraId="2538DAF7" w14:textId="77777777" w:rsidR="00070216" w:rsidRDefault="00070216">
      <w:pPr>
        <w:widowControl/>
        <w:numPr>
          <w:ilvl w:val="0"/>
          <w:numId w:val="23"/>
        </w:numPr>
        <w:tabs>
          <w:tab w:val="clear" w:pos="720"/>
          <w:tab w:val="left" w:pos="360"/>
          <w:tab w:val="num" w:pos="1080"/>
        </w:tabs>
        <w:suppressAutoHyphens w:val="0"/>
        <w:autoSpaceDE w:val="0"/>
        <w:autoSpaceDN w:val="0"/>
        <w:adjustRightInd w:val="0"/>
        <w:ind w:left="1080"/>
        <w:jc w:val="both"/>
        <w:rPr>
          <w:color w:val="292526"/>
        </w:rPr>
      </w:pPr>
      <w:r>
        <w:rPr>
          <w:b/>
          <w:bCs/>
          <w:color w:val="292526"/>
        </w:rPr>
        <w:t>Peer Endpoint Protocol (PEP)</w:t>
      </w:r>
      <w:r>
        <w:rPr>
          <w:color w:val="292526"/>
        </w:rPr>
        <w:t>—Used to find a route from one peer to another.</w:t>
      </w:r>
    </w:p>
    <w:p w14:paraId="11350F46" w14:textId="77777777" w:rsidR="00070216" w:rsidRDefault="00070216">
      <w:pPr>
        <w:widowControl/>
        <w:numPr>
          <w:ilvl w:val="0"/>
          <w:numId w:val="23"/>
        </w:numPr>
        <w:tabs>
          <w:tab w:val="clear" w:pos="720"/>
          <w:tab w:val="left" w:pos="360"/>
          <w:tab w:val="num" w:pos="1080"/>
        </w:tabs>
        <w:suppressAutoHyphens w:val="0"/>
        <w:autoSpaceDE w:val="0"/>
        <w:autoSpaceDN w:val="0"/>
        <w:adjustRightInd w:val="0"/>
        <w:ind w:left="1080"/>
        <w:jc w:val="both"/>
        <w:rPr>
          <w:color w:val="000000"/>
        </w:rPr>
      </w:pPr>
      <w:r>
        <w:rPr>
          <w:b/>
          <w:bCs/>
          <w:color w:val="292526"/>
        </w:rPr>
        <w:t>Rendezvous Protocol (RVP)</w:t>
      </w:r>
      <w:r>
        <w:rPr>
          <w:color w:val="292526"/>
        </w:rPr>
        <w:t>—Used to propagate messages in the network.</w:t>
      </w:r>
    </w:p>
    <w:p w14:paraId="3B97BD3B" w14:textId="77777777" w:rsidR="00070216" w:rsidRDefault="00070216">
      <w:pPr>
        <w:tabs>
          <w:tab w:val="left" w:pos="360"/>
          <w:tab w:val="left" w:pos="8640"/>
        </w:tabs>
        <w:autoSpaceDE w:val="0"/>
        <w:autoSpaceDN w:val="0"/>
        <w:adjustRightInd w:val="0"/>
        <w:jc w:val="both"/>
        <w:rPr>
          <w:b/>
          <w:bCs/>
          <w:color w:val="000000"/>
        </w:rPr>
      </w:pPr>
    </w:p>
    <w:p w14:paraId="4743613E" w14:textId="77777777" w:rsidR="00070216" w:rsidRDefault="00070216">
      <w:pPr>
        <w:tabs>
          <w:tab w:val="left" w:pos="360"/>
        </w:tabs>
        <w:autoSpaceDE w:val="0"/>
        <w:autoSpaceDN w:val="0"/>
        <w:adjustRightInd w:val="0"/>
        <w:jc w:val="both"/>
        <w:rPr>
          <w:color w:val="000000"/>
        </w:rPr>
      </w:pPr>
    </w:p>
    <w:p w14:paraId="7EF65512" w14:textId="77777777" w:rsidR="00070216" w:rsidRDefault="00070216">
      <w:pPr>
        <w:tabs>
          <w:tab w:val="left" w:pos="360"/>
        </w:tabs>
        <w:autoSpaceDE w:val="0"/>
        <w:autoSpaceDN w:val="0"/>
        <w:adjustRightInd w:val="0"/>
        <w:jc w:val="both"/>
        <w:rPr>
          <w:color w:val="000000"/>
        </w:rPr>
      </w:pPr>
    </w:p>
    <w:p w14:paraId="4B2A93AB" w14:textId="77777777" w:rsidR="00070216" w:rsidRDefault="00070216">
      <w:pPr>
        <w:tabs>
          <w:tab w:val="left" w:pos="360"/>
        </w:tabs>
        <w:autoSpaceDE w:val="0"/>
        <w:autoSpaceDN w:val="0"/>
        <w:adjustRightInd w:val="0"/>
        <w:jc w:val="both"/>
        <w:rPr>
          <w:color w:val="000000"/>
        </w:rPr>
      </w:pPr>
    </w:p>
    <w:p w14:paraId="3B6FD1FA" w14:textId="77777777" w:rsidR="00070216" w:rsidRDefault="00070216">
      <w:pPr>
        <w:tabs>
          <w:tab w:val="left" w:pos="360"/>
        </w:tabs>
        <w:autoSpaceDE w:val="0"/>
        <w:autoSpaceDN w:val="0"/>
        <w:adjustRightInd w:val="0"/>
        <w:jc w:val="both"/>
        <w:rPr>
          <w:color w:val="000000"/>
        </w:rPr>
      </w:pPr>
    </w:p>
    <w:p w14:paraId="4BD728E7" w14:textId="77777777" w:rsidR="00070216" w:rsidRDefault="00AE1B5A">
      <w:pPr>
        <w:tabs>
          <w:tab w:val="left" w:pos="360"/>
        </w:tabs>
        <w:autoSpaceDE w:val="0"/>
        <w:autoSpaceDN w:val="0"/>
        <w:adjustRightInd w:val="0"/>
        <w:jc w:val="center"/>
        <w:rPr>
          <w:color w:val="000000"/>
        </w:rPr>
      </w:pPr>
      <w:r>
        <w:rPr>
          <w:noProof/>
          <w:lang w:val="en-GB" w:eastAsia="en-GB"/>
        </w:rPr>
        <w:drawing>
          <wp:anchor distT="0" distB="0" distL="114300" distR="114300" simplePos="0" relativeHeight="251728384" behindDoc="0" locked="0" layoutInCell="1" allowOverlap="1" wp14:anchorId="0049B6BA" wp14:editId="26F3BC83">
            <wp:simplePos x="0" y="0"/>
            <wp:positionH relativeFrom="column">
              <wp:posOffset>-342900</wp:posOffset>
            </wp:positionH>
            <wp:positionV relativeFrom="paragraph">
              <wp:posOffset>4445</wp:posOffset>
            </wp:positionV>
            <wp:extent cx="6057900" cy="2962275"/>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911E4" w14:textId="77777777" w:rsidR="00070216" w:rsidRDefault="00070216">
      <w:pPr>
        <w:tabs>
          <w:tab w:val="left" w:pos="360"/>
        </w:tabs>
        <w:autoSpaceDE w:val="0"/>
        <w:autoSpaceDN w:val="0"/>
        <w:adjustRightInd w:val="0"/>
        <w:jc w:val="center"/>
        <w:rPr>
          <w:color w:val="000000"/>
        </w:rPr>
      </w:pPr>
    </w:p>
    <w:p w14:paraId="464027DA" w14:textId="77777777" w:rsidR="00070216" w:rsidRDefault="00070216">
      <w:pPr>
        <w:tabs>
          <w:tab w:val="left" w:pos="360"/>
        </w:tabs>
        <w:autoSpaceDE w:val="0"/>
        <w:autoSpaceDN w:val="0"/>
        <w:adjustRightInd w:val="0"/>
        <w:jc w:val="center"/>
        <w:rPr>
          <w:color w:val="000000"/>
        </w:rPr>
      </w:pPr>
    </w:p>
    <w:p w14:paraId="2645AFBD" w14:textId="77777777" w:rsidR="00070216" w:rsidRDefault="00070216">
      <w:pPr>
        <w:tabs>
          <w:tab w:val="left" w:pos="360"/>
        </w:tabs>
        <w:autoSpaceDE w:val="0"/>
        <w:autoSpaceDN w:val="0"/>
        <w:adjustRightInd w:val="0"/>
        <w:jc w:val="center"/>
        <w:rPr>
          <w:color w:val="000000"/>
        </w:rPr>
      </w:pPr>
    </w:p>
    <w:p w14:paraId="5A739B75" w14:textId="77777777" w:rsidR="00070216" w:rsidRDefault="00070216">
      <w:pPr>
        <w:tabs>
          <w:tab w:val="left" w:pos="360"/>
        </w:tabs>
        <w:autoSpaceDE w:val="0"/>
        <w:autoSpaceDN w:val="0"/>
        <w:adjustRightInd w:val="0"/>
        <w:jc w:val="center"/>
        <w:rPr>
          <w:color w:val="000000"/>
        </w:rPr>
      </w:pPr>
    </w:p>
    <w:p w14:paraId="201FC161" w14:textId="77777777" w:rsidR="00070216" w:rsidRDefault="00070216">
      <w:pPr>
        <w:tabs>
          <w:tab w:val="left" w:pos="360"/>
        </w:tabs>
        <w:autoSpaceDE w:val="0"/>
        <w:autoSpaceDN w:val="0"/>
        <w:adjustRightInd w:val="0"/>
        <w:jc w:val="center"/>
        <w:rPr>
          <w:color w:val="000000"/>
        </w:rPr>
      </w:pPr>
    </w:p>
    <w:p w14:paraId="7D4A72F6" w14:textId="77777777" w:rsidR="00070216" w:rsidRDefault="00070216">
      <w:pPr>
        <w:tabs>
          <w:tab w:val="left" w:pos="360"/>
        </w:tabs>
        <w:autoSpaceDE w:val="0"/>
        <w:autoSpaceDN w:val="0"/>
        <w:adjustRightInd w:val="0"/>
        <w:jc w:val="center"/>
        <w:rPr>
          <w:color w:val="000000"/>
        </w:rPr>
      </w:pPr>
    </w:p>
    <w:p w14:paraId="2C294792" w14:textId="77777777" w:rsidR="00070216" w:rsidRDefault="00070216">
      <w:pPr>
        <w:tabs>
          <w:tab w:val="left" w:pos="360"/>
        </w:tabs>
        <w:autoSpaceDE w:val="0"/>
        <w:autoSpaceDN w:val="0"/>
        <w:adjustRightInd w:val="0"/>
        <w:jc w:val="center"/>
        <w:rPr>
          <w:color w:val="000000"/>
        </w:rPr>
      </w:pPr>
    </w:p>
    <w:p w14:paraId="46AB7DC9" w14:textId="77777777" w:rsidR="00070216" w:rsidRDefault="00070216">
      <w:pPr>
        <w:tabs>
          <w:tab w:val="left" w:pos="360"/>
        </w:tabs>
        <w:autoSpaceDE w:val="0"/>
        <w:autoSpaceDN w:val="0"/>
        <w:adjustRightInd w:val="0"/>
        <w:jc w:val="center"/>
        <w:rPr>
          <w:color w:val="000000"/>
        </w:rPr>
      </w:pPr>
    </w:p>
    <w:p w14:paraId="3C056861" w14:textId="77777777" w:rsidR="00070216" w:rsidRDefault="00070216">
      <w:pPr>
        <w:tabs>
          <w:tab w:val="left" w:pos="360"/>
        </w:tabs>
        <w:autoSpaceDE w:val="0"/>
        <w:autoSpaceDN w:val="0"/>
        <w:adjustRightInd w:val="0"/>
        <w:jc w:val="center"/>
        <w:rPr>
          <w:color w:val="000000"/>
        </w:rPr>
      </w:pPr>
    </w:p>
    <w:p w14:paraId="36821B58" w14:textId="77777777" w:rsidR="00070216" w:rsidRDefault="00070216">
      <w:pPr>
        <w:tabs>
          <w:tab w:val="left" w:pos="360"/>
        </w:tabs>
        <w:autoSpaceDE w:val="0"/>
        <w:autoSpaceDN w:val="0"/>
        <w:adjustRightInd w:val="0"/>
        <w:jc w:val="center"/>
        <w:rPr>
          <w:color w:val="000000"/>
        </w:rPr>
      </w:pPr>
    </w:p>
    <w:p w14:paraId="385FCB19" w14:textId="77777777" w:rsidR="00070216" w:rsidRDefault="00070216">
      <w:pPr>
        <w:tabs>
          <w:tab w:val="left" w:pos="360"/>
        </w:tabs>
        <w:autoSpaceDE w:val="0"/>
        <w:autoSpaceDN w:val="0"/>
        <w:adjustRightInd w:val="0"/>
        <w:jc w:val="center"/>
        <w:rPr>
          <w:color w:val="000000"/>
        </w:rPr>
      </w:pPr>
    </w:p>
    <w:p w14:paraId="4DFF468A" w14:textId="77777777" w:rsidR="00070216" w:rsidRDefault="00070216">
      <w:pPr>
        <w:autoSpaceDE w:val="0"/>
        <w:autoSpaceDN w:val="0"/>
        <w:adjustRightInd w:val="0"/>
        <w:jc w:val="center"/>
        <w:rPr>
          <w:color w:val="000000"/>
        </w:rPr>
      </w:pPr>
    </w:p>
    <w:p w14:paraId="5541E869" w14:textId="77777777" w:rsidR="00070216" w:rsidRDefault="00070216">
      <w:pPr>
        <w:autoSpaceDE w:val="0"/>
        <w:autoSpaceDN w:val="0"/>
        <w:adjustRightInd w:val="0"/>
        <w:jc w:val="center"/>
        <w:rPr>
          <w:color w:val="000000"/>
        </w:rPr>
      </w:pPr>
    </w:p>
    <w:p w14:paraId="5C7DDA89" w14:textId="77777777" w:rsidR="00070216" w:rsidRDefault="00070216">
      <w:pPr>
        <w:autoSpaceDE w:val="0"/>
        <w:autoSpaceDN w:val="0"/>
        <w:adjustRightInd w:val="0"/>
        <w:jc w:val="center"/>
        <w:rPr>
          <w:color w:val="000000"/>
        </w:rPr>
      </w:pPr>
    </w:p>
    <w:p w14:paraId="6335A42A" w14:textId="77777777" w:rsidR="00070216" w:rsidRDefault="00070216">
      <w:pPr>
        <w:tabs>
          <w:tab w:val="left" w:pos="3375"/>
        </w:tabs>
      </w:pPr>
    </w:p>
    <w:p w14:paraId="1BE7DCC4" w14:textId="77777777" w:rsidR="00070216" w:rsidRDefault="00070216">
      <w:pPr>
        <w:jc w:val="center"/>
      </w:pPr>
    </w:p>
    <w:p w14:paraId="290D0832" w14:textId="77777777" w:rsidR="00070216" w:rsidRDefault="00070216">
      <w:pPr>
        <w:autoSpaceDE w:val="0"/>
        <w:autoSpaceDN w:val="0"/>
        <w:adjustRightInd w:val="0"/>
        <w:ind w:firstLine="360"/>
        <w:rPr>
          <w:bCs/>
          <w:color w:val="000000"/>
        </w:rPr>
      </w:pPr>
      <w:r>
        <w:rPr>
          <w:bCs/>
          <w:color w:val="000000"/>
        </w:rPr>
        <w:br w:type="page"/>
      </w:r>
    </w:p>
    <w:p w14:paraId="74003A75" w14:textId="77777777" w:rsidR="00070216" w:rsidRDefault="00070216">
      <w:pPr>
        <w:autoSpaceDE w:val="0"/>
        <w:autoSpaceDN w:val="0"/>
        <w:adjustRightInd w:val="0"/>
        <w:ind w:firstLine="360"/>
        <w:rPr>
          <w:b/>
          <w:bCs/>
          <w:sz w:val="23"/>
          <w:szCs w:val="23"/>
        </w:rPr>
      </w:pPr>
      <w:r>
        <w:rPr>
          <w:b/>
          <w:bCs/>
          <w:sz w:val="29"/>
          <w:szCs w:val="23"/>
          <w:u w:val="single"/>
        </w:rPr>
        <w:t>Appendix B: Overview of Distributed Computing:</w:t>
      </w:r>
    </w:p>
    <w:p w14:paraId="47CF819B" w14:textId="77777777" w:rsidR="00070216" w:rsidRDefault="00AE1B5A">
      <w:pPr>
        <w:autoSpaceDE w:val="0"/>
        <w:autoSpaceDN w:val="0"/>
        <w:adjustRightInd w:val="0"/>
        <w:ind w:firstLine="360"/>
        <w:rPr>
          <w:color w:val="292526"/>
          <w:sz w:val="21"/>
          <w:szCs w:val="21"/>
        </w:rPr>
      </w:pPr>
      <w:r>
        <w:rPr>
          <w:noProof/>
          <w:lang w:val="en-GB" w:eastAsia="en-GB"/>
        </w:rPr>
        <w:drawing>
          <wp:anchor distT="0" distB="0" distL="114300" distR="114300" simplePos="0" relativeHeight="251729408" behindDoc="0" locked="0" layoutInCell="1" allowOverlap="1" wp14:anchorId="6F93B73E" wp14:editId="10E9C2F5">
            <wp:simplePos x="0" y="0"/>
            <wp:positionH relativeFrom="column">
              <wp:posOffset>213360</wp:posOffset>
            </wp:positionH>
            <wp:positionV relativeFrom="paragraph">
              <wp:posOffset>527685</wp:posOffset>
            </wp:positionV>
            <wp:extent cx="5905500" cy="4886325"/>
            <wp:effectExtent l="0" t="0" r="0" b="0"/>
            <wp:wrapSquare wrapText="bothSides"/>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488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216">
        <w:rPr>
          <w:color w:val="292526"/>
          <w:sz w:val="21"/>
          <w:szCs w:val="21"/>
        </w:rPr>
        <w:t>The diagrams below shows the outline of distributed computing environment through servlets.</w:t>
      </w:r>
    </w:p>
    <w:p w14:paraId="7EABEEBF" w14:textId="77777777" w:rsidR="00070216" w:rsidRDefault="00070216">
      <w:pPr>
        <w:autoSpaceDE w:val="0"/>
        <w:autoSpaceDN w:val="0"/>
        <w:adjustRightInd w:val="0"/>
        <w:ind w:firstLine="360"/>
        <w:rPr>
          <w:color w:val="292526"/>
          <w:sz w:val="21"/>
          <w:szCs w:val="21"/>
        </w:rPr>
      </w:pPr>
    </w:p>
    <w:p w14:paraId="24F3149E" w14:textId="77777777" w:rsidR="00070216" w:rsidRDefault="00070216">
      <w:pPr>
        <w:autoSpaceDE w:val="0"/>
        <w:autoSpaceDN w:val="0"/>
        <w:adjustRightInd w:val="0"/>
        <w:ind w:firstLine="360"/>
        <w:rPr>
          <w:color w:val="292526"/>
          <w:sz w:val="21"/>
          <w:szCs w:val="21"/>
        </w:rPr>
      </w:pPr>
    </w:p>
    <w:p w14:paraId="1C6AB55C" w14:textId="77777777" w:rsidR="00070216" w:rsidRDefault="00070216">
      <w:pPr>
        <w:autoSpaceDE w:val="0"/>
        <w:autoSpaceDN w:val="0"/>
        <w:adjustRightInd w:val="0"/>
        <w:ind w:firstLine="360"/>
        <w:rPr>
          <w:color w:val="292526"/>
          <w:sz w:val="21"/>
          <w:szCs w:val="21"/>
        </w:rPr>
      </w:pPr>
    </w:p>
    <w:p w14:paraId="44BC5A98" w14:textId="77777777" w:rsidR="00070216" w:rsidRDefault="00070216">
      <w:pPr>
        <w:autoSpaceDE w:val="0"/>
        <w:autoSpaceDN w:val="0"/>
        <w:adjustRightInd w:val="0"/>
        <w:ind w:firstLine="360"/>
        <w:rPr>
          <w:color w:val="292526"/>
          <w:sz w:val="21"/>
          <w:szCs w:val="21"/>
        </w:rPr>
      </w:pPr>
    </w:p>
    <w:p w14:paraId="08EC60B3" w14:textId="77777777" w:rsidR="00070216" w:rsidRDefault="00070216">
      <w:pPr>
        <w:autoSpaceDE w:val="0"/>
        <w:autoSpaceDN w:val="0"/>
        <w:adjustRightInd w:val="0"/>
        <w:ind w:firstLine="360"/>
        <w:rPr>
          <w:color w:val="292526"/>
          <w:sz w:val="21"/>
          <w:szCs w:val="21"/>
        </w:rPr>
      </w:pPr>
    </w:p>
    <w:p w14:paraId="6F466095" w14:textId="77777777" w:rsidR="00070216" w:rsidRDefault="00070216">
      <w:pPr>
        <w:autoSpaceDE w:val="0"/>
        <w:autoSpaceDN w:val="0"/>
        <w:adjustRightInd w:val="0"/>
        <w:ind w:firstLine="360"/>
        <w:rPr>
          <w:color w:val="292526"/>
          <w:sz w:val="21"/>
          <w:szCs w:val="21"/>
        </w:rPr>
      </w:pPr>
    </w:p>
    <w:p w14:paraId="79F41EC0" w14:textId="77777777" w:rsidR="00070216" w:rsidRDefault="00070216">
      <w:pPr>
        <w:autoSpaceDE w:val="0"/>
        <w:autoSpaceDN w:val="0"/>
        <w:adjustRightInd w:val="0"/>
        <w:ind w:firstLine="360"/>
        <w:rPr>
          <w:color w:val="292526"/>
          <w:sz w:val="21"/>
          <w:szCs w:val="21"/>
        </w:rPr>
      </w:pPr>
    </w:p>
    <w:p w14:paraId="254C97E0" w14:textId="77777777" w:rsidR="00070216" w:rsidRDefault="00070216">
      <w:pPr>
        <w:autoSpaceDE w:val="0"/>
        <w:autoSpaceDN w:val="0"/>
        <w:adjustRightInd w:val="0"/>
        <w:ind w:firstLine="360"/>
        <w:rPr>
          <w:color w:val="292526"/>
          <w:sz w:val="21"/>
          <w:szCs w:val="21"/>
        </w:rPr>
      </w:pPr>
    </w:p>
    <w:p w14:paraId="066B240D" w14:textId="77777777" w:rsidR="00070216" w:rsidRDefault="00070216">
      <w:pPr>
        <w:autoSpaceDE w:val="0"/>
        <w:autoSpaceDN w:val="0"/>
        <w:adjustRightInd w:val="0"/>
        <w:ind w:firstLine="360"/>
        <w:rPr>
          <w:b/>
          <w:bCs/>
          <w:sz w:val="29"/>
          <w:szCs w:val="23"/>
          <w:u w:val="single"/>
        </w:rPr>
      </w:pPr>
      <w:r>
        <w:rPr>
          <w:color w:val="292526"/>
          <w:sz w:val="21"/>
          <w:szCs w:val="21"/>
        </w:rPr>
        <w:br w:type="page"/>
      </w:r>
      <w:r>
        <w:rPr>
          <w:b/>
          <w:bCs/>
          <w:sz w:val="29"/>
          <w:szCs w:val="23"/>
          <w:u w:val="single"/>
        </w:rPr>
        <w:t>Appendix C: User Screens:</w:t>
      </w:r>
    </w:p>
    <w:p w14:paraId="5752B8A0" w14:textId="77777777" w:rsidR="00070216" w:rsidRDefault="00070216">
      <w:pPr>
        <w:autoSpaceDE w:val="0"/>
        <w:autoSpaceDN w:val="0"/>
        <w:adjustRightInd w:val="0"/>
        <w:ind w:firstLine="360"/>
        <w:rPr>
          <w:b/>
          <w:bCs/>
          <w:sz w:val="29"/>
          <w:szCs w:val="23"/>
          <w:u w:val="single"/>
        </w:rPr>
      </w:pPr>
    </w:p>
    <w:p w14:paraId="1B81AAEB" w14:textId="77777777" w:rsidR="00070216" w:rsidRDefault="00AE1B5A">
      <w:pPr>
        <w:autoSpaceDE w:val="0"/>
        <w:autoSpaceDN w:val="0"/>
        <w:adjustRightInd w:val="0"/>
        <w:ind w:firstLine="360"/>
        <w:rPr>
          <w:b/>
          <w:bCs/>
          <w:sz w:val="29"/>
          <w:szCs w:val="23"/>
          <w:u w:val="single"/>
        </w:rPr>
      </w:pPr>
      <w:r>
        <w:rPr>
          <w:noProof/>
          <w:sz w:val="20"/>
          <w:lang w:val="en-GB" w:eastAsia="en-GB"/>
        </w:rPr>
        <w:drawing>
          <wp:anchor distT="0" distB="0" distL="114300" distR="114300" simplePos="0" relativeHeight="251730432" behindDoc="0" locked="0" layoutInCell="1" allowOverlap="1" wp14:anchorId="72E8E72D" wp14:editId="6BF98FB3">
            <wp:simplePos x="0" y="0"/>
            <wp:positionH relativeFrom="column">
              <wp:posOffset>1699260</wp:posOffset>
            </wp:positionH>
            <wp:positionV relativeFrom="paragraph">
              <wp:posOffset>123825</wp:posOffset>
            </wp:positionV>
            <wp:extent cx="2952750" cy="1762125"/>
            <wp:effectExtent l="0" t="0" r="0" b="0"/>
            <wp:wrapSquare wrapText="bothSides"/>
            <wp:docPr id="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6B636" w14:textId="77777777" w:rsidR="00070216" w:rsidRDefault="00070216">
      <w:pPr>
        <w:autoSpaceDE w:val="0"/>
        <w:autoSpaceDN w:val="0"/>
        <w:adjustRightInd w:val="0"/>
        <w:ind w:firstLine="360"/>
        <w:rPr>
          <w:b/>
          <w:bCs/>
          <w:sz w:val="29"/>
          <w:szCs w:val="23"/>
          <w:u w:val="single"/>
        </w:rPr>
      </w:pPr>
    </w:p>
    <w:p w14:paraId="43092257" w14:textId="77777777" w:rsidR="00070216" w:rsidRDefault="00070216">
      <w:pPr>
        <w:autoSpaceDE w:val="0"/>
        <w:autoSpaceDN w:val="0"/>
        <w:adjustRightInd w:val="0"/>
        <w:ind w:firstLine="360"/>
        <w:rPr>
          <w:b/>
          <w:bCs/>
          <w:sz w:val="29"/>
          <w:szCs w:val="23"/>
          <w:u w:val="single"/>
        </w:rPr>
      </w:pPr>
    </w:p>
    <w:p w14:paraId="50772C96" w14:textId="77777777" w:rsidR="00070216" w:rsidRDefault="00070216">
      <w:pPr>
        <w:autoSpaceDE w:val="0"/>
        <w:autoSpaceDN w:val="0"/>
        <w:adjustRightInd w:val="0"/>
        <w:ind w:firstLine="360"/>
        <w:rPr>
          <w:b/>
          <w:bCs/>
          <w:sz w:val="29"/>
          <w:szCs w:val="23"/>
          <w:u w:val="single"/>
        </w:rPr>
      </w:pPr>
    </w:p>
    <w:p w14:paraId="06F64D30" w14:textId="77777777" w:rsidR="00070216" w:rsidRDefault="00070216">
      <w:pPr>
        <w:autoSpaceDE w:val="0"/>
        <w:autoSpaceDN w:val="0"/>
        <w:adjustRightInd w:val="0"/>
        <w:ind w:firstLine="360"/>
        <w:rPr>
          <w:b/>
          <w:bCs/>
          <w:sz w:val="29"/>
          <w:szCs w:val="23"/>
          <w:u w:val="single"/>
        </w:rPr>
      </w:pPr>
    </w:p>
    <w:p w14:paraId="31FBE3FC" w14:textId="77777777" w:rsidR="00070216" w:rsidRDefault="00070216">
      <w:pPr>
        <w:autoSpaceDE w:val="0"/>
        <w:autoSpaceDN w:val="0"/>
        <w:adjustRightInd w:val="0"/>
        <w:ind w:firstLine="360"/>
        <w:rPr>
          <w:b/>
          <w:bCs/>
          <w:sz w:val="29"/>
          <w:szCs w:val="23"/>
          <w:u w:val="single"/>
        </w:rPr>
      </w:pPr>
    </w:p>
    <w:p w14:paraId="27660135" w14:textId="77777777" w:rsidR="00070216" w:rsidRDefault="00070216">
      <w:pPr>
        <w:autoSpaceDE w:val="0"/>
        <w:autoSpaceDN w:val="0"/>
        <w:adjustRightInd w:val="0"/>
        <w:ind w:firstLine="360"/>
        <w:rPr>
          <w:b/>
          <w:bCs/>
          <w:sz w:val="29"/>
          <w:szCs w:val="23"/>
          <w:u w:val="single"/>
        </w:rPr>
      </w:pPr>
    </w:p>
    <w:p w14:paraId="0F490CBF" w14:textId="77777777" w:rsidR="00070216" w:rsidRDefault="00070216">
      <w:pPr>
        <w:autoSpaceDE w:val="0"/>
        <w:autoSpaceDN w:val="0"/>
        <w:adjustRightInd w:val="0"/>
        <w:ind w:firstLine="360"/>
        <w:rPr>
          <w:b/>
          <w:bCs/>
          <w:sz w:val="29"/>
          <w:szCs w:val="23"/>
          <w:u w:val="single"/>
        </w:rPr>
      </w:pPr>
    </w:p>
    <w:p w14:paraId="007AC199" w14:textId="77777777" w:rsidR="00070216" w:rsidRDefault="00070216">
      <w:pPr>
        <w:autoSpaceDE w:val="0"/>
        <w:autoSpaceDN w:val="0"/>
        <w:adjustRightInd w:val="0"/>
        <w:ind w:firstLine="360"/>
        <w:rPr>
          <w:b/>
          <w:bCs/>
          <w:sz w:val="29"/>
          <w:szCs w:val="23"/>
          <w:u w:val="single"/>
        </w:rPr>
      </w:pPr>
    </w:p>
    <w:p w14:paraId="0061C5A1" w14:textId="77777777" w:rsidR="00070216" w:rsidRDefault="00070216">
      <w:pPr>
        <w:tabs>
          <w:tab w:val="left" w:pos="3224"/>
        </w:tabs>
        <w:jc w:val="center"/>
        <w:rPr>
          <w:sz w:val="28"/>
          <w:szCs w:val="28"/>
          <w:u w:val="single"/>
        </w:rPr>
      </w:pPr>
      <w:r>
        <w:rPr>
          <w:sz w:val="28"/>
          <w:szCs w:val="28"/>
          <w:u w:val="single"/>
        </w:rPr>
        <w:t>(i). Login Screen</w:t>
      </w:r>
    </w:p>
    <w:p w14:paraId="41E76A0F" w14:textId="77777777" w:rsidR="00070216" w:rsidRDefault="00070216">
      <w:pPr>
        <w:autoSpaceDE w:val="0"/>
        <w:autoSpaceDN w:val="0"/>
        <w:adjustRightInd w:val="0"/>
        <w:ind w:firstLine="360"/>
        <w:jc w:val="center"/>
      </w:pPr>
    </w:p>
    <w:p w14:paraId="65DCAC1B" w14:textId="77777777" w:rsidR="00070216" w:rsidRDefault="00070216">
      <w:pPr>
        <w:autoSpaceDE w:val="0"/>
        <w:autoSpaceDN w:val="0"/>
        <w:adjustRightInd w:val="0"/>
        <w:ind w:firstLine="360"/>
        <w:jc w:val="center"/>
      </w:pPr>
    </w:p>
    <w:p w14:paraId="5DC37667" w14:textId="77777777" w:rsidR="00070216" w:rsidRDefault="00AE1B5A">
      <w:pPr>
        <w:autoSpaceDE w:val="0"/>
        <w:autoSpaceDN w:val="0"/>
        <w:adjustRightInd w:val="0"/>
        <w:ind w:firstLine="360"/>
        <w:jc w:val="center"/>
      </w:pPr>
      <w:r>
        <w:rPr>
          <w:noProof/>
          <w:sz w:val="20"/>
          <w:lang w:val="en-GB" w:eastAsia="en-GB"/>
        </w:rPr>
        <w:drawing>
          <wp:anchor distT="0" distB="0" distL="114300" distR="114300" simplePos="0" relativeHeight="251731456" behindDoc="0" locked="0" layoutInCell="1" allowOverlap="1" wp14:anchorId="600AA4A9" wp14:editId="135BD11F">
            <wp:simplePos x="0" y="0"/>
            <wp:positionH relativeFrom="column">
              <wp:posOffset>308610</wp:posOffset>
            </wp:positionH>
            <wp:positionV relativeFrom="paragraph">
              <wp:posOffset>107315</wp:posOffset>
            </wp:positionV>
            <wp:extent cx="5943600" cy="4343400"/>
            <wp:effectExtent l="0" t="0" r="0" b="0"/>
            <wp:wrapSquare wrapText="bothSides"/>
            <wp:docPr id="4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22B28" w14:textId="77777777" w:rsidR="00070216" w:rsidRDefault="00070216">
      <w:pPr>
        <w:autoSpaceDE w:val="0"/>
        <w:autoSpaceDN w:val="0"/>
        <w:adjustRightInd w:val="0"/>
        <w:ind w:firstLine="360"/>
        <w:jc w:val="center"/>
      </w:pPr>
    </w:p>
    <w:p w14:paraId="1E5E59ED" w14:textId="77777777" w:rsidR="00070216" w:rsidRDefault="00070216">
      <w:pPr>
        <w:tabs>
          <w:tab w:val="left" w:pos="3224"/>
        </w:tabs>
        <w:jc w:val="center"/>
        <w:rPr>
          <w:sz w:val="28"/>
          <w:szCs w:val="28"/>
          <w:u w:val="single"/>
        </w:rPr>
      </w:pPr>
      <w:r>
        <w:rPr>
          <w:sz w:val="28"/>
          <w:szCs w:val="28"/>
          <w:u w:val="single"/>
        </w:rPr>
        <w:t>(ii). Peer Search Screen</w:t>
      </w:r>
    </w:p>
    <w:p w14:paraId="24AC9C03" w14:textId="77777777" w:rsidR="00070216" w:rsidRDefault="00070216">
      <w:pPr>
        <w:autoSpaceDE w:val="0"/>
        <w:autoSpaceDN w:val="0"/>
        <w:adjustRightInd w:val="0"/>
        <w:ind w:firstLine="360"/>
        <w:jc w:val="center"/>
      </w:pPr>
    </w:p>
    <w:p w14:paraId="0CE9DA70" w14:textId="77777777" w:rsidR="00070216" w:rsidRDefault="00AE1B5A">
      <w:pPr>
        <w:autoSpaceDE w:val="0"/>
        <w:autoSpaceDN w:val="0"/>
        <w:adjustRightInd w:val="0"/>
        <w:ind w:firstLine="360"/>
        <w:jc w:val="center"/>
      </w:pPr>
      <w:r>
        <w:rPr>
          <w:noProof/>
          <w:lang w:val="en-GB" w:eastAsia="en-GB"/>
        </w:rPr>
        <mc:AlternateContent>
          <mc:Choice Requires="wpg">
            <w:drawing>
              <wp:anchor distT="0" distB="0" distL="114300" distR="114300" simplePos="0" relativeHeight="251734528" behindDoc="0" locked="0" layoutInCell="1" allowOverlap="1" wp14:anchorId="4472510D" wp14:editId="709C41CD">
                <wp:simplePos x="0" y="0"/>
                <wp:positionH relativeFrom="column">
                  <wp:posOffset>880110</wp:posOffset>
                </wp:positionH>
                <wp:positionV relativeFrom="paragraph">
                  <wp:posOffset>57785</wp:posOffset>
                </wp:positionV>
                <wp:extent cx="4581525" cy="7235825"/>
                <wp:effectExtent l="0" t="0" r="0" b="3175"/>
                <wp:wrapNone/>
                <wp:docPr id="624" name="Group 624"/>
                <wp:cNvGraphicFramePr/>
                <a:graphic xmlns:a="http://schemas.openxmlformats.org/drawingml/2006/main">
                  <a:graphicData uri="http://schemas.microsoft.com/office/word/2010/wordprocessingGroup">
                    <wpg:wgp>
                      <wpg:cNvGrpSpPr/>
                      <wpg:grpSpPr>
                        <a:xfrm>
                          <a:off x="0" y="0"/>
                          <a:ext cx="4581525" cy="7235825"/>
                          <a:chOff x="0" y="0"/>
                          <a:chExt cx="4581525" cy="7235825"/>
                        </a:xfrm>
                      </wpg:grpSpPr>
                      <pic:pic xmlns:pic="http://schemas.openxmlformats.org/drawingml/2006/picture">
                        <pic:nvPicPr>
                          <pic:cNvPr id="406" name="Picture 2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3590925"/>
                          </a:xfrm>
                          <a:prstGeom prst="rect">
                            <a:avLst/>
                          </a:prstGeom>
                          <a:noFill/>
                          <a:ln>
                            <a:noFill/>
                          </a:ln>
                        </pic:spPr>
                      </pic:pic>
                      <pic:pic xmlns:pic="http://schemas.openxmlformats.org/drawingml/2006/picture">
                        <pic:nvPicPr>
                          <pic:cNvPr id="407" name="Picture 2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644900"/>
                            <a:ext cx="4581525" cy="3590925"/>
                          </a:xfrm>
                          <a:prstGeom prst="rect">
                            <a:avLst/>
                          </a:prstGeom>
                          <a:noFill/>
                          <a:ln>
                            <a:noFill/>
                          </a:ln>
                        </pic:spPr>
                      </pic:pic>
                    </wpg:wgp>
                  </a:graphicData>
                </a:graphic>
              </wp:anchor>
            </w:drawing>
          </mc:Choice>
          <mc:Fallback>
            <w:pict>
              <v:group w14:anchorId="19024A78" id="Group_x0020_624" o:spid="_x0000_s1026" style="position:absolute;margin-left:69.3pt;margin-top:4.55pt;width:360.75pt;height:569.75pt;z-index:251734528" coordsize="4581525,72358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22" o:spid="_x0000_s1027" type="#_x0000_t75" style="position:absolute;width:4581525;height:3590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Q3&#10;sirGAAAA3AAAAA8AAABkcnMvZG93bnJldi54bWxEj0FrAjEUhO+C/yE8oTdNtCJlaxRXES0UwW2h&#10;9PbYvO4uTV6WTarbf98UBI/DzHzDLNe9s+JCXWg8a5hOFAji0puGKw3vb/vxE4gQkQ1az6ThlwKs&#10;V8PBEjPjr3ymSxErkSAcMtRQx9hmUoayJodh4lvi5H35zmFMsquk6fCa4M7KmVIL6bDhtFBjS9ua&#10;yu/ix2koPh9fP3K7s3mu1EuzOR5Os/lB64dRv3kGEamP9/CtfTQa5moB/2fSEZCr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hDeyKsYAAADcAAAADwAAAAAAAAAAAAAAAACc&#10;AgAAZHJzL2Rvd25yZXYueG1sUEsFBgAAAAAEAAQA9wAAAI8DAAAAAA==&#10;">
                  <v:imagedata r:id="rId21" o:title=""/>
                  <v:path arrowok="t"/>
                </v:shape>
                <v:shape id="Picture_x0020_22" o:spid="_x0000_s1028" type="#_x0000_t75" style="position:absolute;top:3644900;width:4581525;height:3590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t7&#10;F7HGAAAA3AAAAA8AAABkcnMvZG93bnJldi54bWxEj0FrAjEUhO+F/ofwCt40qUpbVqO4imihFLot&#10;FG+PzevuYvKybKKu/74pCD0OM/MNM1/2zoozdaHxrOFxpEAQl940XGn4+twOX0CEiGzQeiYNVwqw&#10;XNzfzTEz/sIfdC5iJRKEQ4Ya6hjbTMpQ1uQwjHxLnLwf3zmMSXaVNB1eEtxZOVbqSTpsOC3U2NK6&#10;pvJYnJyG4jB5+87txua5Uq/Nar97H093Wg8e+tUMRKQ+/odv7b3RMFXP8HcmHQG5+AU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63sXscYAAADcAAAADwAAAAAAAAAAAAAAAACc&#10;AgAAZHJzL2Rvd25yZXYueG1sUEsFBgAAAAAEAAQA9wAAAI8DAAAAAA==&#10;">
                  <v:imagedata r:id="rId21" o:title=""/>
                  <v:path arrowok="t"/>
                </v:shape>
              </v:group>
            </w:pict>
          </mc:Fallback>
        </mc:AlternateContent>
      </w:r>
    </w:p>
    <w:p w14:paraId="026DA8C6" w14:textId="77777777" w:rsidR="00070216" w:rsidRDefault="00070216">
      <w:pPr>
        <w:autoSpaceDE w:val="0"/>
        <w:autoSpaceDN w:val="0"/>
        <w:adjustRightInd w:val="0"/>
        <w:ind w:firstLine="360"/>
        <w:jc w:val="center"/>
      </w:pPr>
    </w:p>
    <w:p w14:paraId="43F05C3E" w14:textId="77777777" w:rsidR="00070216" w:rsidRDefault="00070216">
      <w:pPr>
        <w:autoSpaceDE w:val="0"/>
        <w:autoSpaceDN w:val="0"/>
        <w:adjustRightInd w:val="0"/>
        <w:ind w:firstLine="360"/>
        <w:jc w:val="center"/>
      </w:pPr>
    </w:p>
    <w:p w14:paraId="770F85B9" w14:textId="77777777" w:rsidR="00070216" w:rsidRDefault="00070216">
      <w:pPr>
        <w:autoSpaceDE w:val="0"/>
        <w:autoSpaceDN w:val="0"/>
        <w:adjustRightInd w:val="0"/>
        <w:ind w:firstLine="360"/>
        <w:jc w:val="center"/>
      </w:pPr>
    </w:p>
    <w:p w14:paraId="2989FAD3" w14:textId="77777777" w:rsidR="00070216" w:rsidRDefault="00070216">
      <w:pPr>
        <w:autoSpaceDE w:val="0"/>
        <w:autoSpaceDN w:val="0"/>
        <w:adjustRightInd w:val="0"/>
      </w:pPr>
    </w:p>
    <w:p w14:paraId="2D684ACB" w14:textId="77777777" w:rsidR="00070216" w:rsidRDefault="00070216">
      <w:pPr>
        <w:autoSpaceDE w:val="0"/>
        <w:autoSpaceDN w:val="0"/>
        <w:adjustRightInd w:val="0"/>
      </w:pPr>
    </w:p>
    <w:p w14:paraId="150A14EE" w14:textId="77777777" w:rsidR="00070216" w:rsidRDefault="00070216">
      <w:pPr>
        <w:autoSpaceDE w:val="0"/>
        <w:autoSpaceDN w:val="0"/>
        <w:adjustRightInd w:val="0"/>
      </w:pPr>
    </w:p>
    <w:p w14:paraId="3ED1B75E" w14:textId="77777777" w:rsidR="00070216" w:rsidRDefault="00070216">
      <w:pPr>
        <w:autoSpaceDE w:val="0"/>
        <w:autoSpaceDN w:val="0"/>
        <w:adjustRightInd w:val="0"/>
      </w:pPr>
    </w:p>
    <w:p w14:paraId="0E7460E0" w14:textId="77777777" w:rsidR="00070216" w:rsidRDefault="00070216">
      <w:pPr>
        <w:autoSpaceDE w:val="0"/>
        <w:autoSpaceDN w:val="0"/>
        <w:adjustRightInd w:val="0"/>
      </w:pPr>
    </w:p>
    <w:p w14:paraId="21B52F0B" w14:textId="77777777" w:rsidR="00070216" w:rsidRDefault="00070216">
      <w:pPr>
        <w:autoSpaceDE w:val="0"/>
        <w:autoSpaceDN w:val="0"/>
        <w:adjustRightInd w:val="0"/>
      </w:pPr>
    </w:p>
    <w:p w14:paraId="3EDA7F47" w14:textId="77777777" w:rsidR="00070216" w:rsidRDefault="00070216">
      <w:pPr>
        <w:autoSpaceDE w:val="0"/>
        <w:autoSpaceDN w:val="0"/>
        <w:adjustRightInd w:val="0"/>
      </w:pPr>
    </w:p>
    <w:p w14:paraId="5F51AF2B" w14:textId="77777777" w:rsidR="00070216" w:rsidRDefault="00070216">
      <w:pPr>
        <w:autoSpaceDE w:val="0"/>
        <w:autoSpaceDN w:val="0"/>
        <w:adjustRightInd w:val="0"/>
      </w:pPr>
    </w:p>
    <w:p w14:paraId="5BB9DF6F" w14:textId="77777777" w:rsidR="00070216" w:rsidRDefault="00070216">
      <w:pPr>
        <w:autoSpaceDE w:val="0"/>
        <w:autoSpaceDN w:val="0"/>
        <w:adjustRightInd w:val="0"/>
      </w:pPr>
    </w:p>
    <w:p w14:paraId="04BD84DD" w14:textId="77777777" w:rsidR="00070216" w:rsidRDefault="00070216">
      <w:pPr>
        <w:autoSpaceDE w:val="0"/>
        <w:autoSpaceDN w:val="0"/>
        <w:adjustRightInd w:val="0"/>
      </w:pPr>
    </w:p>
    <w:p w14:paraId="759EB619" w14:textId="77777777" w:rsidR="00070216" w:rsidRDefault="00070216">
      <w:pPr>
        <w:autoSpaceDE w:val="0"/>
        <w:autoSpaceDN w:val="0"/>
        <w:adjustRightInd w:val="0"/>
      </w:pPr>
    </w:p>
    <w:p w14:paraId="64BCD68A" w14:textId="77777777" w:rsidR="00070216" w:rsidRDefault="00070216">
      <w:pPr>
        <w:autoSpaceDE w:val="0"/>
        <w:autoSpaceDN w:val="0"/>
        <w:adjustRightInd w:val="0"/>
      </w:pPr>
    </w:p>
    <w:p w14:paraId="3B7F56E8" w14:textId="77777777" w:rsidR="00070216" w:rsidRDefault="00070216">
      <w:pPr>
        <w:autoSpaceDE w:val="0"/>
        <w:autoSpaceDN w:val="0"/>
        <w:adjustRightInd w:val="0"/>
      </w:pPr>
    </w:p>
    <w:p w14:paraId="1F35D5E7" w14:textId="77777777" w:rsidR="00070216" w:rsidRDefault="00070216">
      <w:pPr>
        <w:autoSpaceDE w:val="0"/>
        <w:autoSpaceDN w:val="0"/>
        <w:adjustRightInd w:val="0"/>
      </w:pPr>
    </w:p>
    <w:p w14:paraId="6F5BCDAA" w14:textId="77777777" w:rsidR="00070216" w:rsidRDefault="00070216">
      <w:pPr>
        <w:autoSpaceDE w:val="0"/>
        <w:autoSpaceDN w:val="0"/>
        <w:adjustRightInd w:val="0"/>
      </w:pPr>
    </w:p>
    <w:p w14:paraId="2FEDEF4A" w14:textId="77777777" w:rsidR="00070216" w:rsidRDefault="00070216">
      <w:pPr>
        <w:autoSpaceDE w:val="0"/>
        <w:autoSpaceDN w:val="0"/>
        <w:adjustRightInd w:val="0"/>
      </w:pPr>
    </w:p>
    <w:p w14:paraId="5601BF86" w14:textId="77777777" w:rsidR="00070216" w:rsidRDefault="00070216">
      <w:pPr>
        <w:autoSpaceDE w:val="0"/>
        <w:autoSpaceDN w:val="0"/>
        <w:adjustRightInd w:val="0"/>
      </w:pPr>
    </w:p>
    <w:p w14:paraId="1C1D6920" w14:textId="77777777" w:rsidR="00070216" w:rsidRDefault="00070216">
      <w:pPr>
        <w:autoSpaceDE w:val="0"/>
        <w:autoSpaceDN w:val="0"/>
        <w:adjustRightInd w:val="0"/>
      </w:pPr>
    </w:p>
    <w:p w14:paraId="2F56A440" w14:textId="77777777" w:rsidR="00070216" w:rsidRDefault="00070216">
      <w:pPr>
        <w:autoSpaceDE w:val="0"/>
        <w:autoSpaceDN w:val="0"/>
        <w:adjustRightInd w:val="0"/>
      </w:pPr>
    </w:p>
    <w:p w14:paraId="29E80ADC" w14:textId="77777777" w:rsidR="00070216" w:rsidRDefault="00070216">
      <w:pPr>
        <w:autoSpaceDE w:val="0"/>
        <w:autoSpaceDN w:val="0"/>
        <w:adjustRightInd w:val="0"/>
      </w:pPr>
    </w:p>
    <w:p w14:paraId="45F56B12" w14:textId="77777777" w:rsidR="00070216" w:rsidRDefault="00070216">
      <w:pPr>
        <w:autoSpaceDE w:val="0"/>
        <w:autoSpaceDN w:val="0"/>
        <w:adjustRightInd w:val="0"/>
      </w:pPr>
    </w:p>
    <w:p w14:paraId="73196083" w14:textId="77777777" w:rsidR="00070216" w:rsidRDefault="00070216">
      <w:pPr>
        <w:autoSpaceDE w:val="0"/>
        <w:autoSpaceDN w:val="0"/>
        <w:adjustRightInd w:val="0"/>
      </w:pPr>
    </w:p>
    <w:p w14:paraId="2F986CAA" w14:textId="77777777" w:rsidR="00070216" w:rsidRDefault="00070216">
      <w:pPr>
        <w:autoSpaceDE w:val="0"/>
        <w:autoSpaceDN w:val="0"/>
        <w:adjustRightInd w:val="0"/>
      </w:pPr>
    </w:p>
    <w:p w14:paraId="058D7EF7" w14:textId="77777777" w:rsidR="00070216" w:rsidRDefault="00070216">
      <w:pPr>
        <w:autoSpaceDE w:val="0"/>
        <w:autoSpaceDN w:val="0"/>
        <w:adjustRightInd w:val="0"/>
      </w:pPr>
    </w:p>
    <w:p w14:paraId="204C8EF7" w14:textId="77777777" w:rsidR="00070216" w:rsidRDefault="00070216">
      <w:pPr>
        <w:autoSpaceDE w:val="0"/>
        <w:autoSpaceDN w:val="0"/>
        <w:adjustRightInd w:val="0"/>
      </w:pPr>
    </w:p>
    <w:p w14:paraId="34156D47" w14:textId="77777777" w:rsidR="00070216" w:rsidRDefault="00070216">
      <w:pPr>
        <w:autoSpaceDE w:val="0"/>
        <w:autoSpaceDN w:val="0"/>
        <w:adjustRightInd w:val="0"/>
      </w:pPr>
    </w:p>
    <w:p w14:paraId="350E0493" w14:textId="77777777" w:rsidR="00070216" w:rsidRDefault="00070216">
      <w:pPr>
        <w:autoSpaceDE w:val="0"/>
        <w:autoSpaceDN w:val="0"/>
        <w:adjustRightInd w:val="0"/>
      </w:pPr>
    </w:p>
    <w:p w14:paraId="75D255B0" w14:textId="77777777" w:rsidR="00070216" w:rsidRDefault="00070216">
      <w:pPr>
        <w:autoSpaceDE w:val="0"/>
        <w:autoSpaceDN w:val="0"/>
        <w:adjustRightInd w:val="0"/>
      </w:pPr>
    </w:p>
    <w:p w14:paraId="212E3C6C" w14:textId="77777777" w:rsidR="00070216" w:rsidRDefault="00070216">
      <w:pPr>
        <w:autoSpaceDE w:val="0"/>
        <w:autoSpaceDN w:val="0"/>
        <w:adjustRightInd w:val="0"/>
      </w:pPr>
    </w:p>
    <w:p w14:paraId="05D0BBE7" w14:textId="77777777" w:rsidR="00070216" w:rsidRDefault="00070216">
      <w:pPr>
        <w:autoSpaceDE w:val="0"/>
        <w:autoSpaceDN w:val="0"/>
        <w:adjustRightInd w:val="0"/>
      </w:pPr>
    </w:p>
    <w:p w14:paraId="33C53707" w14:textId="77777777" w:rsidR="00070216" w:rsidRDefault="00070216">
      <w:pPr>
        <w:autoSpaceDE w:val="0"/>
        <w:autoSpaceDN w:val="0"/>
        <w:adjustRightInd w:val="0"/>
      </w:pPr>
    </w:p>
    <w:p w14:paraId="2FDCE488" w14:textId="77777777" w:rsidR="00070216" w:rsidRDefault="00070216">
      <w:pPr>
        <w:autoSpaceDE w:val="0"/>
        <w:autoSpaceDN w:val="0"/>
        <w:adjustRightInd w:val="0"/>
      </w:pPr>
    </w:p>
    <w:p w14:paraId="4837F8D7" w14:textId="77777777" w:rsidR="00070216" w:rsidRDefault="00070216">
      <w:pPr>
        <w:autoSpaceDE w:val="0"/>
        <w:autoSpaceDN w:val="0"/>
        <w:adjustRightInd w:val="0"/>
      </w:pPr>
    </w:p>
    <w:p w14:paraId="26523C3B" w14:textId="77777777" w:rsidR="00070216" w:rsidRDefault="00070216">
      <w:pPr>
        <w:autoSpaceDE w:val="0"/>
        <w:autoSpaceDN w:val="0"/>
        <w:adjustRightInd w:val="0"/>
      </w:pPr>
    </w:p>
    <w:p w14:paraId="3BDD5B08" w14:textId="77777777" w:rsidR="00070216" w:rsidRDefault="00070216">
      <w:pPr>
        <w:autoSpaceDE w:val="0"/>
        <w:autoSpaceDN w:val="0"/>
        <w:adjustRightInd w:val="0"/>
      </w:pPr>
    </w:p>
    <w:p w14:paraId="35FA1334" w14:textId="77777777" w:rsidR="00070216" w:rsidRDefault="00070216">
      <w:pPr>
        <w:autoSpaceDE w:val="0"/>
        <w:autoSpaceDN w:val="0"/>
        <w:adjustRightInd w:val="0"/>
      </w:pPr>
    </w:p>
    <w:p w14:paraId="55BF8ECD" w14:textId="77777777" w:rsidR="00070216" w:rsidRDefault="00070216">
      <w:pPr>
        <w:autoSpaceDE w:val="0"/>
        <w:autoSpaceDN w:val="0"/>
        <w:adjustRightInd w:val="0"/>
      </w:pPr>
    </w:p>
    <w:p w14:paraId="30D6314E" w14:textId="77777777" w:rsidR="00070216" w:rsidRDefault="00070216">
      <w:pPr>
        <w:autoSpaceDE w:val="0"/>
        <w:autoSpaceDN w:val="0"/>
        <w:adjustRightInd w:val="0"/>
      </w:pPr>
    </w:p>
    <w:p w14:paraId="242E4738" w14:textId="77777777" w:rsidR="00070216" w:rsidRDefault="00070216">
      <w:pPr>
        <w:tabs>
          <w:tab w:val="left" w:pos="3224"/>
        </w:tabs>
        <w:jc w:val="center"/>
        <w:rPr>
          <w:sz w:val="28"/>
          <w:szCs w:val="28"/>
          <w:u w:val="single"/>
        </w:rPr>
      </w:pPr>
      <w:r>
        <w:rPr>
          <w:sz w:val="28"/>
          <w:szCs w:val="28"/>
          <w:u w:val="single"/>
        </w:rPr>
        <w:t>(iii). Chat Dialogs</w:t>
      </w:r>
    </w:p>
    <w:p w14:paraId="1E6EE691" w14:textId="77777777" w:rsidR="00070216" w:rsidRDefault="00070216">
      <w:pPr>
        <w:tabs>
          <w:tab w:val="left" w:pos="3224"/>
        </w:tabs>
        <w:jc w:val="center"/>
        <w:rPr>
          <w:sz w:val="28"/>
          <w:szCs w:val="28"/>
          <w:u w:val="single"/>
        </w:rPr>
      </w:pPr>
    </w:p>
    <w:p w14:paraId="1F901D7F" w14:textId="77777777" w:rsidR="00070216" w:rsidRDefault="00070216">
      <w:pPr>
        <w:autoSpaceDE w:val="0"/>
        <w:autoSpaceDN w:val="0"/>
        <w:adjustRightInd w:val="0"/>
      </w:pPr>
    </w:p>
    <w:p w14:paraId="76C85C49" w14:textId="77777777" w:rsidR="00070216" w:rsidRDefault="00070216">
      <w:pPr>
        <w:tabs>
          <w:tab w:val="left" w:pos="3224"/>
        </w:tabs>
        <w:jc w:val="center"/>
        <w:rPr>
          <w:sz w:val="28"/>
          <w:szCs w:val="28"/>
          <w:u w:val="single"/>
        </w:rPr>
      </w:pPr>
    </w:p>
    <w:p w14:paraId="7F8963D6" w14:textId="77777777" w:rsidR="00070216" w:rsidRDefault="00070216">
      <w:pPr>
        <w:tabs>
          <w:tab w:val="left" w:pos="3224"/>
        </w:tabs>
        <w:jc w:val="center"/>
        <w:rPr>
          <w:sz w:val="28"/>
          <w:szCs w:val="28"/>
          <w:u w:val="single"/>
        </w:rPr>
      </w:pPr>
    </w:p>
    <w:p w14:paraId="54C80ABE" w14:textId="77777777" w:rsidR="00070216" w:rsidRDefault="00070216">
      <w:pPr>
        <w:tabs>
          <w:tab w:val="left" w:pos="3224"/>
        </w:tabs>
        <w:jc w:val="center"/>
        <w:rPr>
          <w:sz w:val="28"/>
          <w:szCs w:val="28"/>
          <w:u w:val="single"/>
        </w:rPr>
      </w:pPr>
    </w:p>
    <w:p w14:paraId="1950FA8F" w14:textId="77777777" w:rsidR="00070216" w:rsidRDefault="00AE1B5A">
      <w:pPr>
        <w:tabs>
          <w:tab w:val="left" w:pos="3224"/>
        </w:tabs>
        <w:jc w:val="center"/>
        <w:rPr>
          <w:sz w:val="28"/>
          <w:szCs w:val="28"/>
          <w:u w:val="single"/>
        </w:rPr>
      </w:pPr>
      <w:r>
        <w:rPr>
          <w:noProof/>
          <w:sz w:val="20"/>
          <w:lang w:val="en-GB" w:eastAsia="en-GB"/>
        </w:rPr>
        <w:drawing>
          <wp:anchor distT="0" distB="0" distL="114300" distR="114300" simplePos="0" relativeHeight="251735552" behindDoc="0" locked="0" layoutInCell="1" allowOverlap="1" wp14:anchorId="35954CC2" wp14:editId="3BAE8EE9">
            <wp:simplePos x="0" y="0"/>
            <wp:positionH relativeFrom="column">
              <wp:posOffset>213360</wp:posOffset>
            </wp:positionH>
            <wp:positionV relativeFrom="paragraph">
              <wp:posOffset>204470</wp:posOffset>
            </wp:positionV>
            <wp:extent cx="5943600" cy="4343400"/>
            <wp:effectExtent l="0" t="0" r="0" b="0"/>
            <wp:wrapSquare wrapText="bothSides"/>
            <wp:docPr id="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90A21" w14:textId="77777777" w:rsidR="00070216" w:rsidRDefault="00070216">
      <w:pPr>
        <w:tabs>
          <w:tab w:val="left" w:pos="3224"/>
        </w:tabs>
        <w:jc w:val="center"/>
        <w:rPr>
          <w:sz w:val="28"/>
          <w:szCs w:val="28"/>
          <w:u w:val="single"/>
        </w:rPr>
      </w:pPr>
    </w:p>
    <w:p w14:paraId="39F66716" w14:textId="77777777" w:rsidR="00070216" w:rsidRDefault="00070216">
      <w:pPr>
        <w:tabs>
          <w:tab w:val="left" w:pos="3224"/>
        </w:tabs>
        <w:jc w:val="center"/>
        <w:rPr>
          <w:sz w:val="28"/>
          <w:szCs w:val="28"/>
          <w:u w:val="single"/>
        </w:rPr>
      </w:pPr>
    </w:p>
    <w:p w14:paraId="3CDD7B54" w14:textId="77777777" w:rsidR="00070216" w:rsidRDefault="00070216">
      <w:pPr>
        <w:tabs>
          <w:tab w:val="left" w:pos="3224"/>
        </w:tabs>
        <w:jc w:val="center"/>
        <w:rPr>
          <w:sz w:val="28"/>
          <w:szCs w:val="28"/>
          <w:u w:val="single"/>
        </w:rPr>
      </w:pPr>
    </w:p>
    <w:p w14:paraId="17D1122C" w14:textId="77777777" w:rsidR="00070216" w:rsidRDefault="00070216">
      <w:pPr>
        <w:tabs>
          <w:tab w:val="left" w:pos="3224"/>
        </w:tabs>
        <w:jc w:val="center"/>
        <w:rPr>
          <w:sz w:val="28"/>
          <w:szCs w:val="28"/>
          <w:u w:val="single"/>
        </w:rPr>
      </w:pPr>
      <w:r>
        <w:rPr>
          <w:sz w:val="28"/>
          <w:szCs w:val="28"/>
          <w:u w:val="single"/>
        </w:rPr>
        <w:t>(iv). File Search Screen</w:t>
      </w:r>
    </w:p>
    <w:p w14:paraId="4AB2CE7E" w14:textId="77777777" w:rsidR="00070216" w:rsidRDefault="00070216">
      <w:pPr>
        <w:autoSpaceDE w:val="0"/>
        <w:autoSpaceDN w:val="0"/>
        <w:adjustRightInd w:val="0"/>
      </w:pPr>
      <w:r>
        <w:br w:type="page"/>
      </w:r>
    </w:p>
    <w:p w14:paraId="48A88D91" w14:textId="77777777" w:rsidR="00070216" w:rsidRDefault="00070216">
      <w:pPr>
        <w:autoSpaceDE w:val="0"/>
        <w:autoSpaceDN w:val="0"/>
        <w:adjustRightInd w:val="0"/>
      </w:pPr>
    </w:p>
    <w:p w14:paraId="054BCCB2" w14:textId="77777777" w:rsidR="00070216" w:rsidRDefault="00070216">
      <w:pPr>
        <w:autoSpaceDE w:val="0"/>
        <w:autoSpaceDN w:val="0"/>
        <w:adjustRightInd w:val="0"/>
      </w:pPr>
    </w:p>
    <w:p w14:paraId="47F8740C" w14:textId="77777777" w:rsidR="00070216" w:rsidRDefault="00AE1B5A">
      <w:pPr>
        <w:autoSpaceDE w:val="0"/>
        <w:autoSpaceDN w:val="0"/>
        <w:adjustRightInd w:val="0"/>
      </w:pPr>
      <w:bookmarkStart w:id="0" w:name="_GoBack"/>
      <w:r>
        <w:rPr>
          <w:noProof/>
          <w:sz w:val="20"/>
          <w:lang w:val="en-GB" w:eastAsia="en-GB"/>
        </w:rPr>
        <w:drawing>
          <wp:anchor distT="0" distB="0" distL="114300" distR="114300" simplePos="0" relativeHeight="251736576" behindDoc="0" locked="0" layoutInCell="1" allowOverlap="1" wp14:anchorId="32AD51B8" wp14:editId="3E24C7DA">
            <wp:simplePos x="0" y="0"/>
            <wp:positionH relativeFrom="column">
              <wp:posOffset>194310</wp:posOffset>
            </wp:positionH>
            <wp:positionV relativeFrom="paragraph">
              <wp:posOffset>179070</wp:posOffset>
            </wp:positionV>
            <wp:extent cx="5943600" cy="4343400"/>
            <wp:effectExtent l="0" t="0" r="0" b="0"/>
            <wp:wrapSquare wrapText="bothSides"/>
            <wp:docPr id="4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2188D0B8" w14:textId="77777777" w:rsidR="00070216" w:rsidRDefault="00070216">
      <w:pPr>
        <w:autoSpaceDE w:val="0"/>
        <w:autoSpaceDN w:val="0"/>
        <w:adjustRightInd w:val="0"/>
      </w:pPr>
    </w:p>
    <w:p w14:paraId="18BBECF3" w14:textId="77777777" w:rsidR="00070216" w:rsidRDefault="00070216">
      <w:pPr>
        <w:tabs>
          <w:tab w:val="left" w:pos="3224"/>
        </w:tabs>
        <w:jc w:val="center"/>
        <w:rPr>
          <w:sz w:val="28"/>
          <w:szCs w:val="28"/>
          <w:u w:val="single"/>
        </w:rPr>
      </w:pPr>
      <w:r>
        <w:rPr>
          <w:sz w:val="28"/>
          <w:szCs w:val="28"/>
          <w:u w:val="single"/>
        </w:rPr>
        <w:t>(v). Shared File Library Screen</w:t>
      </w:r>
    </w:p>
    <w:p w14:paraId="7C7DF267" w14:textId="77777777" w:rsidR="00070216" w:rsidRDefault="00070216">
      <w:pPr>
        <w:autoSpaceDE w:val="0"/>
        <w:autoSpaceDN w:val="0"/>
        <w:adjustRightInd w:val="0"/>
      </w:pPr>
    </w:p>
    <w:p w14:paraId="06C9483E" w14:textId="77777777" w:rsidR="00070216" w:rsidRDefault="00070216">
      <w:pPr>
        <w:autoSpaceDE w:val="0"/>
        <w:autoSpaceDN w:val="0"/>
        <w:adjustRightInd w:val="0"/>
      </w:pPr>
    </w:p>
    <w:p w14:paraId="72E51882" w14:textId="77777777" w:rsidR="00070216" w:rsidRDefault="00070216">
      <w:pPr>
        <w:autoSpaceDE w:val="0"/>
        <w:autoSpaceDN w:val="0"/>
        <w:adjustRightInd w:val="0"/>
      </w:pPr>
    </w:p>
    <w:sectPr w:rsidR="00070216">
      <w:headerReference w:type="default" r:id="rId24"/>
      <w:footerReference w:type="default" r:id="rId25"/>
      <w:footnotePr>
        <w:pos w:val="beneathText"/>
      </w:footnotePr>
      <w:pgSz w:w="12240" w:h="15840"/>
      <w:pgMar w:top="1693" w:right="1134" w:bottom="1693" w:left="1134" w:header="1134" w:footer="113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0E70CF" w14:textId="77777777" w:rsidR="00AC1488" w:rsidRDefault="00AC1488">
      <w:r>
        <w:separator/>
      </w:r>
    </w:p>
  </w:endnote>
  <w:endnote w:type="continuationSeparator" w:id="0">
    <w:p w14:paraId="474EF699" w14:textId="77777777" w:rsidR="00AC1488" w:rsidRDefault="00AC1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JPSNWO+Neo-Symbol">
    <w:altName w:val="Calibri"/>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Monotype Corsiva">
    <w:panose1 w:val="03010101010201010101"/>
    <w:charset w:val="00"/>
    <w:family w:val="auto"/>
    <w:pitch w:val="variable"/>
    <w:sig w:usb0="00000003" w:usb1="00000000" w:usb2="00000000" w:usb3="00000000" w:csb0="00000001" w:csb1="00000000"/>
  </w:font>
  <w:font w:name="PAEQOM+TimesNewRomanPS-BoldMT">
    <w:altName w:val="Times New Roman"/>
    <w:charset w:val="00"/>
    <w:family w:val="roman"/>
    <w:pitch w:val="default"/>
  </w:font>
  <w:font w:name="ZJTWAT+TimesNewRomanPSMT">
    <w:altName w:val="Times New Roman"/>
    <w:charset w:val="00"/>
    <w:family w:val="roman"/>
    <w:pitch w:val="default"/>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3768D" w14:textId="77777777" w:rsidR="00070216" w:rsidRDefault="00070216">
    <w:pPr>
      <w:pStyle w:val="Footer"/>
    </w:pPr>
    <w:r>
      <w:tab/>
      <w:t xml:space="preserve">- </w:t>
    </w:r>
    <w:r>
      <w:fldChar w:fldCharType="begin"/>
    </w:r>
    <w:r>
      <w:instrText xml:space="preserve"> PAGE </w:instrText>
    </w:r>
    <w:r>
      <w:fldChar w:fldCharType="separate"/>
    </w:r>
    <w:r w:rsidR="00AC1488">
      <w:rPr>
        <w:noProof/>
      </w:rPr>
      <w:t>1</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D2C601" w14:textId="77777777" w:rsidR="00AC1488" w:rsidRDefault="00AC1488">
      <w:r>
        <w:separator/>
      </w:r>
    </w:p>
  </w:footnote>
  <w:footnote w:type="continuationSeparator" w:id="0">
    <w:p w14:paraId="15424983" w14:textId="77777777" w:rsidR="00AC1488" w:rsidRDefault="00AC148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C320C" w14:textId="77777777" w:rsidR="00070216" w:rsidRDefault="00070216">
    <w:pPr>
      <w:pStyle w:val="Header"/>
    </w:pPr>
    <w:r>
      <w:t>Final Year Project Report: Magnum Peer To Peer System (MPPS) – A Networking Solution</w:t>
    </w:r>
  </w:p>
  <w:p w14:paraId="24B89FCC" w14:textId="77777777" w:rsidR="00070216" w:rsidRDefault="00070216">
    <w:pPr>
      <w:pStyle w:val="Header"/>
    </w:pPr>
    <w:r>
      <w:t>___________________________________________________________________________________</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10"/>
    <w:lvl w:ilvl="0">
      <w:start w:val="1"/>
      <w:numFmt w:val="bullet"/>
      <w:lvlText w:val=""/>
      <w:lvlJc w:val="left"/>
      <w:pPr>
        <w:tabs>
          <w:tab w:val="num" w:pos="720"/>
        </w:tabs>
        <w:ind w:left="720" w:hanging="360"/>
      </w:pPr>
      <w:rPr>
        <w:rFonts w:ascii="Symbol" w:hAnsi="Symbol"/>
        <w:sz w:val="28"/>
        <w:szCs w:val="28"/>
      </w:rPr>
    </w:lvl>
  </w:abstractNum>
  <w:abstractNum w:abstractNumId="2">
    <w:nsid w:val="00000003"/>
    <w:multiLevelType w:val="singleLevel"/>
    <w:tmpl w:val="00000003"/>
    <w:name w:val="WW8Num19"/>
    <w:lvl w:ilvl="0">
      <w:start w:val="1"/>
      <w:numFmt w:val="bullet"/>
      <w:lvlText w:val=""/>
      <w:lvlJc w:val="left"/>
      <w:pPr>
        <w:tabs>
          <w:tab w:val="num" w:pos="720"/>
        </w:tabs>
        <w:ind w:left="720" w:hanging="360"/>
      </w:pPr>
      <w:rPr>
        <w:rFonts w:ascii="Symbol" w:hAnsi="Symbol"/>
        <w:sz w:val="28"/>
        <w:szCs w:val="28"/>
      </w:rPr>
    </w:lvl>
  </w:abstractNum>
  <w:abstractNum w:abstractNumId="3">
    <w:nsid w:val="00000004"/>
    <w:multiLevelType w:val="singleLevel"/>
    <w:tmpl w:val="00000004"/>
    <w:name w:val="WW8Num14"/>
    <w:lvl w:ilvl="0">
      <w:start w:val="1"/>
      <w:numFmt w:val="bullet"/>
      <w:lvlText w:val=""/>
      <w:lvlJc w:val="left"/>
      <w:pPr>
        <w:tabs>
          <w:tab w:val="num" w:pos="1080"/>
        </w:tabs>
        <w:ind w:left="1080" w:hanging="360"/>
      </w:pPr>
      <w:rPr>
        <w:rFonts w:ascii="Symbol" w:hAnsi="Symbol"/>
      </w:rPr>
    </w:lvl>
  </w:abstractNum>
  <w:abstractNum w:abstractNumId="4">
    <w:nsid w:val="00000005"/>
    <w:multiLevelType w:val="singleLevel"/>
    <w:tmpl w:val="00000005"/>
    <w:name w:val="WW8Num1"/>
    <w:lvl w:ilvl="0">
      <w:start w:val="1"/>
      <w:numFmt w:val="bullet"/>
      <w:lvlText w:val=""/>
      <w:lvlJc w:val="left"/>
      <w:pPr>
        <w:tabs>
          <w:tab w:val="num" w:pos="720"/>
        </w:tabs>
        <w:ind w:left="720" w:hanging="360"/>
      </w:pPr>
      <w:rPr>
        <w:rFonts w:ascii="Symbol" w:hAnsi="Symbol"/>
      </w:rPr>
    </w:lvl>
  </w:abstractNum>
  <w:abstractNum w:abstractNumId="5">
    <w:nsid w:val="00000006"/>
    <w:multiLevelType w:val="multilevel"/>
    <w:tmpl w:val="00000006"/>
    <w:name w:val="WW8Num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nsid w:val="00000007"/>
    <w:multiLevelType w:val="singleLevel"/>
    <w:tmpl w:val="00000007"/>
    <w:name w:val="WW8Num5"/>
    <w:lvl w:ilvl="0">
      <w:start w:val="1"/>
      <w:numFmt w:val="lowerLetter"/>
      <w:lvlText w:val="%1)"/>
      <w:lvlJc w:val="left"/>
      <w:pPr>
        <w:tabs>
          <w:tab w:val="num" w:pos="1512"/>
        </w:tabs>
        <w:ind w:left="1512" w:hanging="360"/>
      </w:pPr>
    </w:lvl>
  </w:abstractNum>
  <w:abstractNum w:abstractNumId="7">
    <w:nsid w:val="00000008"/>
    <w:multiLevelType w:val="singleLevel"/>
    <w:tmpl w:val="00000008"/>
    <w:name w:val="WW8Num7"/>
    <w:lvl w:ilvl="0">
      <w:start w:val="1"/>
      <w:numFmt w:val="lowerLetter"/>
      <w:lvlText w:val="%1)"/>
      <w:lvlJc w:val="left"/>
      <w:pPr>
        <w:tabs>
          <w:tab w:val="num" w:pos="1512"/>
        </w:tabs>
        <w:ind w:left="1512" w:hanging="360"/>
      </w:pPr>
    </w:lvl>
  </w:abstractNum>
  <w:abstractNum w:abstractNumId="8">
    <w:nsid w:val="00000009"/>
    <w:multiLevelType w:val="singleLevel"/>
    <w:tmpl w:val="00000009"/>
    <w:name w:val="WW8Num24"/>
    <w:lvl w:ilvl="0">
      <w:start w:val="1"/>
      <w:numFmt w:val="lowerLetter"/>
      <w:lvlText w:val="%1)"/>
      <w:lvlJc w:val="left"/>
      <w:pPr>
        <w:tabs>
          <w:tab w:val="num" w:pos="1512"/>
        </w:tabs>
        <w:ind w:left="1512" w:hanging="360"/>
      </w:pPr>
    </w:lvl>
  </w:abstractNum>
  <w:abstractNum w:abstractNumId="9">
    <w:nsid w:val="0000000A"/>
    <w:multiLevelType w:val="singleLevel"/>
    <w:tmpl w:val="0000000A"/>
    <w:name w:val="WW8Num20"/>
    <w:lvl w:ilvl="0">
      <w:start w:val="1"/>
      <w:numFmt w:val="lowerLetter"/>
      <w:lvlText w:val="%1)"/>
      <w:lvlJc w:val="left"/>
      <w:pPr>
        <w:tabs>
          <w:tab w:val="num" w:pos="1512"/>
        </w:tabs>
        <w:ind w:left="1512" w:hanging="360"/>
      </w:pPr>
    </w:lvl>
  </w:abstractNum>
  <w:abstractNum w:abstractNumId="10">
    <w:nsid w:val="0000000B"/>
    <w:multiLevelType w:val="singleLevel"/>
    <w:tmpl w:val="0000000B"/>
    <w:name w:val="WW8Num23"/>
    <w:lvl w:ilvl="0">
      <w:start w:val="1"/>
      <w:numFmt w:val="lowerLetter"/>
      <w:lvlText w:val="%1)"/>
      <w:lvlJc w:val="left"/>
      <w:pPr>
        <w:tabs>
          <w:tab w:val="num" w:pos="720"/>
        </w:tabs>
        <w:ind w:left="720" w:hanging="360"/>
      </w:pPr>
    </w:lvl>
  </w:abstractNum>
  <w:abstractNum w:abstractNumId="11">
    <w:nsid w:val="0000000C"/>
    <w:multiLevelType w:val="singleLevel"/>
    <w:tmpl w:val="0000000C"/>
    <w:name w:val="WW8Num4"/>
    <w:lvl w:ilvl="0">
      <w:start w:val="1"/>
      <w:numFmt w:val="bullet"/>
      <w:lvlText w:val=""/>
      <w:lvlJc w:val="left"/>
      <w:pPr>
        <w:tabs>
          <w:tab w:val="num" w:pos="2160"/>
        </w:tabs>
        <w:ind w:left="2160" w:hanging="360"/>
      </w:pPr>
      <w:rPr>
        <w:rFonts w:ascii="Symbol" w:hAnsi="Symbol"/>
      </w:rPr>
    </w:lvl>
  </w:abstractNum>
  <w:abstractNum w:abstractNumId="12">
    <w:nsid w:val="0000000D"/>
    <w:multiLevelType w:val="singleLevel"/>
    <w:tmpl w:val="0000000D"/>
    <w:name w:val="WW8Num6"/>
    <w:lvl w:ilvl="0">
      <w:start w:val="1"/>
      <w:numFmt w:val="bullet"/>
      <w:lvlText w:val=""/>
      <w:lvlJc w:val="left"/>
      <w:pPr>
        <w:tabs>
          <w:tab w:val="num" w:pos="2160"/>
        </w:tabs>
        <w:ind w:left="2160" w:hanging="360"/>
      </w:pPr>
      <w:rPr>
        <w:rFonts w:ascii="Symbol" w:hAnsi="Symbol"/>
      </w:rPr>
    </w:lvl>
  </w:abstractNum>
  <w:abstractNum w:abstractNumId="13">
    <w:nsid w:val="0000000E"/>
    <w:multiLevelType w:val="singleLevel"/>
    <w:tmpl w:val="0000000E"/>
    <w:name w:val="WW8Num15"/>
    <w:lvl w:ilvl="0">
      <w:start w:val="1"/>
      <w:numFmt w:val="decimal"/>
      <w:lvlText w:val="%1."/>
      <w:lvlJc w:val="left"/>
      <w:pPr>
        <w:tabs>
          <w:tab w:val="num" w:pos="1080"/>
        </w:tabs>
        <w:ind w:left="1080" w:hanging="360"/>
      </w:pPr>
    </w:lvl>
  </w:abstractNum>
  <w:abstractNum w:abstractNumId="14">
    <w:nsid w:val="0000000F"/>
    <w:multiLevelType w:val="singleLevel"/>
    <w:tmpl w:val="0000000F"/>
    <w:name w:val="WW8Num8"/>
    <w:lvl w:ilvl="0">
      <w:start w:val="1"/>
      <w:numFmt w:val="decimal"/>
      <w:lvlText w:val="%1."/>
      <w:lvlJc w:val="left"/>
      <w:pPr>
        <w:tabs>
          <w:tab w:val="num" w:pos="1080"/>
        </w:tabs>
        <w:ind w:left="1080" w:hanging="360"/>
      </w:pPr>
    </w:lvl>
  </w:abstractNum>
  <w:abstractNum w:abstractNumId="15">
    <w:nsid w:val="00000010"/>
    <w:multiLevelType w:val="singleLevel"/>
    <w:tmpl w:val="00000010"/>
    <w:name w:val="WW8Num12"/>
    <w:lvl w:ilvl="0">
      <w:start w:val="1"/>
      <w:numFmt w:val="decimal"/>
      <w:lvlText w:val="%1."/>
      <w:lvlJc w:val="left"/>
      <w:pPr>
        <w:tabs>
          <w:tab w:val="num" w:pos="720"/>
        </w:tabs>
        <w:ind w:left="720" w:hanging="360"/>
      </w:pPr>
    </w:lvl>
  </w:abstractNum>
  <w:abstractNum w:abstractNumId="16">
    <w:nsid w:val="00000011"/>
    <w:multiLevelType w:val="multilevel"/>
    <w:tmpl w:val="00000011"/>
    <w:name w:val="WW8Num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rPr>
    </w:lvl>
    <w:lvl w:ilvl="2">
      <w:start w:val="1"/>
      <w:numFmt w:val="lowerLetter"/>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singleLevel"/>
    <w:tmpl w:val="00000012"/>
    <w:name w:val="WW8Num11"/>
    <w:lvl w:ilvl="0">
      <w:start w:val="1"/>
      <w:numFmt w:val="bullet"/>
      <w:lvlText w:val=""/>
      <w:lvlJc w:val="left"/>
      <w:pPr>
        <w:tabs>
          <w:tab w:val="num" w:pos="1440"/>
        </w:tabs>
        <w:ind w:left="1440" w:hanging="360"/>
      </w:pPr>
      <w:rPr>
        <w:rFonts w:ascii="Symbol" w:hAnsi="Symbol"/>
      </w:rPr>
    </w:lvl>
  </w:abstractNum>
  <w:abstractNum w:abstractNumId="18">
    <w:nsid w:val="00000013"/>
    <w:multiLevelType w:val="multilevel"/>
    <w:tmpl w:val="00000013"/>
    <w:name w:val="WW8Num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00000014"/>
    <w:multiLevelType w:val="multilevel"/>
    <w:tmpl w:val="00000014"/>
    <w:name w:val="WW8Num1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0">
    <w:nsid w:val="414663E1"/>
    <w:multiLevelType w:val="hybridMultilevel"/>
    <w:tmpl w:val="F112F3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5B0CF7"/>
    <w:multiLevelType w:val="hybridMultilevel"/>
    <w:tmpl w:val="413894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6B27F69"/>
    <w:multiLevelType w:val="hybridMultilevel"/>
    <w:tmpl w:val="7FAC7C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0"/>
  </w:num>
  <w:num w:numId="22">
    <w:abstractNumId w:val="0"/>
  </w:num>
  <w:num w:numId="23">
    <w:abstractNumId w:val="22"/>
  </w:num>
  <w:num w:numId="24">
    <w:abstractNumId w:val="2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1AA"/>
    <w:rsid w:val="00007633"/>
    <w:rsid w:val="00070216"/>
    <w:rsid w:val="00115914"/>
    <w:rsid w:val="0076171C"/>
    <w:rsid w:val="00763CEC"/>
    <w:rsid w:val="009B2A0A"/>
    <w:rsid w:val="00AC1488"/>
    <w:rsid w:val="00AE1B5A"/>
    <w:rsid w:val="00E011AA"/>
    <w:rsid w:val="00F77E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24A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Arial Unicode MS"/>
      <w:kern w:val="1"/>
      <w:sz w:val="24"/>
      <w:szCs w:val="24"/>
      <w:lang w:val="en-US"/>
    </w:rPr>
  </w:style>
  <w:style w:type="paragraph" w:styleId="Heading1">
    <w:name w:val="heading 1"/>
    <w:basedOn w:val="Normal"/>
    <w:next w:val="Normal"/>
    <w:qFormat/>
    <w:pPr>
      <w:keepNext/>
      <w:numPr>
        <w:numId w:val="1"/>
      </w:numPr>
      <w:spacing w:before="240" w:after="60"/>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autoSpaceDE w:val="0"/>
      <w:ind w:left="792"/>
      <w:outlineLvl w:val="3"/>
    </w:pPr>
    <w:rPr>
      <w:i/>
      <w:iCs/>
      <w:sz w:val="23"/>
      <w:szCs w:val="23"/>
      <w:u w:val="singl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WW8Num10z0">
    <w:name w:val="WW8Num10z0"/>
    <w:rPr>
      <w:rFonts w:ascii="Symbol" w:hAnsi="Symbol"/>
      <w:sz w:val="28"/>
      <w:szCs w:val="28"/>
    </w:rPr>
  </w:style>
  <w:style w:type="character" w:customStyle="1" w:styleId="WW8Num10z1">
    <w:name w:val="WW8Num10z1"/>
    <w:rPr>
      <w:rFonts w:ascii="Wingdings" w:hAnsi="Wingdings"/>
    </w:rPr>
  </w:style>
  <w:style w:type="character" w:customStyle="1" w:styleId="WW8Num19z0">
    <w:name w:val="WW8Num19z0"/>
    <w:rPr>
      <w:rFonts w:ascii="Symbol" w:hAnsi="Symbol"/>
      <w:sz w:val="28"/>
      <w:szCs w:val="28"/>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z0">
    <w:name w:val="WW8Num1z0"/>
    <w:rPr>
      <w:rFonts w:ascii="Symbol" w:hAnsi="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styleId="DefaultParagraphFont0">
    <w:name w:val="Default Paragraph Font"/>
    <w:semiHidden/>
  </w:style>
  <w:style w:type="character" w:customStyle="1" w:styleId="Heading2Char">
    <w:name w:val="Heading 2 Char"/>
    <w:rPr>
      <w:rFonts w:ascii="Arial" w:hAnsi="Arial" w:cs="Arial"/>
      <w:b/>
      <w:bCs/>
      <w:i/>
      <w:iCs/>
      <w:sz w:val="28"/>
      <w:szCs w:val="28"/>
      <w:lang w:val="en-US" w:eastAsia="ar-SA" w:bidi="ar-SA"/>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22z1">
    <w:name w:val="WW8Num22z1"/>
    <w:rPr>
      <w:rFonts w:ascii="Symbol" w:hAnsi="Symbol"/>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mw-headline">
    <w:name w:val="mw-headline"/>
    <w:basedOn w:val="DefaultParagraphFont0"/>
  </w:style>
  <w:style w:type="character" w:customStyle="1" w:styleId="metadata">
    <w:name w:val="metadata"/>
    <w:basedOn w:val="DefaultParagraphFont0"/>
  </w:style>
  <w:style w:type="character" w:customStyle="1" w:styleId="WW8Num13z0">
    <w:name w:val="WW8Num13z0"/>
    <w:rPr>
      <w:rFonts w:ascii="Symbol" w:hAnsi="Symbol"/>
      <w:sz w:val="20"/>
    </w:rPr>
  </w:style>
  <w:style w:type="character" w:customStyle="1" w:styleId="WW8Num13z1">
    <w:name w:val="WW8Num13z1"/>
    <w:rPr>
      <w:rFonts w:ascii="Courier New" w:hAnsi="Courier New"/>
      <w:sz w:val="20"/>
    </w:rPr>
  </w:style>
  <w:style w:type="character" w:customStyle="1" w:styleId="WW8Num13z2">
    <w:name w:val="WW8Num13z2"/>
    <w:rPr>
      <w:rFonts w:ascii="Wingdings" w:hAnsi="Wingdings"/>
      <w:sz w:val="20"/>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customStyle="1" w:styleId="WW-Default">
    <w:name w:val="WW-Default"/>
    <w:pPr>
      <w:suppressAutoHyphens/>
      <w:autoSpaceDE w:val="0"/>
    </w:pPr>
    <w:rPr>
      <w:rFonts w:ascii="JPSNWO+Neo-Symbol" w:eastAsia="Arial" w:hAnsi="JPSNWO+Neo-Symbol" w:cs="JPSNWO+Neo-Symbol"/>
      <w:color w:val="000000"/>
      <w:kern w:val="1"/>
      <w:sz w:val="24"/>
      <w:szCs w:val="24"/>
      <w:lang w:val="en-US" w:eastAsia="ar-SA"/>
    </w:rPr>
  </w:style>
  <w:style w:type="paragraph" w:styleId="Title">
    <w:name w:val="Title"/>
    <w:basedOn w:val="Normal"/>
    <w:next w:val="Subtitle"/>
    <w:qFormat/>
    <w:pPr>
      <w:jc w:val="center"/>
    </w:pPr>
    <w:rPr>
      <w:b/>
      <w:i/>
      <w:sz w:val="44"/>
      <w:u w:val="single"/>
    </w:rPr>
  </w:style>
  <w:style w:type="paragraph" w:styleId="Subtitle">
    <w:name w:val="Subtitle"/>
    <w:basedOn w:val="Heading"/>
    <w:next w:val="BodyText"/>
    <w:qFormat/>
    <w:pPr>
      <w:jc w:val="center"/>
    </w:pPr>
    <w:rPr>
      <w:i/>
      <w:iCs/>
    </w:rPr>
  </w:style>
  <w:style w:type="paragraph" w:styleId="Header">
    <w:name w:val="header"/>
    <w:basedOn w:val="Normal"/>
    <w:pPr>
      <w:suppressLineNumbers/>
      <w:tabs>
        <w:tab w:val="center" w:pos="4986"/>
        <w:tab w:val="right" w:pos="9972"/>
      </w:tabs>
    </w:pPr>
  </w:style>
  <w:style w:type="paragraph" w:styleId="Footer">
    <w:name w:val="footer"/>
    <w:basedOn w:val="Normal"/>
    <w:pPr>
      <w:suppressLineNumbers/>
      <w:tabs>
        <w:tab w:val="center" w:pos="4986"/>
        <w:tab w:val="right" w:pos="9972"/>
      </w:tabs>
    </w:pPr>
  </w:style>
  <w:style w:type="paragraph" w:styleId="NormalWeb">
    <w:name w:val="Normal (Web)"/>
    <w:basedOn w:val="Normal"/>
    <w:pPr>
      <w:spacing w:before="280" w:after="280"/>
    </w:pPr>
  </w:style>
  <w:style w:type="paragraph" w:styleId="BodyTextIndent">
    <w:name w:val="Body Text Indent"/>
    <w:basedOn w:val="Normal"/>
    <w:pPr>
      <w:autoSpaceDE w:val="0"/>
      <w:ind w:left="792"/>
    </w:pPr>
    <w:rPr>
      <w:rFonts w:ascii="Book Antiqua" w:hAnsi="Book Antiqua" w:cs="Arial"/>
      <w:sz w:val="23"/>
      <w:szCs w:val="23"/>
    </w:rPr>
  </w:style>
  <w:style w:type="paragraph" w:styleId="BodyTextIndent2">
    <w:name w:val="Body Text Indent 2"/>
    <w:basedOn w:val="Normal"/>
    <w:pPr>
      <w:tabs>
        <w:tab w:val="left" w:pos="720"/>
      </w:tabs>
      <w:autoSpaceDE w:val="0"/>
      <w:ind w:left="720"/>
    </w:pPr>
    <w:rPr>
      <w:rFonts w:ascii="Book Antiqua" w:hAnsi="Book Antiqua" w:cs="Arial"/>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png"/><Relationship Id="rId17" Type="http://schemas.openxmlformats.org/officeDocument/2006/relationships/image" Target="media/image11.wmf"/><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6402</Words>
  <Characters>36493</Characters>
  <Application>Microsoft Macintosh Word</Application>
  <DocSecurity>0</DocSecurity>
  <Lines>304</Lines>
  <Paragraphs>85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Introduction</vt:lpstr>
      <vt:lpstr/>
      <vt:lpstr>    Bandwidth</vt:lpstr>
      <vt:lpstr>    Copyright infringes</vt:lpstr>
      <vt:lpstr>    Firewalls</vt:lpstr>
      <vt:lpstr>Introduction to Java</vt:lpstr>
      <vt:lpstr>        Primary goals</vt:lpstr>
      <vt:lpstr>    JDK contents</vt:lpstr>
      <vt:lpstr>    Overview</vt:lpstr>
      <vt:lpstr/>
      <vt:lpstr>Software Requirement Specification (SRS) </vt:lpstr>
      <vt:lpstr>    2. Overall Description:</vt:lpstr>
      <vt:lpstr>    </vt:lpstr>
      <vt:lpstr>    3.4 Compatibility Requirements</vt:lpstr>
      <vt:lpstr>    3.7 Support and Training Requirements</vt:lpstr>
      <vt:lpstr/>
      <vt:lpstr>System Design</vt:lpstr>
      <vt:lpstr>Testing</vt:lpstr>
    </vt:vector>
  </TitlesOfParts>
  <Company>none</Company>
  <LinksUpToDate>false</LinksUpToDate>
  <CharactersWithSpaces>42810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Manuj</dc:creator>
  <cp:keywords/>
  <cp:lastModifiedBy>Microsoft Office User</cp:lastModifiedBy>
  <cp:revision>2</cp:revision>
  <cp:lastPrinted>1601-01-01T00:00:00Z</cp:lastPrinted>
  <dcterms:created xsi:type="dcterms:W3CDTF">2020-03-05T14:06:00Z</dcterms:created>
  <dcterms:modified xsi:type="dcterms:W3CDTF">2020-03-05T14:06:00Z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541405476</vt:i4>
  </property>
  <property fmtid="{D5CDD505-2E9C-101B-9397-08002B2CF9AE}" pid="3" name="_NewReviewCycle">
    <vt:lpwstr/>
  </property>
  <property fmtid="{D5CDD505-2E9C-101B-9397-08002B2CF9AE}" pid="4" name="_EmailSubject">
    <vt:lpwstr>report</vt:lpwstr>
  </property>
  <property fmtid="{D5CDD505-2E9C-101B-9397-08002B2CF9AE}" pid="5" name="_AuthorEmail">
    <vt:lpwstr>abhishek.aggarwal@aricent.com</vt:lpwstr>
  </property>
  <property fmtid="{D5CDD505-2E9C-101B-9397-08002B2CF9AE}" pid="6" name="_AuthorEmailDisplayName">
    <vt:lpwstr>Abhishek Aggarwal</vt:lpwstr>
  </property>
</Properties>
</file>